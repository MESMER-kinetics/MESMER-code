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7315A59" w14:textId="4F5F6ECB"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53D5F145" w:rsidR="00F77C82" w:rsidRDefault="00F77C82">
      <w:pPr>
        <w:pStyle w:val="Subtitle1"/>
        <w:rPr>
          <w:b w:val="0"/>
          <w:sz w:val="36"/>
          <w:szCs w:val="36"/>
        </w:rPr>
      </w:pPr>
      <w:r>
        <w:rPr>
          <w:b w:val="0"/>
          <w:sz w:val="36"/>
          <w:szCs w:val="36"/>
        </w:rPr>
        <w:t xml:space="preserve">Version </w:t>
      </w:r>
      <w:r w:rsidR="00AD017E">
        <w:rPr>
          <w:b w:val="0"/>
          <w:sz w:val="36"/>
          <w:szCs w:val="36"/>
        </w:rPr>
        <w:t>7.</w:t>
      </w:r>
      <w:r w:rsidR="005F5975">
        <w:rPr>
          <w:b w:val="0"/>
          <w:sz w:val="36"/>
          <w:szCs w:val="36"/>
        </w:rPr>
        <w:t>2</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323B14A3"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r w:rsidR="00E8325F">
        <w:t xml:space="preserve"> And</w:t>
      </w:r>
      <w:r w:rsidR="00AA2CA7">
        <w:t>y</w:t>
      </w:r>
      <w:r w:rsidR="00E8325F">
        <w:t xml:space="preserve"> Turner,</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0EFD53BD" w:rsidR="00F77C82" w:rsidRDefault="00F77C82">
      <w:pPr>
        <w:jc w:val="center"/>
      </w:pPr>
      <w:r>
        <w:t xml:space="preserve">Last updated: </w:t>
      </w:r>
      <w:r w:rsidR="007A15CE">
        <w:fldChar w:fldCharType="begin"/>
      </w:r>
      <w:r>
        <w:instrText xml:space="preserve"> DATE \@"DD\ MMMM\ YYYY" </w:instrText>
      </w:r>
      <w:r w:rsidR="007A15CE">
        <w:fldChar w:fldCharType="separate"/>
      </w:r>
      <w:r w:rsidR="00630A74">
        <w:rPr>
          <w:noProof/>
        </w:rPr>
        <w:t>29 April 2025</w:t>
      </w:r>
      <w:r w:rsidR="007A15CE">
        <w:fldChar w:fldCharType="end"/>
      </w:r>
    </w:p>
    <w:p w14:paraId="4D357056" w14:textId="77777777" w:rsidR="00F77C82" w:rsidRPr="00C05534" w:rsidRDefault="00F77C82" w:rsidP="00C05534">
      <w:pPr>
        <w:pStyle w:val="Heading1"/>
      </w:pPr>
      <w:bookmarkStart w:id="0" w:name="_Toc196766777"/>
      <w:r w:rsidRPr="00C05534">
        <w:lastRenderedPageBreak/>
        <w:t>Acknowledgements</w:t>
      </w:r>
      <w:r w:rsidR="001A3493">
        <w:t xml:space="preserve"> and Citation</w:t>
      </w:r>
      <w:bookmarkEnd w:id="0"/>
    </w:p>
    <w:p w14:paraId="51C6E442" w14:textId="270928A5" w:rsidR="00591472" w:rsidRDefault="00A976C1">
      <w:r>
        <w:tab/>
      </w:r>
      <w:r w:rsidR="00F77C82">
        <w:t xml:space="preserve">This work was made possible through the help of several people not included as authors.  We would like to acknowledge the following individuals: Dr. Nicholas Green, Dr. Kevin Hughes, </w:t>
      </w:r>
      <w:r w:rsidR="006352ED">
        <w:t xml:space="preserve">Prof. John Plane </w:t>
      </w:r>
      <w:r w:rsidR="00F77C82">
        <w:t xml:space="preserve">and Dr. David Waller.  </w:t>
      </w:r>
      <w:r w:rsidR="00116ACC">
        <w:t>Some</w:t>
      </w:r>
      <w:r w:rsidR="00F77C82">
        <w:t xml:space="preserve"> of the MESMER development was carried out under the auspices of grants from the EPSRC</w:t>
      </w:r>
      <w:r w:rsidR="00894B55">
        <w:t>, STFC</w:t>
      </w:r>
      <w:r w:rsidR="00F77C82">
        <w:t xml:space="preserve">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96766778"/>
      <w:r>
        <w:lastRenderedPageBreak/>
        <w:t>Notices</w:t>
      </w:r>
      <w:bookmarkEnd w:id="1"/>
    </w:p>
    <w:p w14:paraId="1FB52EB8" w14:textId="2238B51E" w:rsidR="00CE0E5E" w:rsidRDefault="00CE0E5E" w:rsidP="00CE0E5E">
      <w:r>
        <w:t>MESMER</w:t>
      </w:r>
      <w:r w:rsidR="0045725A">
        <w:t>, Copyright (C) 2009-20</w:t>
      </w:r>
      <w:r w:rsidR="000A6213">
        <w:t>2</w:t>
      </w:r>
      <w:r w:rsidR="00AC5558">
        <w:t>4</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96766779"/>
      <w:r w:rsidRPr="00C05534">
        <w:lastRenderedPageBreak/>
        <w:t>Contents</w:t>
      </w:r>
      <w:bookmarkEnd w:id="2"/>
    </w:p>
    <w:p w14:paraId="66DF5C6D" w14:textId="44C8B294" w:rsidR="00BF341A"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BF341A">
        <w:rPr>
          <w:noProof/>
        </w:rPr>
        <w:t>1</w:t>
      </w:r>
      <w:r w:rsidR="00BF341A">
        <w:rPr>
          <w:rFonts w:asciiTheme="minorHAnsi" w:eastAsiaTheme="minorEastAsia" w:hAnsiTheme="minorHAnsi" w:cstheme="minorBidi"/>
          <w:noProof/>
          <w:kern w:val="2"/>
          <w:sz w:val="24"/>
          <w:szCs w:val="24"/>
          <w:lang w:eastAsia="en-GB"/>
          <w14:ligatures w14:val="standardContextual"/>
        </w:rPr>
        <w:tab/>
      </w:r>
      <w:r w:rsidR="00BF341A">
        <w:rPr>
          <w:noProof/>
        </w:rPr>
        <w:t>Acknowledgements and Citation</w:t>
      </w:r>
      <w:r w:rsidR="00BF341A">
        <w:rPr>
          <w:noProof/>
        </w:rPr>
        <w:tab/>
      </w:r>
      <w:r w:rsidR="00BF341A">
        <w:rPr>
          <w:noProof/>
        </w:rPr>
        <w:fldChar w:fldCharType="begin"/>
      </w:r>
      <w:r w:rsidR="00BF341A">
        <w:rPr>
          <w:noProof/>
        </w:rPr>
        <w:instrText xml:space="preserve"> PAGEREF _Toc196766777 \h </w:instrText>
      </w:r>
      <w:r w:rsidR="00BF341A">
        <w:rPr>
          <w:noProof/>
        </w:rPr>
      </w:r>
      <w:r w:rsidR="00BF341A">
        <w:rPr>
          <w:noProof/>
        </w:rPr>
        <w:fldChar w:fldCharType="separate"/>
      </w:r>
      <w:r w:rsidR="00BF341A">
        <w:rPr>
          <w:noProof/>
        </w:rPr>
        <w:t>2</w:t>
      </w:r>
      <w:r w:rsidR="00BF341A">
        <w:rPr>
          <w:noProof/>
        </w:rPr>
        <w:fldChar w:fldCharType="end"/>
      </w:r>
    </w:p>
    <w:p w14:paraId="21E9B2E4" w14:textId="330C9BF7"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_Toc196766778 \h </w:instrText>
      </w:r>
      <w:r>
        <w:rPr>
          <w:noProof/>
        </w:rPr>
      </w:r>
      <w:r>
        <w:rPr>
          <w:noProof/>
        </w:rPr>
        <w:fldChar w:fldCharType="separate"/>
      </w:r>
      <w:r>
        <w:rPr>
          <w:noProof/>
        </w:rPr>
        <w:t>3</w:t>
      </w:r>
      <w:r>
        <w:rPr>
          <w:noProof/>
        </w:rPr>
        <w:fldChar w:fldCharType="end"/>
      </w:r>
    </w:p>
    <w:p w14:paraId="1D80A0E2" w14:textId="3A911B67"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_Toc196766779 \h </w:instrText>
      </w:r>
      <w:r>
        <w:rPr>
          <w:noProof/>
        </w:rPr>
      </w:r>
      <w:r>
        <w:rPr>
          <w:noProof/>
        </w:rPr>
        <w:fldChar w:fldCharType="separate"/>
      </w:r>
      <w:r>
        <w:rPr>
          <w:noProof/>
        </w:rPr>
        <w:t>5</w:t>
      </w:r>
      <w:r>
        <w:rPr>
          <w:noProof/>
        </w:rPr>
        <w:fldChar w:fldCharType="end"/>
      </w:r>
    </w:p>
    <w:p w14:paraId="6AA8BF96" w14:textId="69CF6B3F"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7.2</w:t>
      </w:r>
      <w:r>
        <w:rPr>
          <w:noProof/>
        </w:rPr>
        <w:tab/>
      </w:r>
      <w:r>
        <w:rPr>
          <w:noProof/>
        </w:rPr>
        <w:fldChar w:fldCharType="begin"/>
      </w:r>
      <w:r>
        <w:rPr>
          <w:noProof/>
        </w:rPr>
        <w:instrText xml:space="preserve"> PAGEREF _Toc196766780 \h </w:instrText>
      </w:r>
      <w:r>
        <w:rPr>
          <w:noProof/>
        </w:rPr>
      </w:r>
      <w:r>
        <w:rPr>
          <w:noProof/>
        </w:rPr>
        <w:fldChar w:fldCharType="separate"/>
      </w:r>
      <w:r>
        <w:rPr>
          <w:noProof/>
        </w:rPr>
        <w:t>9</w:t>
      </w:r>
      <w:r>
        <w:rPr>
          <w:noProof/>
        </w:rPr>
        <w:fldChar w:fldCharType="end"/>
      </w:r>
    </w:p>
    <w:p w14:paraId="66CAD440" w14:textId="261A071F"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_Toc196766781 \h </w:instrText>
      </w:r>
      <w:r>
        <w:rPr>
          <w:noProof/>
        </w:rPr>
      </w:r>
      <w:r>
        <w:rPr>
          <w:noProof/>
        </w:rPr>
        <w:fldChar w:fldCharType="separate"/>
      </w:r>
      <w:r>
        <w:rPr>
          <w:noProof/>
        </w:rPr>
        <w:t>10</w:t>
      </w:r>
      <w:r>
        <w:rPr>
          <w:noProof/>
        </w:rPr>
        <w:fldChar w:fldCharType="end"/>
      </w:r>
    </w:p>
    <w:p w14:paraId="0E3D97A2" w14:textId="5E39C241"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_Toc196766782 \h </w:instrText>
      </w:r>
      <w:r>
        <w:rPr>
          <w:noProof/>
        </w:rPr>
      </w:r>
      <w:r>
        <w:rPr>
          <w:noProof/>
        </w:rPr>
        <w:fldChar w:fldCharType="separate"/>
      </w:r>
      <w:r>
        <w:rPr>
          <w:noProof/>
        </w:rPr>
        <w:t>12</w:t>
      </w:r>
      <w:r>
        <w:rPr>
          <w:noProof/>
        </w:rPr>
        <w:fldChar w:fldCharType="end"/>
      </w:r>
    </w:p>
    <w:p w14:paraId="6BEEE968" w14:textId="140AF8C0"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_Toc196766783 \h </w:instrText>
      </w:r>
      <w:r>
        <w:rPr>
          <w:noProof/>
        </w:rPr>
      </w:r>
      <w:r>
        <w:rPr>
          <w:noProof/>
        </w:rPr>
        <w:fldChar w:fldCharType="separate"/>
      </w:r>
      <w:r>
        <w:rPr>
          <w:noProof/>
        </w:rPr>
        <w:t>12</w:t>
      </w:r>
      <w:r>
        <w:rPr>
          <w:noProof/>
        </w:rPr>
        <w:fldChar w:fldCharType="end"/>
      </w:r>
    </w:p>
    <w:p w14:paraId="477D2687" w14:textId="5B6F735A"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_Toc196766784 \h </w:instrText>
      </w:r>
      <w:r>
        <w:rPr>
          <w:noProof/>
        </w:rPr>
      </w:r>
      <w:r>
        <w:rPr>
          <w:noProof/>
        </w:rPr>
        <w:fldChar w:fldCharType="separate"/>
      </w:r>
      <w:r>
        <w:rPr>
          <w:noProof/>
        </w:rPr>
        <w:t>12</w:t>
      </w:r>
      <w:r>
        <w:rPr>
          <w:noProof/>
        </w:rPr>
        <w:fldChar w:fldCharType="end"/>
      </w:r>
    </w:p>
    <w:p w14:paraId="273BEAAD" w14:textId="40CC74FC"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_Toc196766785 \h </w:instrText>
      </w:r>
      <w:r>
        <w:rPr>
          <w:noProof/>
        </w:rPr>
      </w:r>
      <w:r>
        <w:rPr>
          <w:noProof/>
        </w:rPr>
        <w:fldChar w:fldCharType="separate"/>
      </w:r>
      <w:r>
        <w:rPr>
          <w:noProof/>
        </w:rPr>
        <w:t>13</w:t>
      </w:r>
      <w:r>
        <w:rPr>
          <w:noProof/>
        </w:rPr>
        <w:fldChar w:fldCharType="end"/>
      </w:r>
    </w:p>
    <w:p w14:paraId="40A6BC53" w14:textId="2AF6E249"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_Toc196766786 \h </w:instrText>
      </w:r>
      <w:r>
        <w:rPr>
          <w:noProof/>
        </w:rPr>
      </w:r>
      <w:r>
        <w:rPr>
          <w:noProof/>
        </w:rPr>
        <w:fldChar w:fldCharType="separate"/>
      </w:r>
      <w:r>
        <w:rPr>
          <w:noProof/>
        </w:rPr>
        <w:t>13</w:t>
      </w:r>
      <w:r>
        <w:rPr>
          <w:noProof/>
        </w:rPr>
        <w:fldChar w:fldCharType="end"/>
      </w:r>
    </w:p>
    <w:p w14:paraId="57938EF2" w14:textId="0449EDED"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_Toc196766787 \h </w:instrText>
      </w:r>
      <w:r>
        <w:rPr>
          <w:noProof/>
        </w:rPr>
      </w:r>
      <w:r>
        <w:rPr>
          <w:noProof/>
        </w:rPr>
        <w:fldChar w:fldCharType="separate"/>
      </w:r>
      <w:r>
        <w:rPr>
          <w:noProof/>
        </w:rPr>
        <w:t>13</w:t>
      </w:r>
      <w:r>
        <w:rPr>
          <w:noProof/>
        </w:rPr>
        <w:fldChar w:fldCharType="end"/>
      </w:r>
    </w:p>
    <w:p w14:paraId="52DFCF1A" w14:textId="1F732664"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_Toc196766788 \h </w:instrText>
      </w:r>
      <w:r>
        <w:rPr>
          <w:noProof/>
        </w:rPr>
      </w:r>
      <w:r>
        <w:rPr>
          <w:noProof/>
        </w:rPr>
        <w:fldChar w:fldCharType="separate"/>
      </w:r>
      <w:r>
        <w:rPr>
          <w:noProof/>
        </w:rPr>
        <w:t>14</w:t>
      </w:r>
      <w:r>
        <w:rPr>
          <w:noProof/>
        </w:rPr>
        <w:fldChar w:fldCharType="end"/>
      </w:r>
    </w:p>
    <w:p w14:paraId="6F18F594" w14:textId="06A4580F"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_Toc196766789 \h </w:instrText>
      </w:r>
      <w:r>
        <w:rPr>
          <w:noProof/>
        </w:rPr>
      </w:r>
      <w:r>
        <w:rPr>
          <w:noProof/>
        </w:rPr>
        <w:fldChar w:fldCharType="separate"/>
      </w:r>
      <w:r>
        <w:rPr>
          <w:noProof/>
        </w:rPr>
        <w:t>14</w:t>
      </w:r>
      <w:r>
        <w:rPr>
          <w:noProof/>
        </w:rPr>
        <w:fldChar w:fldCharType="end"/>
      </w:r>
    </w:p>
    <w:p w14:paraId="2B922681" w14:textId="7BFF6504"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_Toc196766790 \h </w:instrText>
      </w:r>
      <w:r>
        <w:rPr>
          <w:noProof/>
        </w:rPr>
      </w:r>
      <w:r>
        <w:rPr>
          <w:noProof/>
        </w:rPr>
        <w:fldChar w:fldCharType="separate"/>
      </w:r>
      <w:r>
        <w:rPr>
          <w:noProof/>
        </w:rPr>
        <w:t>15</w:t>
      </w:r>
      <w:r>
        <w:rPr>
          <w:noProof/>
        </w:rPr>
        <w:fldChar w:fldCharType="end"/>
      </w:r>
    </w:p>
    <w:p w14:paraId="20DBE088" w14:textId="290C2D09"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_Toc196766791 \h </w:instrText>
      </w:r>
      <w:r>
        <w:rPr>
          <w:noProof/>
        </w:rPr>
      </w:r>
      <w:r>
        <w:rPr>
          <w:noProof/>
        </w:rPr>
        <w:fldChar w:fldCharType="separate"/>
      </w:r>
      <w:r>
        <w:rPr>
          <w:noProof/>
        </w:rPr>
        <w:t>15</w:t>
      </w:r>
      <w:r>
        <w:rPr>
          <w:noProof/>
        </w:rPr>
        <w:fldChar w:fldCharType="end"/>
      </w:r>
    </w:p>
    <w:p w14:paraId="2E4187B1" w14:textId="27245923"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_Toc196766792 \h </w:instrText>
      </w:r>
      <w:r>
        <w:rPr>
          <w:noProof/>
        </w:rPr>
      </w:r>
      <w:r>
        <w:rPr>
          <w:noProof/>
        </w:rPr>
        <w:fldChar w:fldCharType="separate"/>
      </w:r>
      <w:r>
        <w:rPr>
          <w:noProof/>
        </w:rPr>
        <w:t>16</w:t>
      </w:r>
      <w:r>
        <w:rPr>
          <w:noProof/>
        </w:rPr>
        <w:fldChar w:fldCharType="end"/>
      </w:r>
    </w:p>
    <w:p w14:paraId="22FF5351" w14:textId="6245A9B8"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_Toc196766793 \h </w:instrText>
      </w:r>
      <w:r>
        <w:rPr>
          <w:noProof/>
        </w:rPr>
      </w:r>
      <w:r>
        <w:rPr>
          <w:noProof/>
        </w:rPr>
        <w:fldChar w:fldCharType="separate"/>
      </w:r>
      <w:r>
        <w:rPr>
          <w:noProof/>
        </w:rPr>
        <w:t>16</w:t>
      </w:r>
      <w:r>
        <w:rPr>
          <w:noProof/>
        </w:rPr>
        <w:fldChar w:fldCharType="end"/>
      </w:r>
    </w:p>
    <w:p w14:paraId="382BFEE0" w14:textId="1862210A"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_Toc196766794 \h </w:instrText>
      </w:r>
      <w:r>
        <w:rPr>
          <w:noProof/>
        </w:rPr>
      </w:r>
      <w:r>
        <w:rPr>
          <w:noProof/>
        </w:rPr>
        <w:fldChar w:fldCharType="separate"/>
      </w:r>
      <w:r>
        <w:rPr>
          <w:noProof/>
        </w:rPr>
        <w:t>17</w:t>
      </w:r>
      <w:r>
        <w:rPr>
          <w:noProof/>
        </w:rPr>
        <w:fldChar w:fldCharType="end"/>
      </w:r>
    </w:p>
    <w:p w14:paraId="0ADDB6EA" w14:textId="78180B92"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_Toc196766795 \h </w:instrText>
      </w:r>
      <w:r>
        <w:rPr>
          <w:noProof/>
        </w:rPr>
      </w:r>
      <w:r>
        <w:rPr>
          <w:noProof/>
        </w:rPr>
        <w:fldChar w:fldCharType="separate"/>
      </w:r>
      <w:r>
        <w:rPr>
          <w:noProof/>
        </w:rPr>
        <w:t>18</w:t>
      </w:r>
      <w:r>
        <w:rPr>
          <w:noProof/>
        </w:rPr>
        <w:fldChar w:fldCharType="end"/>
      </w:r>
    </w:p>
    <w:p w14:paraId="76BED2D2" w14:textId="61B10DE4"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_Toc196766796 \h </w:instrText>
      </w:r>
      <w:r>
        <w:rPr>
          <w:noProof/>
        </w:rPr>
      </w:r>
      <w:r>
        <w:rPr>
          <w:noProof/>
        </w:rPr>
        <w:fldChar w:fldCharType="separate"/>
      </w:r>
      <w:r>
        <w:rPr>
          <w:noProof/>
        </w:rPr>
        <w:t>19</w:t>
      </w:r>
      <w:r>
        <w:rPr>
          <w:noProof/>
        </w:rPr>
        <w:fldChar w:fldCharType="end"/>
      </w:r>
    </w:p>
    <w:p w14:paraId="11AABBC0" w14:textId="66B59676"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_Toc196766797 \h </w:instrText>
      </w:r>
      <w:r>
        <w:rPr>
          <w:noProof/>
        </w:rPr>
      </w:r>
      <w:r>
        <w:rPr>
          <w:noProof/>
        </w:rPr>
        <w:fldChar w:fldCharType="separate"/>
      </w:r>
      <w:r>
        <w:rPr>
          <w:noProof/>
        </w:rPr>
        <w:t>20</w:t>
      </w:r>
      <w:r>
        <w:rPr>
          <w:noProof/>
        </w:rPr>
        <w:fldChar w:fldCharType="end"/>
      </w:r>
    </w:p>
    <w:p w14:paraId="5DF17928" w14:textId="00FE5983"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_Toc196766798 \h </w:instrText>
      </w:r>
      <w:r>
        <w:rPr>
          <w:noProof/>
        </w:rPr>
      </w:r>
      <w:r>
        <w:rPr>
          <w:noProof/>
        </w:rPr>
        <w:fldChar w:fldCharType="separate"/>
      </w:r>
      <w:r>
        <w:rPr>
          <w:noProof/>
        </w:rPr>
        <w:t>20</w:t>
      </w:r>
      <w:r>
        <w:rPr>
          <w:noProof/>
        </w:rPr>
        <w:fldChar w:fldCharType="end"/>
      </w:r>
    </w:p>
    <w:p w14:paraId="13C1ED84" w14:textId="10294D3A"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_Toc196766799 \h </w:instrText>
      </w:r>
      <w:r>
        <w:rPr>
          <w:noProof/>
        </w:rPr>
      </w:r>
      <w:r>
        <w:rPr>
          <w:noProof/>
        </w:rPr>
        <w:fldChar w:fldCharType="separate"/>
      </w:r>
      <w:r>
        <w:rPr>
          <w:noProof/>
        </w:rPr>
        <w:t>21</w:t>
      </w:r>
      <w:r>
        <w:rPr>
          <w:noProof/>
        </w:rPr>
        <w:fldChar w:fldCharType="end"/>
      </w:r>
    </w:p>
    <w:p w14:paraId="11C1AFB5" w14:textId="292E571D"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_Toc196766800 \h </w:instrText>
      </w:r>
      <w:r>
        <w:rPr>
          <w:noProof/>
        </w:rPr>
      </w:r>
      <w:r>
        <w:rPr>
          <w:noProof/>
        </w:rPr>
        <w:fldChar w:fldCharType="separate"/>
      </w:r>
      <w:r>
        <w:rPr>
          <w:noProof/>
        </w:rPr>
        <w:t>22</w:t>
      </w:r>
      <w:r>
        <w:rPr>
          <w:noProof/>
        </w:rPr>
        <w:fldChar w:fldCharType="end"/>
      </w:r>
    </w:p>
    <w:p w14:paraId="4E7E628F" w14:textId="7B17B0D5"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_Toc196766801 \h </w:instrText>
      </w:r>
      <w:r>
        <w:rPr>
          <w:noProof/>
        </w:rPr>
      </w:r>
      <w:r>
        <w:rPr>
          <w:noProof/>
        </w:rPr>
        <w:fldChar w:fldCharType="separate"/>
      </w:r>
      <w:r>
        <w:rPr>
          <w:noProof/>
        </w:rPr>
        <w:t>24</w:t>
      </w:r>
      <w:r>
        <w:rPr>
          <w:noProof/>
        </w:rPr>
        <w:fldChar w:fldCharType="end"/>
      </w:r>
    </w:p>
    <w:p w14:paraId="6197DD71" w14:textId="609173FB"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_Toc196766802 \h </w:instrText>
      </w:r>
      <w:r>
        <w:rPr>
          <w:noProof/>
        </w:rPr>
      </w:r>
      <w:r>
        <w:rPr>
          <w:noProof/>
        </w:rPr>
        <w:fldChar w:fldCharType="separate"/>
      </w:r>
      <w:r>
        <w:rPr>
          <w:noProof/>
        </w:rPr>
        <w:t>24</w:t>
      </w:r>
      <w:r>
        <w:rPr>
          <w:noProof/>
        </w:rPr>
        <w:fldChar w:fldCharType="end"/>
      </w:r>
    </w:p>
    <w:p w14:paraId="1A171B8F" w14:textId="388EAFD2"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_Toc196766803 \h </w:instrText>
      </w:r>
      <w:r>
        <w:rPr>
          <w:noProof/>
        </w:rPr>
      </w:r>
      <w:r>
        <w:rPr>
          <w:noProof/>
        </w:rPr>
        <w:fldChar w:fldCharType="separate"/>
      </w:r>
      <w:r>
        <w:rPr>
          <w:noProof/>
        </w:rPr>
        <w:t>25</w:t>
      </w:r>
      <w:r>
        <w:rPr>
          <w:noProof/>
        </w:rPr>
        <w:fldChar w:fldCharType="end"/>
      </w:r>
    </w:p>
    <w:p w14:paraId="0388F8D2" w14:textId="581308B6"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_Toc196766804 \h </w:instrText>
      </w:r>
      <w:r>
        <w:rPr>
          <w:noProof/>
        </w:rPr>
      </w:r>
      <w:r>
        <w:rPr>
          <w:noProof/>
        </w:rPr>
        <w:fldChar w:fldCharType="separate"/>
      </w:r>
      <w:r>
        <w:rPr>
          <w:noProof/>
        </w:rPr>
        <w:t>26</w:t>
      </w:r>
      <w:r>
        <w:rPr>
          <w:noProof/>
        </w:rPr>
        <w:fldChar w:fldCharType="end"/>
      </w:r>
    </w:p>
    <w:p w14:paraId="38BE48C9" w14:textId="0F9CFFF4"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_Toc196766805 \h </w:instrText>
      </w:r>
      <w:r>
        <w:rPr>
          <w:noProof/>
        </w:rPr>
      </w:r>
      <w:r>
        <w:rPr>
          <w:noProof/>
        </w:rPr>
        <w:fldChar w:fldCharType="separate"/>
      </w:r>
      <w:r>
        <w:rPr>
          <w:noProof/>
        </w:rPr>
        <w:t>27</w:t>
      </w:r>
      <w:r>
        <w:rPr>
          <w:noProof/>
        </w:rPr>
        <w:fldChar w:fldCharType="end"/>
      </w:r>
    </w:p>
    <w:p w14:paraId="76FB1F35" w14:textId="4A98E96A"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_Toc196766806 \h </w:instrText>
      </w:r>
      <w:r>
        <w:rPr>
          <w:noProof/>
        </w:rPr>
      </w:r>
      <w:r>
        <w:rPr>
          <w:noProof/>
        </w:rPr>
        <w:fldChar w:fldCharType="separate"/>
      </w:r>
      <w:r>
        <w:rPr>
          <w:noProof/>
        </w:rPr>
        <w:t>29</w:t>
      </w:r>
      <w:r>
        <w:rPr>
          <w:noProof/>
        </w:rPr>
        <w:fldChar w:fldCharType="end"/>
      </w:r>
    </w:p>
    <w:p w14:paraId="1AE92C71" w14:textId="40DF53A2"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_Toc196766807 \h </w:instrText>
      </w:r>
      <w:r>
        <w:rPr>
          <w:noProof/>
        </w:rPr>
      </w:r>
      <w:r>
        <w:rPr>
          <w:noProof/>
        </w:rPr>
        <w:fldChar w:fldCharType="separate"/>
      </w:r>
      <w:r>
        <w:rPr>
          <w:noProof/>
        </w:rPr>
        <w:t>31</w:t>
      </w:r>
      <w:r>
        <w:rPr>
          <w:noProof/>
        </w:rPr>
        <w:fldChar w:fldCharType="end"/>
      </w:r>
    </w:p>
    <w:p w14:paraId="7E5AAC03" w14:textId="31F3CD2C"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_Toc196766808 \h </w:instrText>
      </w:r>
      <w:r>
        <w:rPr>
          <w:noProof/>
        </w:rPr>
      </w:r>
      <w:r>
        <w:rPr>
          <w:noProof/>
        </w:rPr>
        <w:fldChar w:fldCharType="separate"/>
      </w:r>
      <w:r>
        <w:rPr>
          <w:noProof/>
        </w:rPr>
        <w:t>32</w:t>
      </w:r>
      <w:r>
        <w:rPr>
          <w:noProof/>
        </w:rPr>
        <w:fldChar w:fldCharType="end"/>
      </w:r>
    </w:p>
    <w:p w14:paraId="7785DB6F" w14:textId="6186CD22"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_Toc196766809 \h </w:instrText>
      </w:r>
      <w:r>
        <w:rPr>
          <w:noProof/>
        </w:rPr>
      </w:r>
      <w:r>
        <w:rPr>
          <w:noProof/>
        </w:rPr>
        <w:fldChar w:fldCharType="separate"/>
      </w:r>
      <w:r>
        <w:rPr>
          <w:noProof/>
        </w:rPr>
        <w:t>33</w:t>
      </w:r>
      <w:r>
        <w:rPr>
          <w:noProof/>
        </w:rPr>
        <w:fldChar w:fldCharType="end"/>
      </w:r>
    </w:p>
    <w:p w14:paraId="65402456" w14:textId="45CC782D"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_Toc196766810 \h </w:instrText>
      </w:r>
      <w:r>
        <w:rPr>
          <w:noProof/>
        </w:rPr>
      </w:r>
      <w:r>
        <w:rPr>
          <w:noProof/>
        </w:rPr>
        <w:fldChar w:fldCharType="separate"/>
      </w:r>
      <w:r>
        <w:rPr>
          <w:noProof/>
        </w:rPr>
        <w:t>39</w:t>
      </w:r>
      <w:r>
        <w:rPr>
          <w:noProof/>
        </w:rPr>
        <w:fldChar w:fldCharType="end"/>
      </w:r>
    </w:p>
    <w:p w14:paraId="68BEF08D" w14:textId="11CF7D96"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_Toc196766811 \h </w:instrText>
      </w:r>
      <w:r>
        <w:rPr>
          <w:noProof/>
        </w:rPr>
      </w:r>
      <w:r>
        <w:rPr>
          <w:noProof/>
        </w:rPr>
        <w:fldChar w:fldCharType="separate"/>
      </w:r>
      <w:r>
        <w:rPr>
          <w:noProof/>
        </w:rPr>
        <w:t>42</w:t>
      </w:r>
      <w:r>
        <w:rPr>
          <w:noProof/>
        </w:rPr>
        <w:fldChar w:fldCharType="end"/>
      </w:r>
    </w:p>
    <w:p w14:paraId="001F2DFD" w14:textId="7C149F9F"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_Toc196766812 \h </w:instrText>
      </w:r>
      <w:r>
        <w:rPr>
          <w:noProof/>
        </w:rPr>
      </w:r>
      <w:r>
        <w:rPr>
          <w:noProof/>
        </w:rPr>
        <w:fldChar w:fldCharType="separate"/>
      </w:r>
      <w:r>
        <w:rPr>
          <w:noProof/>
        </w:rPr>
        <w:t>47</w:t>
      </w:r>
      <w:r>
        <w:rPr>
          <w:noProof/>
        </w:rPr>
        <w:fldChar w:fldCharType="end"/>
      </w:r>
    </w:p>
    <w:p w14:paraId="4733F171" w14:textId="64494CA7"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_Toc196766813 \h </w:instrText>
      </w:r>
      <w:r>
        <w:rPr>
          <w:noProof/>
        </w:rPr>
      </w:r>
      <w:r>
        <w:rPr>
          <w:noProof/>
        </w:rPr>
        <w:fldChar w:fldCharType="separate"/>
      </w:r>
      <w:r>
        <w:rPr>
          <w:noProof/>
        </w:rPr>
        <w:t>49</w:t>
      </w:r>
      <w:r>
        <w:rPr>
          <w:noProof/>
        </w:rPr>
        <w:fldChar w:fldCharType="end"/>
      </w:r>
    </w:p>
    <w:p w14:paraId="2EC24E2D" w14:textId="787DCD7D"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_Toc196766814 \h </w:instrText>
      </w:r>
      <w:r>
        <w:rPr>
          <w:noProof/>
        </w:rPr>
      </w:r>
      <w:r>
        <w:rPr>
          <w:noProof/>
        </w:rPr>
        <w:fldChar w:fldCharType="separate"/>
      </w:r>
      <w:r>
        <w:rPr>
          <w:noProof/>
        </w:rPr>
        <w:t>50</w:t>
      </w:r>
      <w:r>
        <w:rPr>
          <w:noProof/>
        </w:rPr>
        <w:fldChar w:fldCharType="end"/>
      </w:r>
    </w:p>
    <w:p w14:paraId="6F3DD934" w14:textId="7CF3DE7D"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_Toc196766815 \h </w:instrText>
      </w:r>
      <w:r>
        <w:rPr>
          <w:noProof/>
        </w:rPr>
      </w:r>
      <w:r>
        <w:rPr>
          <w:noProof/>
        </w:rPr>
        <w:fldChar w:fldCharType="separate"/>
      </w:r>
      <w:r>
        <w:rPr>
          <w:noProof/>
        </w:rPr>
        <w:t>55</w:t>
      </w:r>
      <w:r>
        <w:rPr>
          <w:noProof/>
        </w:rPr>
        <w:fldChar w:fldCharType="end"/>
      </w:r>
    </w:p>
    <w:p w14:paraId="32C29D52" w14:textId="5D28E50C"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_Toc196766816 \h </w:instrText>
      </w:r>
      <w:r>
        <w:rPr>
          <w:noProof/>
        </w:rPr>
      </w:r>
      <w:r>
        <w:rPr>
          <w:noProof/>
        </w:rPr>
        <w:fldChar w:fldCharType="separate"/>
      </w:r>
      <w:r>
        <w:rPr>
          <w:noProof/>
        </w:rPr>
        <w:t>57</w:t>
      </w:r>
      <w:r>
        <w:rPr>
          <w:noProof/>
        </w:rPr>
        <w:fldChar w:fldCharType="end"/>
      </w:r>
    </w:p>
    <w:p w14:paraId="6F1A2F53" w14:textId="0ECCE50E"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_Toc196766817 \h </w:instrText>
      </w:r>
      <w:r>
        <w:rPr>
          <w:noProof/>
        </w:rPr>
      </w:r>
      <w:r>
        <w:rPr>
          <w:noProof/>
        </w:rPr>
        <w:fldChar w:fldCharType="separate"/>
      </w:r>
      <w:r>
        <w:rPr>
          <w:noProof/>
        </w:rPr>
        <w:t>57</w:t>
      </w:r>
      <w:r>
        <w:rPr>
          <w:noProof/>
        </w:rPr>
        <w:fldChar w:fldCharType="end"/>
      </w:r>
    </w:p>
    <w:p w14:paraId="5A966981" w14:textId="7195E881"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_Toc196766818 \h </w:instrText>
      </w:r>
      <w:r>
        <w:rPr>
          <w:noProof/>
        </w:rPr>
      </w:r>
      <w:r>
        <w:rPr>
          <w:noProof/>
        </w:rPr>
        <w:fldChar w:fldCharType="separate"/>
      </w:r>
      <w:r>
        <w:rPr>
          <w:noProof/>
        </w:rPr>
        <w:t>58</w:t>
      </w:r>
      <w:r>
        <w:rPr>
          <w:noProof/>
        </w:rPr>
        <w:fldChar w:fldCharType="end"/>
      </w:r>
    </w:p>
    <w:p w14:paraId="575A587F" w14:textId="27BD8AF0"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_Toc196766819 \h </w:instrText>
      </w:r>
      <w:r>
        <w:rPr>
          <w:noProof/>
        </w:rPr>
      </w:r>
      <w:r>
        <w:rPr>
          <w:noProof/>
        </w:rPr>
        <w:fldChar w:fldCharType="separate"/>
      </w:r>
      <w:r>
        <w:rPr>
          <w:noProof/>
        </w:rPr>
        <w:t>60</w:t>
      </w:r>
      <w:r>
        <w:rPr>
          <w:noProof/>
        </w:rPr>
        <w:fldChar w:fldCharType="end"/>
      </w:r>
    </w:p>
    <w:p w14:paraId="4001E9C9" w14:textId="73B2E58B"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_Toc196766820 \h </w:instrText>
      </w:r>
      <w:r>
        <w:rPr>
          <w:noProof/>
        </w:rPr>
      </w:r>
      <w:r>
        <w:rPr>
          <w:noProof/>
        </w:rPr>
        <w:fldChar w:fldCharType="separate"/>
      </w:r>
      <w:r>
        <w:rPr>
          <w:noProof/>
        </w:rPr>
        <w:t>60</w:t>
      </w:r>
      <w:r>
        <w:rPr>
          <w:noProof/>
        </w:rPr>
        <w:fldChar w:fldCharType="end"/>
      </w:r>
    </w:p>
    <w:p w14:paraId="2472A235" w14:textId="28A23A4C"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_Toc196766821 \h </w:instrText>
      </w:r>
      <w:r>
        <w:rPr>
          <w:noProof/>
        </w:rPr>
      </w:r>
      <w:r>
        <w:rPr>
          <w:noProof/>
        </w:rPr>
        <w:fldChar w:fldCharType="separate"/>
      </w:r>
      <w:r>
        <w:rPr>
          <w:noProof/>
        </w:rPr>
        <w:t>61</w:t>
      </w:r>
      <w:r>
        <w:rPr>
          <w:noProof/>
        </w:rPr>
        <w:fldChar w:fldCharType="end"/>
      </w:r>
    </w:p>
    <w:p w14:paraId="5CC58B17" w14:textId="40A65091"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_Toc196766822 \h </w:instrText>
      </w:r>
      <w:r>
        <w:rPr>
          <w:noProof/>
        </w:rPr>
      </w:r>
      <w:r>
        <w:rPr>
          <w:noProof/>
        </w:rPr>
        <w:fldChar w:fldCharType="separate"/>
      </w:r>
      <w:r>
        <w:rPr>
          <w:noProof/>
        </w:rPr>
        <w:t>63</w:t>
      </w:r>
      <w:r>
        <w:rPr>
          <w:noProof/>
        </w:rPr>
        <w:fldChar w:fldCharType="end"/>
      </w:r>
    </w:p>
    <w:p w14:paraId="2175E845" w14:textId="08D97263"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_Toc196766823 \h </w:instrText>
      </w:r>
      <w:r>
        <w:rPr>
          <w:noProof/>
        </w:rPr>
      </w:r>
      <w:r>
        <w:rPr>
          <w:noProof/>
        </w:rPr>
        <w:fldChar w:fldCharType="separate"/>
      </w:r>
      <w:r>
        <w:rPr>
          <w:noProof/>
        </w:rPr>
        <w:t>63</w:t>
      </w:r>
      <w:r>
        <w:rPr>
          <w:noProof/>
        </w:rPr>
        <w:fldChar w:fldCharType="end"/>
      </w:r>
    </w:p>
    <w:p w14:paraId="435C5CA8" w14:textId="4881EDEB"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_Toc196766824 \h </w:instrText>
      </w:r>
      <w:r>
        <w:rPr>
          <w:noProof/>
        </w:rPr>
      </w:r>
      <w:r>
        <w:rPr>
          <w:noProof/>
        </w:rPr>
        <w:fldChar w:fldCharType="separate"/>
      </w:r>
      <w:r>
        <w:rPr>
          <w:noProof/>
        </w:rPr>
        <w:t>63</w:t>
      </w:r>
      <w:r>
        <w:rPr>
          <w:noProof/>
        </w:rPr>
        <w:fldChar w:fldCharType="end"/>
      </w:r>
    </w:p>
    <w:p w14:paraId="495B7EB5" w14:textId="021F13E1"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_Toc196766825 \h </w:instrText>
      </w:r>
      <w:r>
        <w:rPr>
          <w:noProof/>
        </w:rPr>
      </w:r>
      <w:r>
        <w:rPr>
          <w:noProof/>
        </w:rPr>
        <w:fldChar w:fldCharType="separate"/>
      </w:r>
      <w:r>
        <w:rPr>
          <w:noProof/>
        </w:rPr>
        <w:t>66</w:t>
      </w:r>
      <w:r>
        <w:rPr>
          <w:noProof/>
        </w:rPr>
        <w:fldChar w:fldCharType="end"/>
      </w:r>
    </w:p>
    <w:p w14:paraId="5618D240" w14:textId="09EFB5FB"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_Toc196766826 \h </w:instrText>
      </w:r>
      <w:r>
        <w:rPr>
          <w:noProof/>
        </w:rPr>
      </w:r>
      <w:r>
        <w:rPr>
          <w:noProof/>
        </w:rPr>
        <w:fldChar w:fldCharType="separate"/>
      </w:r>
      <w:r>
        <w:rPr>
          <w:noProof/>
        </w:rPr>
        <w:t>66</w:t>
      </w:r>
      <w:r>
        <w:rPr>
          <w:noProof/>
        </w:rPr>
        <w:fldChar w:fldCharType="end"/>
      </w:r>
    </w:p>
    <w:p w14:paraId="1146BBB1" w14:textId="68E6275E"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_Toc196766827 \h </w:instrText>
      </w:r>
      <w:r>
        <w:rPr>
          <w:noProof/>
        </w:rPr>
      </w:r>
      <w:r>
        <w:rPr>
          <w:noProof/>
        </w:rPr>
        <w:fldChar w:fldCharType="separate"/>
      </w:r>
      <w:r>
        <w:rPr>
          <w:noProof/>
        </w:rPr>
        <w:t>69</w:t>
      </w:r>
      <w:r>
        <w:rPr>
          <w:noProof/>
        </w:rPr>
        <w:fldChar w:fldCharType="end"/>
      </w:r>
    </w:p>
    <w:p w14:paraId="619B31FE" w14:textId="679A7878"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_Toc196766828 \h </w:instrText>
      </w:r>
      <w:r>
        <w:rPr>
          <w:noProof/>
        </w:rPr>
      </w:r>
      <w:r>
        <w:rPr>
          <w:noProof/>
        </w:rPr>
        <w:fldChar w:fldCharType="separate"/>
      </w:r>
      <w:r>
        <w:rPr>
          <w:noProof/>
        </w:rPr>
        <w:t>69</w:t>
      </w:r>
      <w:r>
        <w:rPr>
          <w:noProof/>
        </w:rPr>
        <w:fldChar w:fldCharType="end"/>
      </w:r>
    </w:p>
    <w:p w14:paraId="19D9BC0F" w14:textId="04ACB0AC"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_Toc196766829 \h </w:instrText>
      </w:r>
      <w:r>
        <w:rPr>
          <w:noProof/>
        </w:rPr>
      </w:r>
      <w:r>
        <w:rPr>
          <w:noProof/>
        </w:rPr>
        <w:fldChar w:fldCharType="separate"/>
      </w:r>
      <w:r>
        <w:rPr>
          <w:noProof/>
        </w:rPr>
        <w:t>69</w:t>
      </w:r>
      <w:r>
        <w:rPr>
          <w:noProof/>
        </w:rPr>
        <w:fldChar w:fldCharType="end"/>
      </w:r>
    </w:p>
    <w:p w14:paraId="51105CAC" w14:textId="0DCC6B1E"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_Toc196766830 \h </w:instrText>
      </w:r>
      <w:r>
        <w:rPr>
          <w:noProof/>
        </w:rPr>
      </w:r>
      <w:r>
        <w:rPr>
          <w:noProof/>
        </w:rPr>
        <w:fldChar w:fldCharType="separate"/>
      </w:r>
      <w:r>
        <w:rPr>
          <w:noProof/>
        </w:rPr>
        <w:t>69</w:t>
      </w:r>
      <w:r>
        <w:rPr>
          <w:noProof/>
        </w:rPr>
        <w:fldChar w:fldCharType="end"/>
      </w:r>
    </w:p>
    <w:p w14:paraId="7BC0086C" w14:textId="5BF5619E"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9604D5">
        <w:rPr>
          <w:i/>
          <w:noProof/>
        </w:rPr>
        <w:t>k</w:t>
      </w:r>
      <w:r>
        <w:rPr>
          <w:noProof/>
        </w:rPr>
        <w:t>(</w:t>
      </w:r>
      <w:r w:rsidRPr="009604D5">
        <w:rPr>
          <w:i/>
          <w:noProof/>
        </w:rPr>
        <w:t>E</w:t>
      </w:r>
      <w:r>
        <w:rPr>
          <w:noProof/>
        </w:rPr>
        <w:t>)s &amp; Tunnelling Corrections</w:t>
      </w:r>
      <w:r>
        <w:rPr>
          <w:noProof/>
        </w:rPr>
        <w:tab/>
      </w:r>
      <w:r>
        <w:rPr>
          <w:noProof/>
        </w:rPr>
        <w:fldChar w:fldCharType="begin"/>
      </w:r>
      <w:r>
        <w:rPr>
          <w:noProof/>
        </w:rPr>
        <w:instrText xml:space="preserve"> PAGEREF _Toc196766831 \h </w:instrText>
      </w:r>
      <w:r>
        <w:rPr>
          <w:noProof/>
        </w:rPr>
      </w:r>
      <w:r>
        <w:rPr>
          <w:noProof/>
        </w:rPr>
        <w:fldChar w:fldCharType="separate"/>
      </w:r>
      <w:r>
        <w:rPr>
          <w:noProof/>
        </w:rPr>
        <w:t>69</w:t>
      </w:r>
      <w:r>
        <w:rPr>
          <w:noProof/>
        </w:rPr>
        <w:fldChar w:fldCharType="end"/>
      </w:r>
    </w:p>
    <w:p w14:paraId="1110248D" w14:textId="44555E1F"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_Toc196766832 \h </w:instrText>
      </w:r>
      <w:r>
        <w:rPr>
          <w:noProof/>
        </w:rPr>
      </w:r>
      <w:r>
        <w:rPr>
          <w:noProof/>
        </w:rPr>
        <w:fldChar w:fldCharType="separate"/>
      </w:r>
      <w:r>
        <w:rPr>
          <w:noProof/>
        </w:rPr>
        <w:t>70</w:t>
      </w:r>
      <w:r>
        <w:rPr>
          <w:noProof/>
        </w:rPr>
        <w:fldChar w:fldCharType="end"/>
      </w:r>
    </w:p>
    <w:p w14:paraId="3356FEE1" w14:textId="0DD6E868"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_Toc196766833 \h </w:instrText>
      </w:r>
      <w:r>
        <w:rPr>
          <w:noProof/>
        </w:rPr>
      </w:r>
      <w:r>
        <w:rPr>
          <w:noProof/>
        </w:rPr>
        <w:fldChar w:fldCharType="separate"/>
      </w:r>
      <w:r>
        <w:rPr>
          <w:noProof/>
        </w:rPr>
        <w:t>71</w:t>
      </w:r>
      <w:r>
        <w:rPr>
          <w:noProof/>
        </w:rPr>
        <w:fldChar w:fldCharType="end"/>
      </w:r>
    </w:p>
    <w:p w14:paraId="2B7CC66C" w14:textId="0D031732"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_Toc196766834 \h </w:instrText>
      </w:r>
      <w:r>
        <w:rPr>
          <w:noProof/>
        </w:rPr>
      </w:r>
      <w:r>
        <w:rPr>
          <w:noProof/>
        </w:rPr>
        <w:fldChar w:fldCharType="separate"/>
      </w:r>
      <w:r>
        <w:rPr>
          <w:noProof/>
        </w:rPr>
        <w:t>72</w:t>
      </w:r>
      <w:r>
        <w:rPr>
          <w:noProof/>
        </w:rPr>
        <w:fldChar w:fldCharType="end"/>
      </w:r>
    </w:p>
    <w:p w14:paraId="6CD4D80D" w14:textId="3AE88A1A" w:rsidR="00BF341A" w:rsidRDefault="00BF341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_Toc196766835 \h </w:instrText>
      </w:r>
      <w:r>
        <w:rPr>
          <w:noProof/>
        </w:rPr>
      </w:r>
      <w:r>
        <w:rPr>
          <w:noProof/>
        </w:rPr>
        <w:fldChar w:fldCharType="separate"/>
      </w:r>
      <w:r>
        <w:rPr>
          <w:noProof/>
        </w:rPr>
        <w:t>73</w:t>
      </w:r>
      <w:r>
        <w:rPr>
          <w:noProof/>
        </w:rPr>
        <w:fldChar w:fldCharType="end"/>
      </w:r>
    </w:p>
    <w:p w14:paraId="3C715B1E" w14:textId="16A91568"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_Toc196766836 \h </w:instrText>
      </w:r>
      <w:r>
        <w:rPr>
          <w:noProof/>
        </w:rPr>
      </w:r>
      <w:r>
        <w:rPr>
          <w:noProof/>
        </w:rPr>
        <w:fldChar w:fldCharType="separate"/>
      </w:r>
      <w:r>
        <w:rPr>
          <w:noProof/>
        </w:rPr>
        <w:t>74</w:t>
      </w:r>
      <w:r>
        <w:rPr>
          <w:noProof/>
        </w:rPr>
        <w:fldChar w:fldCharType="end"/>
      </w:r>
    </w:p>
    <w:p w14:paraId="63C1530E" w14:textId="4A4B6DD0" w:rsidR="00BF341A" w:rsidRDefault="00BF341A">
      <w:pPr>
        <w:pStyle w:val="TOC3"/>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_Toc196766837 \h </w:instrText>
      </w:r>
      <w:r>
        <w:rPr>
          <w:noProof/>
        </w:rPr>
      </w:r>
      <w:r>
        <w:rPr>
          <w:noProof/>
        </w:rPr>
        <w:fldChar w:fldCharType="separate"/>
      </w:r>
      <w:r>
        <w:rPr>
          <w:noProof/>
        </w:rPr>
        <w:t>74</w:t>
      </w:r>
      <w:r>
        <w:rPr>
          <w:noProof/>
        </w:rPr>
        <w:fldChar w:fldCharType="end"/>
      </w:r>
    </w:p>
    <w:p w14:paraId="0A9C3308" w14:textId="2B01A0A7"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9.2</w:t>
      </w:r>
      <w:r>
        <w:rPr>
          <w:rFonts w:asciiTheme="minorHAnsi" w:eastAsiaTheme="minorEastAsia" w:hAnsiTheme="minorHAnsi" w:cstheme="minorBidi"/>
          <w:noProof/>
          <w:kern w:val="2"/>
          <w:sz w:val="24"/>
          <w:szCs w:val="24"/>
          <w:lang w:eastAsia="en-GB"/>
          <w14:ligatures w14:val="standardContextual"/>
        </w:rPr>
        <w:tab/>
      </w:r>
      <w:r>
        <w:rPr>
          <w:noProof/>
        </w:rPr>
        <w:t xml:space="preserve">defaults.xml </w:t>
      </w:r>
      <w:r>
        <w:rPr>
          <w:noProof/>
        </w:rPr>
        <w:tab/>
      </w:r>
      <w:r>
        <w:rPr>
          <w:noProof/>
        </w:rPr>
        <w:fldChar w:fldCharType="begin"/>
      </w:r>
      <w:r>
        <w:rPr>
          <w:noProof/>
        </w:rPr>
        <w:instrText xml:space="preserve"> PAGEREF _Toc196766838 \h </w:instrText>
      </w:r>
      <w:r>
        <w:rPr>
          <w:noProof/>
        </w:rPr>
      </w:r>
      <w:r>
        <w:rPr>
          <w:noProof/>
        </w:rPr>
        <w:fldChar w:fldCharType="separate"/>
      </w:r>
      <w:r>
        <w:rPr>
          <w:noProof/>
        </w:rPr>
        <w:t>77</w:t>
      </w:r>
      <w:r>
        <w:rPr>
          <w:noProof/>
        </w:rPr>
        <w:fldChar w:fldCharType="end"/>
      </w:r>
    </w:p>
    <w:p w14:paraId="255E5F73" w14:textId="1172217E"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9.3</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_Toc196766839 \h </w:instrText>
      </w:r>
      <w:r>
        <w:rPr>
          <w:noProof/>
        </w:rPr>
      </w:r>
      <w:r>
        <w:rPr>
          <w:noProof/>
        </w:rPr>
        <w:fldChar w:fldCharType="separate"/>
      </w:r>
      <w:r>
        <w:rPr>
          <w:noProof/>
        </w:rPr>
        <w:t>77</w:t>
      </w:r>
      <w:r>
        <w:rPr>
          <w:noProof/>
        </w:rPr>
        <w:fldChar w:fldCharType="end"/>
      </w:r>
    </w:p>
    <w:p w14:paraId="30807254" w14:textId="61582252"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9.4</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_Toc196766840 \h </w:instrText>
      </w:r>
      <w:r>
        <w:rPr>
          <w:noProof/>
        </w:rPr>
      </w:r>
      <w:r>
        <w:rPr>
          <w:noProof/>
        </w:rPr>
        <w:fldChar w:fldCharType="separate"/>
      </w:r>
      <w:r>
        <w:rPr>
          <w:noProof/>
        </w:rPr>
        <w:t>78</w:t>
      </w:r>
      <w:r>
        <w:rPr>
          <w:noProof/>
        </w:rPr>
        <w:fldChar w:fldCharType="end"/>
      </w:r>
    </w:p>
    <w:p w14:paraId="4AAED928" w14:textId="21230643"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9.5</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_Toc196766841 \h </w:instrText>
      </w:r>
      <w:r>
        <w:rPr>
          <w:noProof/>
        </w:rPr>
      </w:r>
      <w:r>
        <w:rPr>
          <w:noProof/>
        </w:rPr>
        <w:fldChar w:fldCharType="separate"/>
      </w:r>
      <w:r>
        <w:rPr>
          <w:noProof/>
        </w:rPr>
        <w:t>79</w:t>
      </w:r>
      <w:r>
        <w:rPr>
          <w:noProof/>
        </w:rPr>
        <w:fldChar w:fldCharType="end"/>
      </w:r>
    </w:p>
    <w:p w14:paraId="30CDA8CD" w14:textId="7EF6F8C6"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9.6</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_Toc196766842 \h </w:instrText>
      </w:r>
      <w:r>
        <w:rPr>
          <w:noProof/>
        </w:rPr>
      </w:r>
      <w:r>
        <w:rPr>
          <w:noProof/>
        </w:rPr>
        <w:fldChar w:fldCharType="separate"/>
      </w:r>
      <w:r>
        <w:rPr>
          <w:noProof/>
        </w:rPr>
        <w:t>79</w:t>
      </w:r>
      <w:r>
        <w:rPr>
          <w:noProof/>
        </w:rPr>
        <w:fldChar w:fldCharType="end"/>
      </w:r>
    </w:p>
    <w:p w14:paraId="5CD18F12" w14:textId="7242AF5E"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lastRenderedPageBreak/>
        <w:t>9.7</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_Toc196766843 \h </w:instrText>
      </w:r>
      <w:r>
        <w:rPr>
          <w:noProof/>
        </w:rPr>
      </w:r>
      <w:r>
        <w:rPr>
          <w:noProof/>
        </w:rPr>
        <w:fldChar w:fldCharType="separate"/>
      </w:r>
      <w:r>
        <w:rPr>
          <w:noProof/>
        </w:rPr>
        <w:t>79</w:t>
      </w:r>
      <w:r>
        <w:rPr>
          <w:noProof/>
        </w:rPr>
        <w:fldChar w:fldCharType="end"/>
      </w:r>
    </w:p>
    <w:p w14:paraId="6E6A9421" w14:textId="08215B12"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_Toc196766844 \h </w:instrText>
      </w:r>
      <w:r>
        <w:rPr>
          <w:noProof/>
        </w:rPr>
      </w:r>
      <w:r>
        <w:rPr>
          <w:noProof/>
        </w:rPr>
        <w:fldChar w:fldCharType="separate"/>
      </w:r>
      <w:r>
        <w:rPr>
          <w:noProof/>
        </w:rPr>
        <w:t>80</w:t>
      </w:r>
      <w:r>
        <w:rPr>
          <w:noProof/>
        </w:rPr>
        <w:fldChar w:fldCharType="end"/>
      </w:r>
    </w:p>
    <w:p w14:paraId="09C1BA17" w14:textId="27AB8195"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_Toc196766845 \h </w:instrText>
      </w:r>
      <w:r>
        <w:rPr>
          <w:noProof/>
        </w:rPr>
      </w:r>
      <w:r>
        <w:rPr>
          <w:noProof/>
        </w:rPr>
        <w:fldChar w:fldCharType="separate"/>
      </w:r>
      <w:r>
        <w:rPr>
          <w:noProof/>
        </w:rPr>
        <w:t>80</w:t>
      </w:r>
      <w:r>
        <w:rPr>
          <w:noProof/>
        </w:rPr>
        <w:fldChar w:fldCharType="end"/>
      </w:r>
    </w:p>
    <w:p w14:paraId="680CC0D2" w14:textId="3A0CFBEE"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_Toc196766846 \h </w:instrText>
      </w:r>
      <w:r>
        <w:rPr>
          <w:noProof/>
        </w:rPr>
      </w:r>
      <w:r>
        <w:rPr>
          <w:noProof/>
        </w:rPr>
        <w:fldChar w:fldCharType="separate"/>
      </w:r>
      <w:r>
        <w:rPr>
          <w:noProof/>
        </w:rPr>
        <w:t>81</w:t>
      </w:r>
      <w:r>
        <w:rPr>
          <w:noProof/>
        </w:rPr>
        <w:fldChar w:fldCharType="end"/>
      </w:r>
    </w:p>
    <w:p w14:paraId="4C4E2888" w14:textId="256AA2E1"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_Toc196766847 \h </w:instrText>
      </w:r>
      <w:r>
        <w:rPr>
          <w:noProof/>
        </w:rPr>
      </w:r>
      <w:r>
        <w:rPr>
          <w:noProof/>
        </w:rPr>
        <w:fldChar w:fldCharType="separate"/>
      </w:r>
      <w:r>
        <w:rPr>
          <w:noProof/>
        </w:rPr>
        <w:t>82</w:t>
      </w:r>
      <w:r>
        <w:rPr>
          <w:noProof/>
        </w:rPr>
        <w:fldChar w:fldCharType="end"/>
      </w:r>
    </w:p>
    <w:p w14:paraId="6D75C6FD" w14:textId="3E6976BF"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9604D5">
        <w:rPr>
          <w:noProof/>
          <w:vertAlign w:val="subscript"/>
        </w:rPr>
        <w:t>2</w:t>
      </w:r>
      <w:r>
        <w:rPr>
          <w:noProof/>
        </w:rPr>
        <w:tab/>
      </w:r>
      <w:r>
        <w:rPr>
          <w:noProof/>
        </w:rPr>
        <w:fldChar w:fldCharType="begin"/>
      </w:r>
      <w:r>
        <w:rPr>
          <w:noProof/>
        </w:rPr>
        <w:instrText xml:space="preserve"> PAGEREF _Toc196766848 \h </w:instrText>
      </w:r>
      <w:r>
        <w:rPr>
          <w:noProof/>
        </w:rPr>
      </w:r>
      <w:r>
        <w:rPr>
          <w:noProof/>
        </w:rPr>
        <w:fldChar w:fldCharType="separate"/>
      </w:r>
      <w:r>
        <w:rPr>
          <w:noProof/>
        </w:rPr>
        <w:t>83</w:t>
      </w:r>
      <w:r>
        <w:rPr>
          <w:noProof/>
        </w:rPr>
        <w:fldChar w:fldCharType="end"/>
      </w:r>
    </w:p>
    <w:p w14:paraId="5A5FD317" w14:textId="4E488FE0"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9604D5">
        <w:rPr>
          <w:noProof/>
          <w:vertAlign w:val="subscript"/>
        </w:rPr>
        <w:t>2</w:t>
      </w:r>
      <w:r>
        <w:rPr>
          <w:noProof/>
        </w:rPr>
        <w:t>H</w:t>
      </w:r>
      <w:r w:rsidRPr="009604D5">
        <w:rPr>
          <w:noProof/>
          <w:vertAlign w:val="subscript"/>
        </w:rPr>
        <w:t>2</w:t>
      </w:r>
      <w:r>
        <w:rPr>
          <w:noProof/>
        </w:rPr>
        <w:tab/>
      </w:r>
      <w:r>
        <w:rPr>
          <w:noProof/>
        </w:rPr>
        <w:fldChar w:fldCharType="begin"/>
      </w:r>
      <w:r>
        <w:rPr>
          <w:noProof/>
        </w:rPr>
        <w:instrText xml:space="preserve"> PAGEREF _Toc196766849 \h </w:instrText>
      </w:r>
      <w:r>
        <w:rPr>
          <w:noProof/>
        </w:rPr>
      </w:r>
      <w:r>
        <w:rPr>
          <w:noProof/>
        </w:rPr>
        <w:fldChar w:fldCharType="separate"/>
      </w:r>
      <w:r>
        <w:rPr>
          <w:noProof/>
        </w:rPr>
        <w:t>84</w:t>
      </w:r>
      <w:r>
        <w:rPr>
          <w:noProof/>
        </w:rPr>
        <w:fldChar w:fldCharType="end"/>
      </w:r>
    </w:p>
    <w:p w14:paraId="29320AE0" w14:textId="52B9C9CA"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9604D5">
        <w:rPr>
          <w:noProof/>
          <w:vertAlign w:val="subscript"/>
        </w:rPr>
        <w:t>3</w:t>
      </w:r>
      <w:r>
        <w:rPr>
          <w:noProof/>
        </w:rPr>
        <w:t>CO + O</w:t>
      </w:r>
      <w:r w:rsidRPr="009604D5">
        <w:rPr>
          <w:noProof/>
          <w:vertAlign w:val="subscript"/>
        </w:rPr>
        <w:t>2</w:t>
      </w:r>
      <w:r>
        <w:rPr>
          <w:noProof/>
        </w:rPr>
        <w:tab/>
      </w:r>
      <w:r>
        <w:rPr>
          <w:noProof/>
        </w:rPr>
        <w:fldChar w:fldCharType="begin"/>
      </w:r>
      <w:r>
        <w:rPr>
          <w:noProof/>
        </w:rPr>
        <w:instrText xml:space="preserve"> PAGEREF _Toc196766850 \h </w:instrText>
      </w:r>
      <w:r>
        <w:rPr>
          <w:noProof/>
        </w:rPr>
      </w:r>
      <w:r>
        <w:rPr>
          <w:noProof/>
        </w:rPr>
        <w:fldChar w:fldCharType="separate"/>
      </w:r>
      <w:r>
        <w:rPr>
          <w:noProof/>
        </w:rPr>
        <w:t>85</w:t>
      </w:r>
      <w:r>
        <w:rPr>
          <w:noProof/>
        </w:rPr>
        <w:fldChar w:fldCharType="end"/>
      </w:r>
    </w:p>
    <w:p w14:paraId="7FD7EDF7" w14:textId="46BD0943"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9604D5">
        <w:rPr>
          <w:i/>
          <w:noProof/>
        </w:rPr>
        <w:t>i-</w:t>
      </w:r>
      <w:r>
        <w:rPr>
          <w:noProof/>
        </w:rPr>
        <w:t>propyl)</w:t>
      </w:r>
      <w:r>
        <w:rPr>
          <w:noProof/>
        </w:rPr>
        <w:tab/>
      </w:r>
      <w:r>
        <w:rPr>
          <w:noProof/>
        </w:rPr>
        <w:fldChar w:fldCharType="begin"/>
      </w:r>
      <w:r>
        <w:rPr>
          <w:noProof/>
        </w:rPr>
        <w:instrText xml:space="preserve"> PAGEREF _Toc196766851 \h </w:instrText>
      </w:r>
      <w:r>
        <w:rPr>
          <w:noProof/>
        </w:rPr>
      </w:r>
      <w:r>
        <w:rPr>
          <w:noProof/>
        </w:rPr>
        <w:fldChar w:fldCharType="separate"/>
      </w:r>
      <w:r>
        <w:rPr>
          <w:noProof/>
        </w:rPr>
        <w:t>85</w:t>
      </w:r>
      <w:r>
        <w:rPr>
          <w:noProof/>
        </w:rPr>
        <w:fldChar w:fldCharType="end"/>
      </w:r>
    </w:p>
    <w:p w14:paraId="19D11E95" w14:textId="605B65F5"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_Toc196766852 \h </w:instrText>
      </w:r>
      <w:r>
        <w:rPr>
          <w:noProof/>
        </w:rPr>
      </w:r>
      <w:r>
        <w:rPr>
          <w:noProof/>
        </w:rPr>
        <w:fldChar w:fldCharType="separate"/>
      </w:r>
      <w:r>
        <w:rPr>
          <w:noProof/>
        </w:rPr>
        <w:t>86</w:t>
      </w:r>
      <w:r>
        <w:rPr>
          <w:noProof/>
        </w:rPr>
        <w:fldChar w:fldCharType="end"/>
      </w:r>
    </w:p>
    <w:p w14:paraId="068F0BBB" w14:textId="1BF82847"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_Toc196766853 \h </w:instrText>
      </w:r>
      <w:r>
        <w:rPr>
          <w:noProof/>
        </w:rPr>
      </w:r>
      <w:r>
        <w:rPr>
          <w:noProof/>
        </w:rPr>
        <w:fldChar w:fldCharType="separate"/>
      </w:r>
      <w:r>
        <w:rPr>
          <w:noProof/>
        </w:rPr>
        <w:t>86</w:t>
      </w:r>
      <w:r>
        <w:rPr>
          <w:noProof/>
        </w:rPr>
        <w:fldChar w:fldCharType="end"/>
      </w:r>
    </w:p>
    <w:p w14:paraId="38C1B0FE" w14:textId="621251FE"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_Toc196766854 \h </w:instrText>
      </w:r>
      <w:r>
        <w:rPr>
          <w:noProof/>
        </w:rPr>
      </w:r>
      <w:r>
        <w:rPr>
          <w:noProof/>
        </w:rPr>
        <w:fldChar w:fldCharType="separate"/>
      </w:r>
      <w:r>
        <w:rPr>
          <w:noProof/>
        </w:rPr>
        <w:t>87</w:t>
      </w:r>
      <w:r>
        <w:rPr>
          <w:noProof/>
        </w:rPr>
        <w:fldChar w:fldCharType="end"/>
      </w:r>
    </w:p>
    <w:p w14:paraId="79AFD29E" w14:textId="1C47832E"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_Toc196766855 \h </w:instrText>
      </w:r>
      <w:r>
        <w:rPr>
          <w:noProof/>
        </w:rPr>
      </w:r>
      <w:r>
        <w:rPr>
          <w:noProof/>
        </w:rPr>
        <w:fldChar w:fldCharType="separate"/>
      </w:r>
      <w:r>
        <w:rPr>
          <w:noProof/>
        </w:rPr>
        <w:t>87</w:t>
      </w:r>
      <w:r>
        <w:rPr>
          <w:noProof/>
        </w:rPr>
        <w:fldChar w:fldCharType="end"/>
      </w:r>
    </w:p>
    <w:p w14:paraId="692FE923" w14:textId="37B82A7C"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_Toc196766856 \h </w:instrText>
      </w:r>
      <w:r>
        <w:rPr>
          <w:noProof/>
        </w:rPr>
      </w:r>
      <w:r>
        <w:rPr>
          <w:noProof/>
        </w:rPr>
        <w:fldChar w:fldCharType="separate"/>
      </w:r>
      <w:r>
        <w:rPr>
          <w:noProof/>
        </w:rPr>
        <w:t>92</w:t>
      </w:r>
      <w:r>
        <w:rPr>
          <w:noProof/>
        </w:rPr>
        <w:fldChar w:fldCharType="end"/>
      </w:r>
    </w:p>
    <w:p w14:paraId="6E0FD9B9" w14:textId="2FF7A0E6"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_Toc196766857 \h </w:instrText>
      </w:r>
      <w:r>
        <w:rPr>
          <w:noProof/>
        </w:rPr>
      </w:r>
      <w:r>
        <w:rPr>
          <w:noProof/>
        </w:rPr>
        <w:fldChar w:fldCharType="separate"/>
      </w:r>
      <w:r>
        <w:rPr>
          <w:noProof/>
        </w:rPr>
        <w:t>92</w:t>
      </w:r>
      <w:r>
        <w:rPr>
          <w:noProof/>
        </w:rPr>
        <w:fldChar w:fldCharType="end"/>
      </w:r>
    </w:p>
    <w:p w14:paraId="712091A1" w14:textId="5E8DD71A"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_Toc196766858 \h </w:instrText>
      </w:r>
      <w:r>
        <w:rPr>
          <w:noProof/>
        </w:rPr>
      </w:r>
      <w:r>
        <w:rPr>
          <w:noProof/>
        </w:rPr>
        <w:fldChar w:fldCharType="separate"/>
      </w:r>
      <w:r>
        <w:rPr>
          <w:noProof/>
        </w:rPr>
        <w:t>93</w:t>
      </w:r>
      <w:r>
        <w:rPr>
          <w:noProof/>
        </w:rPr>
        <w:fldChar w:fldCharType="end"/>
      </w:r>
    </w:p>
    <w:p w14:paraId="097FBE69" w14:textId="45B184D8"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_Toc196766859 \h </w:instrText>
      </w:r>
      <w:r>
        <w:rPr>
          <w:noProof/>
        </w:rPr>
      </w:r>
      <w:r>
        <w:rPr>
          <w:noProof/>
        </w:rPr>
        <w:fldChar w:fldCharType="separate"/>
      </w:r>
      <w:r>
        <w:rPr>
          <w:noProof/>
        </w:rPr>
        <w:t>93</w:t>
      </w:r>
      <w:r>
        <w:rPr>
          <w:noProof/>
        </w:rPr>
        <w:fldChar w:fldCharType="end"/>
      </w:r>
    </w:p>
    <w:p w14:paraId="04B86B6F" w14:textId="59349F79"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_Toc196766860 \h </w:instrText>
      </w:r>
      <w:r>
        <w:rPr>
          <w:noProof/>
        </w:rPr>
      </w:r>
      <w:r>
        <w:rPr>
          <w:noProof/>
        </w:rPr>
        <w:fldChar w:fldCharType="separate"/>
      </w:r>
      <w:r>
        <w:rPr>
          <w:noProof/>
        </w:rPr>
        <w:t>93</w:t>
      </w:r>
      <w:r>
        <w:rPr>
          <w:noProof/>
        </w:rPr>
        <w:fldChar w:fldCharType="end"/>
      </w:r>
    </w:p>
    <w:p w14:paraId="31FE3806" w14:textId="6AE709AB"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_Toc196766861 \h </w:instrText>
      </w:r>
      <w:r>
        <w:rPr>
          <w:noProof/>
        </w:rPr>
      </w:r>
      <w:r>
        <w:rPr>
          <w:noProof/>
        </w:rPr>
        <w:fldChar w:fldCharType="separate"/>
      </w:r>
      <w:r>
        <w:rPr>
          <w:noProof/>
        </w:rPr>
        <w:t>94</w:t>
      </w:r>
      <w:r>
        <w:rPr>
          <w:noProof/>
        </w:rPr>
        <w:fldChar w:fldCharType="end"/>
      </w:r>
    </w:p>
    <w:p w14:paraId="00B80896" w14:textId="735A221B"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_Toc196766862 \h </w:instrText>
      </w:r>
      <w:r>
        <w:rPr>
          <w:noProof/>
        </w:rPr>
      </w:r>
      <w:r>
        <w:rPr>
          <w:noProof/>
        </w:rPr>
        <w:fldChar w:fldCharType="separate"/>
      </w:r>
      <w:r>
        <w:rPr>
          <w:noProof/>
        </w:rPr>
        <w:t>94</w:t>
      </w:r>
      <w:r>
        <w:rPr>
          <w:noProof/>
        </w:rPr>
        <w:fldChar w:fldCharType="end"/>
      </w:r>
    </w:p>
    <w:p w14:paraId="2F2E2421" w14:textId="784E3771"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_Toc196766863 \h </w:instrText>
      </w:r>
      <w:r>
        <w:rPr>
          <w:noProof/>
        </w:rPr>
      </w:r>
      <w:r>
        <w:rPr>
          <w:noProof/>
        </w:rPr>
        <w:fldChar w:fldCharType="separate"/>
      </w:r>
      <w:r>
        <w:rPr>
          <w:noProof/>
        </w:rPr>
        <w:t>94</w:t>
      </w:r>
      <w:r>
        <w:rPr>
          <w:noProof/>
        </w:rPr>
        <w:fldChar w:fldCharType="end"/>
      </w:r>
    </w:p>
    <w:p w14:paraId="182CE454" w14:textId="4076E289"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_Toc196766864 \h </w:instrText>
      </w:r>
      <w:r>
        <w:rPr>
          <w:noProof/>
        </w:rPr>
      </w:r>
      <w:r>
        <w:rPr>
          <w:noProof/>
        </w:rPr>
        <w:fldChar w:fldCharType="separate"/>
      </w:r>
      <w:r>
        <w:rPr>
          <w:noProof/>
        </w:rPr>
        <w:t>94</w:t>
      </w:r>
      <w:r>
        <w:rPr>
          <w:noProof/>
        </w:rPr>
        <w:fldChar w:fldCharType="end"/>
      </w:r>
    </w:p>
    <w:p w14:paraId="0D401D6F" w14:textId="144DAB99"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_Toc196766865 \h </w:instrText>
      </w:r>
      <w:r>
        <w:rPr>
          <w:noProof/>
        </w:rPr>
      </w:r>
      <w:r>
        <w:rPr>
          <w:noProof/>
        </w:rPr>
        <w:fldChar w:fldCharType="separate"/>
      </w:r>
      <w:r>
        <w:rPr>
          <w:noProof/>
        </w:rPr>
        <w:t>94</w:t>
      </w:r>
      <w:r>
        <w:rPr>
          <w:noProof/>
        </w:rPr>
        <w:fldChar w:fldCharType="end"/>
      </w:r>
    </w:p>
    <w:p w14:paraId="6FB5DBEA" w14:textId="3B01C8C6"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_Toc196766866 \h </w:instrText>
      </w:r>
      <w:r>
        <w:rPr>
          <w:noProof/>
        </w:rPr>
      </w:r>
      <w:r>
        <w:rPr>
          <w:noProof/>
        </w:rPr>
        <w:fldChar w:fldCharType="separate"/>
      </w:r>
      <w:r>
        <w:rPr>
          <w:noProof/>
        </w:rPr>
        <w:t>104</w:t>
      </w:r>
      <w:r>
        <w:rPr>
          <w:noProof/>
        </w:rPr>
        <w:fldChar w:fldCharType="end"/>
      </w:r>
    </w:p>
    <w:p w14:paraId="2EC28520" w14:textId="2AD8668E"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_Toc196766867 \h </w:instrText>
      </w:r>
      <w:r>
        <w:rPr>
          <w:noProof/>
        </w:rPr>
      </w:r>
      <w:r>
        <w:rPr>
          <w:noProof/>
        </w:rPr>
        <w:fldChar w:fldCharType="separate"/>
      </w:r>
      <w:r>
        <w:rPr>
          <w:noProof/>
        </w:rPr>
        <w:t>106</w:t>
      </w:r>
      <w:r>
        <w:rPr>
          <w:noProof/>
        </w:rPr>
        <w:fldChar w:fldCharType="end"/>
      </w:r>
    </w:p>
    <w:p w14:paraId="7779E813" w14:textId="6619BA65"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_Toc196766868 \h </w:instrText>
      </w:r>
      <w:r>
        <w:rPr>
          <w:noProof/>
        </w:rPr>
      </w:r>
      <w:r>
        <w:rPr>
          <w:noProof/>
        </w:rPr>
        <w:fldChar w:fldCharType="separate"/>
      </w:r>
      <w:r>
        <w:rPr>
          <w:noProof/>
        </w:rPr>
        <w:t>108</w:t>
      </w:r>
      <w:r>
        <w:rPr>
          <w:noProof/>
        </w:rPr>
        <w:fldChar w:fldCharType="end"/>
      </w:r>
    </w:p>
    <w:p w14:paraId="1AC91DBC" w14:textId="4EFC3861"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_Toc196766869 \h </w:instrText>
      </w:r>
      <w:r>
        <w:rPr>
          <w:noProof/>
        </w:rPr>
      </w:r>
      <w:r>
        <w:rPr>
          <w:noProof/>
        </w:rPr>
        <w:fldChar w:fldCharType="separate"/>
      </w:r>
      <w:r>
        <w:rPr>
          <w:noProof/>
        </w:rPr>
        <w:t>117</w:t>
      </w:r>
      <w:r>
        <w:rPr>
          <w:noProof/>
        </w:rPr>
        <w:fldChar w:fldCharType="end"/>
      </w:r>
    </w:p>
    <w:p w14:paraId="30868074" w14:textId="60E91420"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_Toc196766870 \h </w:instrText>
      </w:r>
      <w:r>
        <w:rPr>
          <w:noProof/>
        </w:rPr>
      </w:r>
      <w:r>
        <w:rPr>
          <w:noProof/>
        </w:rPr>
        <w:fldChar w:fldCharType="separate"/>
      </w:r>
      <w:r>
        <w:rPr>
          <w:noProof/>
        </w:rPr>
        <w:t>123</w:t>
      </w:r>
      <w:r>
        <w:rPr>
          <w:noProof/>
        </w:rPr>
        <w:fldChar w:fldCharType="end"/>
      </w:r>
    </w:p>
    <w:p w14:paraId="32FA9CBC" w14:textId="0354FC04"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_Toc196766871 \h </w:instrText>
      </w:r>
      <w:r>
        <w:rPr>
          <w:noProof/>
        </w:rPr>
      </w:r>
      <w:r>
        <w:rPr>
          <w:noProof/>
        </w:rPr>
        <w:fldChar w:fldCharType="separate"/>
      </w:r>
      <w:r>
        <w:rPr>
          <w:noProof/>
        </w:rPr>
        <w:t>125</w:t>
      </w:r>
      <w:r>
        <w:rPr>
          <w:noProof/>
        </w:rPr>
        <w:fldChar w:fldCharType="end"/>
      </w:r>
    </w:p>
    <w:p w14:paraId="535BB3C9" w14:textId="62DACC23"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_Toc196766872 \h </w:instrText>
      </w:r>
      <w:r>
        <w:rPr>
          <w:noProof/>
        </w:rPr>
      </w:r>
      <w:r>
        <w:rPr>
          <w:noProof/>
        </w:rPr>
        <w:fldChar w:fldCharType="separate"/>
      </w:r>
      <w:r>
        <w:rPr>
          <w:noProof/>
        </w:rPr>
        <w:t>127</w:t>
      </w:r>
      <w:r>
        <w:rPr>
          <w:noProof/>
        </w:rPr>
        <w:fldChar w:fldCharType="end"/>
      </w:r>
    </w:p>
    <w:p w14:paraId="000CF78C" w14:textId="143F1998"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_Toc196766873 \h </w:instrText>
      </w:r>
      <w:r>
        <w:rPr>
          <w:noProof/>
        </w:rPr>
      </w:r>
      <w:r>
        <w:rPr>
          <w:noProof/>
        </w:rPr>
        <w:fldChar w:fldCharType="separate"/>
      </w:r>
      <w:r>
        <w:rPr>
          <w:noProof/>
        </w:rPr>
        <w:t>129</w:t>
      </w:r>
      <w:r>
        <w:rPr>
          <w:noProof/>
        </w:rPr>
        <w:fldChar w:fldCharType="end"/>
      </w:r>
    </w:p>
    <w:p w14:paraId="0C815AF4" w14:textId="6BD63E01"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Pr>
          <w:noProof/>
        </w:rPr>
        <w:t>12.1 SimpleRRKM</w:t>
      </w:r>
      <w:r>
        <w:rPr>
          <w:noProof/>
        </w:rPr>
        <w:tab/>
      </w:r>
      <w:r>
        <w:rPr>
          <w:noProof/>
        </w:rPr>
        <w:fldChar w:fldCharType="begin"/>
      </w:r>
      <w:r>
        <w:rPr>
          <w:noProof/>
        </w:rPr>
        <w:instrText xml:space="preserve"> PAGEREF _Toc196766874 \h </w:instrText>
      </w:r>
      <w:r>
        <w:rPr>
          <w:noProof/>
        </w:rPr>
      </w:r>
      <w:r>
        <w:rPr>
          <w:noProof/>
        </w:rPr>
        <w:fldChar w:fldCharType="separate"/>
      </w:r>
      <w:r>
        <w:rPr>
          <w:noProof/>
        </w:rPr>
        <w:t>129</w:t>
      </w:r>
      <w:r>
        <w:rPr>
          <w:noProof/>
        </w:rPr>
        <w:fldChar w:fldCharType="end"/>
      </w:r>
    </w:p>
    <w:p w14:paraId="598AF2BF" w14:textId="0DCA408A"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Pr>
          <w:noProof/>
        </w:rPr>
        <w:t>12.2 dictRef="me:deltaEDown"</w:t>
      </w:r>
      <w:r>
        <w:rPr>
          <w:noProof/>
        </w:rPr>
        <w:tab/>
      </w:r>
      <w:r>
        <w:rPr>
          <w:noProof/>
        </w:rPr>
        <w:fldChar w:fldCharType="begin"/>
      </w:r>
      <w:r>
        <w:rPr>
          <w:noProof/>
        </w:rPr>
        <w:instrText xml:space="preserve"> PAGEREF _Toc196766875 \h </w:instrText>
      </w:r>
      <w:r>
        <w:rPr>
          <w:noProof/>
        </w:rPr>
      </w:r>
      <w:r>
        <w:rPr>
          <w:noProof/>
        </w:rPr>
        <w:fldChar w:fldCharType="separate"/>
      </w:r>
      <w:r>
        <w:rPr>
          <w:noProof/>
        </w:rPr>
        <w:t>129</w:t>
      </w:r>
      <w:r>
        <w:rPr>
          <w:noProof/>
        </w:rPr>
        <w:fldChar w:fldCharType="end"/>
      </w:r>
    </w:p>
    <w:p w14:paraId="428F620C" w14:textId="5F733F3C"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_Toc196766876 \h </w:instrText>
      </w:r>
      <w:r>
        <w:rPr>
          <w:noProof/>
        </w:rPr>
      </w:r>
      <w:r>
        <w:rPr>
          <w:noProof/>
        </w:rPr>
        <w:fldChar w:fldCharType="separate"/>
      </w:r>
      <w:r>
        <w:rPr>
          <w:noProof/>
        </w:rPr>
        <w:t>130</w:t>
      </w:r>
      <w:r>
        <w:rPr>
          <w:noProof/>
        </w:rPr>
        <w:fldChar w:fldCharType="end"/>
      </w:r>
    </w:p>
    <w:p w14:paraId="11B133C3" w14:textId="4FA97F33"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_Toc196766877 \h </w:instrText>
      </w:r>
      <w:r>
        <w:rPr>
          <w:noProof/>
        </w:rPr>
      </w:r>
      <w:r>
        <w:rPr>
          <w:noProof/>
        </w:rPr>
        <w:fldChar w:fldCharType="separate"/>
      </w:r>
      <w:r>
        <w:rPr>
          <w:noProof/>
        </w:rPr>
        <w:t>133</w:t>
      </w:r>
      <w:r>
        <w:rPr>
          <w:noProof/>
        </w:rPr>
        <w:fldChar w:fldCharType="end"/>
      </w:r>
    </w:p>
    <w:p w14:paraId="561B8BAB" w14:textId="78EDBF45"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_Toc196766878 \h </w:instrText>
      </w:r>
      <w:r>
        <w:rPr>
          <w:noProof/>
        </w:rPr>
      </w:r>
      <w:r>
        <w:rPr>
          <w:noProof/>
        </w:rPr>
        <w:fldChar w:fldCharType="separate"/>
      </w:r>
      <w:r>
        <w:rPr>
          <w:noProof/>
        </w:rPr>
        <w:t>133</w:t>
      </w:r>
      <w:r>
        <w:rPr>
          <w:noProof/>
        </w:rPr>
        <w:fldChar w:fldCharType="end"/>
      </w:r>
    </w:p>
    <w:p w14:paraId="79C9F210" w14:textId="5ED66ABB"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_Toc196766879 \h </w:instrText>
      </w:r>
      <w:r>
        <w:rPr>
          <w:noProof/>
        </w:rPr>
      </w:r>
      <w:r>
        <w:rPr>
          <w:noProof/>
        </w:rPr>
        <w:fldChar w:fldCharType="separate"/>
      </w:r>
      <w:r>
        <w:rPr>
          <w:noProof/>
        </w:rPr>
        <w:t>139</w:t>
      </w:r>
      <w:r>
        <w:rPr>
          <w:noProof/>
        </w:rPr>
        <w:fldChar w:fldCharType="end"/>
      </w:r>
    </w:p>
    <w:p w14:paraId="535852F0" w14:textId="36696A5F"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_Toc196766880 \h </w:instrText>
      </w:r>
      <w:r>
        <w:rPr>
          <w:noProof/>
        </w:rPr>
      </w:r>
      <w:r>
        <w:rPr>
          <w:noProof/>
        </w:rPr>
        <w:fldChar w:fldCharType="separate"/>
      </w:r>
      <w:r>
        <w:rPr>
          <w:noProof/>
        </w:rPr>
        <w:t>141</w:t>
      </w:r>
      <w:r>
        <w:rPr>
          <w:noProof/>
        </w:rPr>
        <w:fldChar w:fldCharType="end"/>
      </w:r>
    </w:p>
    <w:p w14:paraId="7E72963A" w14:textId="20EE4FA4"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_Toc196766881 \h </w:instrText>
      </w:r>
      <w:r>
        <w:rPr>
          <w:noProof/>
        </w:rPr>
      </w:r>
      <w:r>
        <w:rPr>
          <w:noProof/>
        </w:rPr>
        <w:fldChar w:fldCharType="separate"/>
      </w:r>
      <w:r>
        <w:rPr>
          <w:noProof/>
        </w:rPr>
        <w:t>142</w:t>
      </w:r>
      <w:r>
        <w:rPr>
          <w:noProof/>
        </w:rPr>
        <w:fldChar w:fldCharType="end"/>
      </w:r>
    </w:p>
    <w:p w14:paraId="0CFA357F" w14:textId="3EC7ED85"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_Toc196766882 \h </w:instrText>
      </w:r>
      <w:r>
        <w:rPr>
          <w:noProof/>
        </w:rPr>
      </w:r>
      <w:r>
        <w:rPr>
          <w:noProof/>
        </w:rPr>
        <w:fldChar w:fldCharType="separate"/>
      </w:r>
      <w:r>
        <w:rPr>
          <w:noProof/>
        </w:rPr>
        <w:t>142</w:t>
      </w:r>
      <w:r>
        <w:rPr>
          <w:noProof/>
        </w:rPr>
        <w:fldChar w:fldCharType="end"/>
      </w:r>
    </w:p>
    <w:p w14:paraId="75E2F784" w14:textId="47F87364"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_Toc196766883 \h </w:instrText>
      </w:r>
      <w:r>
        <w:rPr>
          <w:noProof/>
        </w:rPr>
      </w:r>
      <w:r>
        <w:rPr>
          <w:noProof/>
        </w:rPr>
        <w:fldChar w:fldCharType="separate"/>
      </w:r>
      <w:r>
        <w:rPr>
          <w:noProof/>
        </w:rPr>
        <w:t>144</w:t>
      </w:r>
      <w:r>
        <w:rPr>
          <w:noProof/>
        </w:rPr>
        <w:fldChar w:fldCharType="end"/>
      </w:r>
    </w:p>
    <w:p w14:paraId="1F3E6D81" w14:textId="2B928422"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_Toc196766884 \h </w:instrText>
      </w:r>
      <w:r>
        <w:rPr>
          <w:noProof/>
        </w:rPr>
      </w:r>
      <w:r>
        <w:rPr>
          <w:noProof/>
        </w:rPr>
        <w:fldChar w:fldCharType="separate"/>
      </w:r>
      <w:r>
        <w:rPr>
          <w:noProof/>
        </w:rPr>
        <w:t>145</w:t>
      </w:r>
      <w:r>
        <w:rPr>
          <w:noProof/>
        </w:rPr>
        <w:fldChar w:fldCharType="end"/>
      </w:r>
    </w:p>
    <w:p w14:paraId="38FBACBB" w14:textId="476C38C8"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_Toc196766885 \h </w:instrText>
      </w:r>
      <w:r>
        <w:rPr>
          <w:noProof/>
        </w:rPr>
      </w:r>
      <w:r>
        <w:rPr>
          <w:noProof/>
        </w:rPr>
        <w:fldChar w:fldCharType="separate"/>
      </w:r>
      <w:r>
        <w:rPr>
          <w:noProof/>
        </w:rPr>
        <w:t>145</w:t>
      </w:r>
      <w:r>
        <w:rPr>
          <w:noProof/>
        </w:rPr>
        <w:fldChar w:fldCharType="end"/>
      </w:r>
    </w:p>
    <w:p w14:paraId="2A1E449F" w14:textId="1D491899"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_Toc196766886 \h </w:instrText>
      </w:r>
      <w:r>
        <w:rPr>
          <w:noProof/>
        </w:rPr>
      </w:r>
      <w:r>
        <w:rPr>
          <w:noProof/>
        </w:rPr>
        <w:fldChar w:fldCharType="separate"/>
      </w:r>
      <w:r>
        <w:rPr>
          <w:noProof/>
        </w:rPr>
        <w:t>147</w:t>
      </w:r>
      <w:r>
        <w:rPr>
          <w:noProof/>
        </w:rPr>
        <w:fldChar w:fldCharType="end"/>
      </w:r>
    </w:p>
    <w:p w14:paraId="663B5490" w14:textId="13ABBE9E" w:rsidR="00BF341A" w:rsidRDefault="00BF341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_Toc196766887 \h </w:instrText>
      </w:r>
      <w:r>
        <w:rPr>
          <w:noProof/>
        </w:rPr>
      </w:r>
      <w:r>
        <w:rPr>
          <w:noProof/>
        </w:rPr>
        <w:fldChar w:fldCharType="separate"/>
      </w:r>
      <w:r>
        <w:rPr>
          <w:noProof/>
        </w:rPr>
        <w:t>147</w:t>
      </w:r>
      <w:r>
        <w:rPr>
          <w:noProof/>
        </w:rPr>
        <w:fldChar w:fldCharType="end"/>
      </w:r>
    </w:p>
    <w:p w14:paraId="0D27F920" w14:textId="037EFF7C"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_Toc196766888 \h </w:instrText>
      </w:r>
      <w:r>
        <w:rPr>
          <w:noProof/>
        </w:rPr>
      </w:r>
      <w:r>
        <w:rPr>
          <w:noProof/>
        </w:rPr>
        <w:fldChar w:fldCharType="separate"/>
      </w:r>
      <w:r>
        <w:rPr>
          <w:noProof/>
        </w:rPr>
        <w:t>148</w:t>
      </w:r>
      <w:r>
        <w:rPr>
          <w:noProof/>
        </w:rPr>
        <w:fldChar w:fldCharType="end"/>
      </w:r>
    </w:p>
    <w:p w14:paraId="518CE7D0" w14:textId="7BD2719E"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_Toc196766889 \h </w:instrText>
      </w:r>
      <w:r>
        <w:rPr>
          <w:noProof/>
        </w:rPr>
      </w:r>
      <w:r>
        <w:rPr>
          <w:noProof/>
        </w:rPr>
        <w:fldChar w:fldCharType="separate"/>
      </w:r>
      <w:r>
        <w:rPr>
          <w:noProof/>
        </w:rPr>
        <w:t>151</w:t>
      </w:r>
      <w:r>
        <w:rPr>
          <w:noProof/>
        </w:rPr>
        <w:fldChar w:fldCharType="end"/>
      </w:r>
    </w:p>
    <w:p w14:paraId="25A5F054" w14:textId="75001159"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_Toc196766890 \h </w:instrText>
      </w:r>
      <w:r>
        <w:rPr>
          <w:noProof/>
        </w:rPr>
      </w:r>
      <w:r>
        <w:rPr>
          <w:noProof/>
        </w:rPr>
        <w:fldChar w:fldCharType="separate"/>
      </w:r>
      <w:r>
        <w:rPr>
          <w:noProof/>
        </w:rPr>
        <w:t>151</w:t>
      </w:r>
      <w:r>
        <w:rPr>
          <w:noProof/>
        </w:rPr>
        <w:fldChar w:fldCharType="end"/>
      </w:r>
    </w:p>
    <w:p w14:paraId="6A019138" w14:textId="53D661B4"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_Toc196766891 \h </w:instrText>
      </w:r>
      <w:r>
        <w:rPr>
          <w:noProof/>
        </w:rPr>
      </w:r>
      <w:r>
        <w:rPr>
          <w:noProof/>
        </w:rPr>
        <w:fldChar w:fldCharType="separate"/>
      </w:r>
      <w:r>
        <w:rPr>
          <w:noProof/>
        </w:rPr>
        <w:t>151</w:t>
      </w:r>
      <w:r>
        <w:rPr>
          <w:noProof/>
        </w:rPr>
        <w:fldChar w:fldCharType="end"/>
      </w:r>
    </w:p>
    <w:p w14:paraId="592CEEDA" w14:textId="043DCC35"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_Toc196766892 \h </w:instrText>
      </w:r>
      <w:r>
        <w:rPr>
          <w:noProof/>
        </w:rPr>
      </w:r>
      <w:r>
        <w:rPr>
          <w:noProof/>
        </w:rPr>
        <w:fldChar w:fldCharType="separate"/>
      </w:r>
      <w:r>
        <w:rPr>
          <w:noProof/>
        </w:rPr>
        <w:t>151</w:t>
      </w:r>
      <w:r>
        <w:rPr>
          <w:noProof/>
        </w:rPr>
        <w:fldChar w:fldCharType="end"/>
      </w:r>
    </w:p>
    <w:p w14:paraId="2BD41569" w14:textId="4454C3A6"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_Toc196766893 \h </w:instrText>
      </w:r>
      <w:r>
        <w:rPr>
          <w:noProof/>
        </w:rPr>
      </w:r>
      <w:r>
        <w:rPr>
          <w:noProof/>
        </w:rPr>
        <w:fldChar w:fldCharType="separate"/>
      </w:r>
      <w:r>
        <w:rPr>
          <w:noProof/>
        </w:rPr>
        <w:t>152</w:t>
      </w:r>
      <w:r>
        <w:rPr>
          <w:noProof/>
        </w:rPr>
        <w:fldChar w:fldCharType="end"/>
      </w:r>
    </w:p>
    <w:p w14:paraId="02462C6C" w14:textId="038BA7A8"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_Toc196766894 \h </w:instrText>
      </w:r>
      <w:r>
        <w:rPr>
          <w:noProof/>
        </w:rPr>
      </w:r>
      <w:r>
        <w:rPr>
          <w:noProof/>
        </w:rPr>
        <w:fldChar w:fldCharType="separate"/>
      </w:r>
      <w:r>
        <w:rPr>
          <w:noProof/>
        </w:rPr>
        <w:t>152</w:t>
      </w:r>
      <w:r>
        <w:rPr>
          <w:noProof/>
        </w:rPr>
        <w:fldChar w:fldCharType="end"/>
      </w:r>
    </w:p>
    <w:p w14:paraId="5922E574" w14:textId="7EF881EB"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_Toc196766895 \h </w:instrText>
      </w:r>
      <w:r>
        <w:rPr>
          <w:noProof/>
        </w:rPr>
      </w:r>
      <w:r>
        <w:rPr>
          <w:noProof/>
        </w:rPr>
        <w:fldChar w:fldCharType="separate"/>
      </w:r>
      <w:r>
        <w:rPr>
          <w:noProof/>
        </w:rPr>
        <w:t>153</w:t>
      </w:r>
      <w:r>
        <w:rPr>
          <w:noProof/>
        </w:rPr>
        <w:fldChar w:fldCharType="end"/>
      </w:r>
    </w:p>
    <w:p w14:paraId="2AC97227" w14:textId="4D1387D4"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_Toc196766896 \h </w:instrText>
      </w:r>
      <w:r>
        <w:rPr>
          <w:noProof/>
        </w:rPr>
      </w:r>
      <w:r>
        <w:rPr>
          <w:noProof/>
        </w:rPr>
        <w:fldChar w:fldCharType="separate"/>
      </w:r>
      <w:r>
        <w:rPr>
          <w:noProof/>
        </w:rPr>
        <w:t>153</w:t>
      </w:r>
      <w:r>
        <w:rPr>
          <w:noProof/>
        </w:rPr>
        <w:fldChar w:fldCharType="end"/>
      </w:r>
    </w:p>
    <w:p w14:paraId="0D2D18F0" w14:textId="087483CF"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_Toc196766897 \h </w:instrText>
      </w:r>
      <w:r>
        <w:rPr>
          <w:noProof/>
        </w:rPr>
      </w:r>
      <w:r>
        <w:rPr>
          <w:noProof/>
        </w:rPr>
        <w:fldChar w:fldCharType="separate"/>
      </w:r>
      <w:r>
        <w:rPr>
          <w:noProof/>
        </w:rPr>
        <w:t>154</w:t>
      </w:r>
      <w:r>
        <w:rPr>
          <w:noProof/>
        </w:rPr>
        <w:fldChar w:fldCharType="end"/>
      </w:r>
    </w:p>
    <w:p w14:paraId="16226FB4" w14:textId="367E3FEB"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_Toc196766898 \h </w:instrText>
      </w:r>
      <w:r>
        <w:rPr>
          <w:noProof/>
        </w:rPr>
      </w:r>
      <w:r>
        <w:rPr>
          <w:noProof/>
        </w:rPr>
        <w:fldChar w:fldCharType="separate"/>
      </w:r>
      <w:r>
        <w:rPr>
          <w:noProof/>
        </w:rPr>
        <w:t>155</w:t>
      </w:r>
      <w:r>
        <w:rPr>
          <w:noProof/>
        </w:rPr>
        <w:fldChar w:fldCharType="end"/>
      </w:r>
    </w:p>
    <w:p w14:paraId="42240EED" w14:textId="3B451331"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_Toc196766899 \h </w:instrText>
      </w:r>
      <w:r>
        <w:rPr>
          <w:noProof/>
        </w:rPr>
      </w:r>
      <w:r>
        <w:rPr>
          <w:noProof/>
        </w:rPr>
        <w:fldChar w:fldCharType="separate"/>
      </w:r>
      <w:r>
        <w:rPr>
          <w:noProof/>
        </w:rPr>
        <w:t>156</w:t>
      </w:r>
      <w:r>
        <w:rPr>
          <w:noProof/>
        </w:rPr>
        <w:fldChar w:fldCharType="end"/>
      </w:r>
    </w:p>
    <w:p w14:paraId="7C5D7F53" w14:textId="0B2D3633"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_Toc196766900 \h </w:instrText>
      </w:r>
      <w:r>
        <w:rPr>
          <w:noProof/>
        </w:rPr>
      </w:r>
      <w:r>
        <w:rPr>
          <w:noProof/>
        </w:rPr>
        <w:fldChar w:fldCharType="separate"/>
      </w:r>
      <w:r>
        <w:rPr>
          <w:noProof/>
        </w:rPr>
        <w:t>156</w:t>
      </w:r>
      <w:r>
        <w:rPr>
          <w:noProof/>
        </w:rPr>
        <w:fldChar w:fldCharType="end"/>
      </w:r>
    </w:p>
    <w:p w14:paraId="29EA7C34" w14:textId="4210126C"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_Toc196766901 \h </w:instrText>
      </w:r>
      <w:r>
        <w:rPr>
          <w:noProof/>
        </w:rPr>
      </w:r>
      <w:r>
        <w:rPr>
          <w:noProof/>
        </w:rPr>
        <w:fldChar w:fldCharType="separate"/>
      </w:r>
      <w:r>
        <w:rPr>
          <w:noProof/>
        </w:rPr>
        <w:t>157</w:t>
      </w:r>
      <w:r>
        <w:rPr>
          <w:noProof/>
        </w:rPr>
        <w:fldChar w:fldCharType="end"/>
      </w:r>
    </w:p>
    <w:p w14:paraId="23ABA3D8" w14:textId="3E6DE193"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_Toc196766902 \h </w:instrText>
      </w:r>
      <w:r>
        <w:rPr>
          <w:noProof/>
        </w:rPr>
      </w:r>
      <w:r>
        <w:rPr>
          <w:noProof/>
        </w:rPr>
        <w:fldChar w:fldCharType="separate"/>
      </w:r>
      <w:r>
        <w:rPr>
          <w:noProof/>
        </w:rPr>
        <w:t>158</w:t>
      </w:r>
      <w:r>
        <w:rPr>
          <w:noProof/>
        </w:rPr>
        <w:fldChar w:fldCharType="end"/>
      </w:r>
    </w:p>
    <w:p w14:paraId="0AB95DDA" w14:textId="2316014D" w:rsidR="00BF341A" w:rsidRDefault="00BF341A">
      <w:pPr>
        <w:pStyle w:val="TOC2"/>
        <w:rPr>
          <w:rFonts w:asciiTheme="minorHAnsi" w:eastAsiaTheme="minorEastAsia" w:hAnsiTheme="minorHAnsi" w:cstheme="minorBidi"/>
          <w:noProof/>
          <w:kern w:val="2"/>
          <w:sz w:val="24"/>
          <w:szCs w:val="24"/>
          <w:lang w:eastAsia="en-GB"/>
          <w14:ligatures w14:val="standardContextual"/>
        </w:rPr>
      </w:pPr>
      <w:r w:rsidRPr="009604D5">
        <w:rPr>
          <w:noProof/>
          <w14:scene3d>
            <w14:camera w14:prst="orthographicFront"/>
            <w14:lightRig w14:rig="threePt" w14:dir="t">
              <w14:rot w14:lat="0" w14:lon="0" w14:rev="0"/>
            </w14:lightRig>
          </w14:scene3d>
        </w:rPr>
        <w:t>15.14</w:t>
      </w:r>
      <w:r>
        <w:rPr>
          <w:rFonts w:asciiTheme="minorHAnsi" w:eastAsiaTheme="minorEastAsia" w:hAnsiTheme="minorHAnsi" w:cstheme="minorBidi"/>
          <w:noProof/>
          <w:kern w:val="2"/>
          <w:sz w:val="24"/>
          <w:szCs w:val="24"/>
          <w:lang w:eastAsia="en-GB"/>
          <w14:ligatures w14:val="standardContextual"/>
        </w:rPr>
        <w:tab/>
      </w:r>
      <w:r>
        <w:rPr>
          <w:noProof/>
        </w:rPr>
        <w:t>MESMER 7.0 (Released 3/Dec/2024)</w:t>
      </w:r>
      <w:r>
        <w:rPr>
          <w:noProof/>
        </w:rPr>
        <w:tab/>
      </w:r>
      <w:r>
        <w:rPr>
          <w:noProof/>
        </w:rPr>
        <w:fldChar w:fldCharType="begin"/>
      </w:r>
      <w:r>
        <w:rPr>
          <w:noProof/>
        </w:rPr>
        <w:instrText xml:space="preserve"> PAGEREF _Toc196766903 \h </w:instrText>
      </w:r>
      <w:r>
        <w:rPr>
          <w:noProof/>
        </w:rPr>
      </w:r>
      <w:r>
        <w:rPr>
          <w:noProof/>
        </w:rPr>
        <w:fldChar w:fldCharType="separate"/>
      </w:r>
      <w:r>
        <w:rPr>
          <w:noProof/>
        </w:rPr>
        <w:t>159</w:t>
      </w:r>
      <w:r>
        <w:rPr>
          <w:noProof/>
        </w:rPr>
        <w:fldChar w:fldCharType="end"/>
      </w:r>
    </w:p>
    <w:p w14:paraId="04523982" w14:textId="7B3959DF" w:rsidR="00BF341A" w:rsidRDefault="00BF341A">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_Toc196766904 \h </w:instrText>
      </w:r>
      <w:r>
        <w:rPr>
          <w:noProof/>
        </w:rPr>
      </w:r>
      <w:r>
        <w:rPr>
          <w:noProof/>
        </w:rPr>
        <w:fldChar w:fldCharType="separate"/>
      </w:r>
      <w:r>
        <w:rPr>
          <w:noProof/>
        </w:rPr>
        <w:t>161</w:t>
      </w:r>
      <w:r>
        <w:rPr>
          <w:noProof/>
        </w:rPr>
        <w:fldChar w:fldCharType="end"/>
      </w:r>
    </w:p>
    <w:p w14:paraId="307D607D" w14:textId="6174E460"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60692AB1" w:rsidR="00812945" w:rsidRDefault="00812945" w:rsidP="00812945">
      <w:pPr>
        <w:pStyle w:val="Heading1"/>
      </w:pPr>
      <w:bookmarkStart w:id="3" w:name="_Toc196766780"/>
      <w:r w:rsidRPr="00C05534">
        <w:lastRenderedPageBreak/>
        <w:t xml:space="preserve">What’s New in MESMER </w:t>
      </w:r>
      <w:r w:rsidR="00322FC2">
        <w:t>7.</w:t>
      </w:r>
      <w:r w:rsidR="00FB64D6">
        <w:t>2</w:t>
      </w:r>
      <w:bookmarkEnd w:id="3"/>
    </w:p>
    <w:p w14:paraId="0C8E7239" w14:textId="39E2E9BC" w:rsidR="000A6213" w:rsidRDefault="000A6213" w:rsidP="00AC2B99">
      <w:pPr>
        <w:ind w:left="357"/>
      </w:pPr>
      <w:r>
        <w:t xml:space="preserve">New </w:t>
      </w:r>
      <w:r w:rsidR="0066192B">
        <w:t>f</w:t>
      </w:r>
      <w:r>
        <w:t>eatures:</w:t>
      </w:r>
    </w:p>
    <w:p w14:paraId="4BEB033F" w14:textId="18DE86BD" w:rsidR="001D70D8" w:rsidRDefault="001D70D8" w:rsidP="0046448C">
      <w:pPr>
        <w:pStyle w:val="ListParagraph"/>
        <w:numPr>
          <w:ilvl w:val="0"/>
          <w:numId w:val="36"/>
        </w:numPr>
      </w:pPr>
    </w:p>
    <w:p w14:paraId="61A07D26" w14:textId="4EB9406A" w:rsidR="00915EA5" w:rsidRDefault="00915EA5" w:rsidP="00FB64D6">
      <w:pPr>
        <w:ind w:left="357"/>
      </w:pPr>
      <w:r>
        <w:t>Bug fixes:</w:t>
      </w:r>
    </w:p>
    <w:p w14:paraId="068ABD01" w14:textId="5AA1EA2D" w:rsidR="000E44F5" w:rsidRDefault="000E44F5" w:rsidP="00915EA5">
      <w:pPr>
        <w:pStyle w:val="ListParagraph"/>
        <w:numPr>
          <w:ilvl w:val="0"/>
          <w:numId w:val="32"/>
        </w:numPr>
      </w:pP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96766781"/>
      <w:r w:rsidRPr="00C05534">
        <w:lastRenderedPageBreak/>
        <w:t>Introduction</w:t>
      </w:r>
      <w:bookmarkEnd w:id="4"/>
    </w:p>
    <w:p w14:paraId="61C5F29F" w14:textId="77777777" w:rsidR="00F77C82" w:rsidRDefault="00F77C82"/>
    <w:p w14:paraId="01F9AB3C" w14:textId="57AE981A"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w:t>
      </w:r>
      <w:commentRangeStart w:id="5"/>
      <w:commentRangeStart w:id="6"/>
      <w:r>
        <w:t>pressures</w:t>
      </w:r>
      <w:r w:rsidR="00863202">
        <w:t>.</w:t>
      </w:r>
      <w:commentRangeEnd w:id="5"/>
      <w:r w:rsidR="00894B55">
        <w:rPr>
          <w:rStyle w:val="CommentReference"/>
        </w:rPr>
        <w:commentReference w:id="5"/>
      </w:r>
      <w:commentRangeEnd w:id="6"/>
      <w:r w:rsidR="002A2916">
        <w:rPr>
          <w:rStyle w:val="CommentReference"/>
        </w:rPr>
        <w:commentReference w:id="6"/>
      </w:r>
      <w:r w:rsidR="00DD4877">
        <w:fldChar w:fldCharType="begin"/>
      </w:r>
      <w:r w:rsidR="00DD4877">
        <w:instrText xml:space="preserve"> ADDIN EN.CITE &lt;EndNote&gt;&lt;Cite&gt;&lt;Author&gt;Robertson&lt;/Author&gt;&lt;Year&gt;2019&lt;/Year&gt;&lt;RecNum&gt;708&lt;/RecNum&gt;&lt;DisplayText&gt;&lt;style face="superscript"&gt;1&lt;/style&gt;&lt;/DisplayText&gt;&lt;record&gt;&lt;rec-number&gt;708&lt;/rec-number&gt;&lt;foreign-keys&gt;&lt;key app="EN" db-id="5s09zvzzesdartefxd2v0provpeaztvdxtz2" timestamp="1744121892"&gt;708&lt;/key&gt;&lt;/foreign-keys&gt;&lt;ref-type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Kinetics&lt;/secondary-title&gt;&lt;/titles&gt;&lt;periodical&gt;&lt;full-title&gt;Comprehensive Chemical Kinetics&lt;/full-title&gt;&lt;/periodical&gt;&lt;pages&gt;291-361&lt;/pages&gt;&lt;volume&gt;43&lt;/volume&gt;&lt;number&gt;43&lt;/number&gt;&lt;dates&gt;&lt;year&gt;2019&lt;/year&gt;&lt;/dates&gt;&lt;urls&gt;&lt;/urls&gt;&lt;/record&gt;&lt;/Cite&gt;&lt;/EndNote&gt;</w:instrText>
      </w:r>
      <w:r w:rsidR="00DD4877">
        <w:fldChar w:fldCharType="separate"/>
      </w:r>
      <w:r w:rsidR="00DD4877" w:rsidRPr="00DD4877">
        <w:rPr>
          <w:noProof/>
          <w:vertAlign w:val="superscript"/>
        </w:rPr>
        <w:t>1</w:t>
      </w:r>
      <w:r w:rsidR="00DD4877">
        <w:fldChar w:fldCharType="end"/>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0E898662"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w:t>
      </w:r>
      <w:r w:rsidR="00894B55">
        <w:t xml:space="preserve"> (e.g. C1, C2)</w:t>
      </w:r>
      <w:r>
        <w:t xml:space="preserve">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w:t>
      </w:r>
      <w:r w:rsidR="00894B55">
        <w:t xml:space="preserve"> (e.g. TS1 and TS2)</w:t>
      </w:r>
      <w:r>
        <w:t xml:space="preserve">. Thus, to convert from one species to another, the reactant must be activated – i.e., energy must be supplied to overcome the barrier separating the two wells. </w:t>
      </w:r>
      <w:r w:rsidR="00894B55">
        <w:t xml:space="preserve">In other cases, e.g. TS3, there is no pronounced barrier, but the TS is still well above the bottom of the well. </w:t>
      </w:r>
      <w:r>
        <w:t xml:space="preserve">Typically, energy is supplied through collisions with bath gas molecules - the reactant will undergo </w:t>
      </w:r>
      <w:proofErr w:type="gramStart"/>
      <w:r>
        <w:t>a number of</w:t>
      </w:r>
      <w:proofErr w:type="gramEnd"/>
      <w:r>
        <w:t xml:space="preserve"> collisions with bath gas molecules some of which will be activating (net increase in reactant energy) and some of which </w:t>
      </w:r>
      <w:r>
        <w:lastRenderedPageBreak/>
        <w:t xml:space="preserve">will be deactivating (net decrease in reactant energy).  Since collision events and the amount of energy transferred are random quantities, the 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4E74CCF9" w:rsidR="00277A1D" w:rsidRDefault="0093520A" w:rsidP="00B2465F">
      <w:pPr>
        <w:jc w:val="center"/>
      </w:pPr>
      <w:r>
        <w:rPr>
          <w:noProof/>
          <w:lang w:eastAsia="en-GB"/>
        </w:rPr>
        <w:drawing>
          <wp:inline distT="0" distB="0" distL="0" distR="0" wp14:anchorId="553EB124" wp14:editId="504BB9B9">
            <wp:extent cx="4706620" cy="3249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6620" cy="3249295"/>
                    </a:xfrm>
                    <a:prstGeom prst="rect">
                      <a:avLst/>
                    </a:prstGeom>
                    <a:noFill/>
                  </pic:spPr>
                </pic:pic>
              </a:graphicData>
            </a:graphic>
          </wp:inline>
        </w:drawing>
      </w:r>
    </w:p>
    <w:p w14:paraId="6A85ADBC" w14:textId="6CB840DF" w:rsidR="00277A1D" w:rsidRDefault="007D5484" w:rsidP="00DD4877">
      <w:pPr>
        <w:spacing w:line="276" w:lineRule="auto"/>
        <w:jc w:val="center"/>
        <w:rPr>
          <w:color w:val="365F91" w:themeColor="accent1" w:themeShade="BF"/>
        </w:rPr>
      </w:pPr>
      <w:r w:rsidRPr="00DD4877">
        <w:rPr>
          <w:b/>
          <w:color w:val="365F91" w:themeColor="accent1" w:themeShade="BF"/>
        </w:rPr>
        <w:t>Figure 1</w:t>
      </w:r>
      <w:r w:rsidR="0093520A" w:rsidRPr="00DD4877">
        <w:rPr>
          <w:b/>
          <w:color w:val="365F91" w:themeColor="accent1" w:themeShade="BF"/>
        </w:rPr>
        <w:t>.</w:t>
      </w:r>
      <w:r w:rsidR="00242C10" w:rsidRPr="00DD4877">
        <w:rPr>
          <w:color w:val="365F91" w:themeColor="accent1" w:themeShade="BF"/>
        </w:rPr>
        <w:t xml:space="preserve"> </w:t>
      </w:r>
      <w:r w:rsidRPr="00DD4877">
        <w:rPr>
          <w:color w:val="365F91" w:themeColor="accent1" w:themeShade="BF"/>
        </w:rPr>
        <w:t>Schematic of the processes involved in MESMER.</w:t>
      </w:r>
      <w:r w:rsidR="00053DCE" w:rsidRPr="00DD4877">
        <w:rPr>
          <w:color w:val="365F91" w:themeColor="accent1" w:themeShade="BF"/>
        </w:rPr>
        <w:t xml:space="preserve"> </w:t>
      </w:r>
      <w:r w:rsidR="00B50489" w:rsidRPr="00DD4877">
        <w:rPr>
          <w:color w:val="365F91" w:themeColor="accent1" w:themeShade="BF"/>
        </w:rPr>
        <w:t xml:space="preserve">Taken from D.R. Glowacki, C.-H. Liang, C. Morley, M.J. Pilling and S.H. Robertson, </w:t>
      </w:r>
      <w:r w:rsidR="00B50489" w:rsidRPr="00DD4877">
        <w:rPr>
          <w:i/>
          <w:color w:val="365F91" w:themeColor="accent1" w:themeShade="BF"/>
        </w:rPr>
        <w:t>Journal of Physical Chemistry A</w:t>
      </w:r>
      <w:r w:rsidR="00B50489" w:rsidRPr="00DD4877">
        <w:rPr>
          <w:color w:val="365F91" w:themeColor="accent1" w:themeShade="BF"/>
        </w:rPr>
        <w:t xml:space="preserve">, 9545−9560, </w:t>
      </w:r>
      <w:r w:rsidR="00B50489" w:rsidRPr="00DD4877">
        <w:rPr>
          <w:b/>
          <w:color w:val="365F91" w:themeColor="accent1" w:themeShade="BF"/>
        </w:rPr>
        <w:t>116</w:t>
      </w:r>
      <w:r w:rsidR="00B50489" w:rsidRPr="00DD4877">
        <w:rPr>
          <w:color w:val="365F91" w:themeColor="accent1" w:themeShade="BF"/>
        </w:rPr>
        <w:t xml:space="preserve"> (2012)</w:t>
      </w:r>
      <w:r w:rsidR="00A5178E" w:rsidRPr="00DD4877">
        <w:rPr>
          <w:color w:val="365F91" w:themeColor="accent1" w:themeShade="BF"/>
        </w:rPr>
        <w:t>.</w:t>
      </w:r>
      <w:r w:rsidR="00053DCE" w:rsidRPr="00DD4877">
        <w:rPr>
          <w:color w:val="365F91" w:themeColor="accent1" w:themeShade="BF"/>
        </w:rPr>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rPr>
          <w:color w:val="365F91" w:themeColor="accent1" w:themeShade="BF"/>
        </w:rPr>
        <w:instrText xml:space="preserve"> ADDIN EN.CITE </w:instrText>
      </w:r>
      <w:r w:rsidR="00DD4877">
        <w:rPr>
          <w:color w:val="365F91" w:themeColor="accent1" w:themeShade="BF"/>
        </w:rPr>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rPr>
          <w:color w:val="365F91" w:themeColor="accent1" w:themeShade="BF"/>
        </w:rPr>
        <w:instrText xml:space="preserve"> ADDIN EN.CITE.DATA </w:instrText>
      </w:r>
      <w:r w:rsidR="00DD4877">
        <w:rPr>
          <w:color w:val="365F91" w:themeColor="accent1" w:themeShade="BF"/>
        </w:rPr>
      </w:r>
      <w:r w:rsidR="00DD4877">
        <w:rPr>
          <w:color w:val="365F91" w:themeColor="accent1" w:themeShade="BF"/>
        </w:rPr>
        <w:fldChar w:fldCharType="end"/>
      </w:r>
      <w:r w:rsidR="00053DCE" w:rsidRPr="00DD4877">
        <w:rPr>
          <w:color w:val="365F91" w:themeColor="accent1" w:themeShade="BF"/>
        </w:rPr>
      </w:r>
      <w:r w:rsidR="00053DCE" w:rsidRPr="00DD4877">
        <w:rPr>
          <w:color w:val="365F91" w:themeColor="accent1" w:themeShade="BF"/>
        </w:rPr>
        <w:fldChar w:fldCharType="separate"/>
      </w:r>
      <w:r w:rsidR="00DD4877" w:rsidRPr="00DD4877">
        <w:rPr>
          <w:noProof/>
          <w:color w:val="365F91" w:themeColor="accent1" w:themeShade="BF"/>
          <w:vertAlign w:val="superscript"/>
        </w:rPr>
        <w:t>2</w:t>
      </w:r>
      <w:r w:rsidR="00053DCE" w:rsidRPr="00DD4877">
        <w:rPr>
          <w:color w:val="365F91" w:themeColor="accent1" w:themeShade="BF"/>
        </w:rPr>
        <w:fldChar w:fldCharType="end"/>
      </w:r>
    </w:p>
    <w:p w14:paraId="5395EE32" w14:textId="77777777" w:rsidR="00A5178E" w:rsidRDefault="00A5178E" w:rsidP="00DD4877">
      <w:pPr>
        <w:spacing w:line="276" w:lineRule="auto"/>
        <w:jc w:val="center"/>
      </w:pP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7" w:name="_Toc196766782"/>
      <w:r>
        <w:lastRenderedPageBreak/>
        <w:t xml:space="preserve">Accessing, </w:t>
      </w:r>
      <w:r w:rsidR="00F77C82" w:rsidRPr="00246233">
        <w:t>Compilation and Execution</w:t>
      </w:r>
      <w:bookmarkEnd w:id="7"/>
    </w:p>
    <w:p w14:paraId="60323753" w14:textId="77777777" w:rsidR="00F77C82" w:rsidRDefault="00F77C82" w:rsidP="00DD4877">
      <w:pPr>
        <w:spacing w:after="240"/>
      </w:pPr>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5B4CCA">
      <w:pPr>
        <w:pStyle w:val="Heading2"/>
      </w:pPr>
      <w:bookmarkStart w:id="8" w:name="_Toc196766783"/>
      <w:r w:rsidRPr="00246233">
        <w:t>Accessing MESMER</w:t>
      </w:r>
      <w:bookmarkEnd w:id="8"/>
    </w:p>
    <w:p w14:paraId="594BBE68" w14:textId="77777777" w:rsidR="0025017C" w:rsidRDefault="0025017C" w:rsidP="0025017C">
      <w:r>
        <w:t xml:space="preserve">MESMER is hosted by the </w:t>
      </w:r>
      <w:commentRangeStart w:id="9"/>
      <w:commentRangeStart w:id="10"/>
      <w:proofErr w:type="spellStart"/>
      <w:r>
        <w:t>SourceForge</w:t>
      </w:r>
      <w:proofErr w:type="spellEnd"/>
      <w:r>
        <w:t xml:space="preserve"> website</w:t>
      </w:r>
      <w:commentRangeEnd w:id="9"/>
      <w:r w:rsidR="0093520A">
        <w:rPr>
          <w:rStyle w:val="CommentReference"/>
        </w:rPr>
        <w:commentReference w:id="9"/>
      </w:r>
      <w:commentRangeEnd w:id="10"/>
      <w:r w:rsidR="002A2916">
        <w:rPr>
          <w:rStyle w:val="CommentReference"/>
        </w:rPr>
        <w:commentReference w:id="10"/>
      </w:r>
      <w:r>
        <w:t xml:space="preserve"> and can be accessed either by using the search facility provided or following the link:</w:t>
      </w:r>
    </w:p>
    <w:p w14:paraId="49D48668" w14:textId="77777777" w:rsidR="0025017C" w:rsidRDefault="0025017C" w:rsidP="0025017C">
      <w:hyperlink r:id="rId20" w:history="1">
        <w:r w:rsidRPr="00F300F1">
          <w:rPr>
            <w:rStyle w:val="Hyperlink"/>
          </w:rPr>
          <w:t>http://sourceforge.net/projects/mesmer/</w:t>
        </w:r>
      </w:hyperlink>
    </w:p>
    <w:p w14:paraId="793514ED" w14:textId="0268D8E0" w:rsidR="0025017C" w:rsidRDefault="0025017C" w:rsidP="00DD4877">
      <w:pPr>
        <w:spacing w:after="0"/>
      </w:pPr>
      <w:r>
        <w:t xml:space="preserve">There are </w:t>
      </w:r>
      <w:r w:rsidR="005848BB">
        <w:t>several</w:t>
      </w:r>
      <w:r>
        <w:t xml:space="preserve">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1A958000" w14:textId="77777777" w:rsidR="00A5178E" w:rsidRDefault="00A5178E" w:rsidP="00DD4877">
      <w:pPr>
        <w:spacing w:after="0"/>
      </w:pPr>
    </w:p>
    <w:p w14:paraId="0470BD70" w14:textId="77777777" w:rsidR="00CA537D" w:rsidRDefault="00CA537D" w:rsidP="005B4CCA">
      <w:pPr>
        <w:pStyle w:val="Heading2"/>
      </w:pPr>
      <w:bookmarkStart w:id="11" w:name="_Ref480923003"/>
      <w:bookmarkStart w:id="12" w:name="_Toc196766784"/>
      <w:r>
        <w:t>Parallel MESMER</w:t>
      </w:r>
      <w:bookmarkEnd w:id="11"/>
      <w:bookmarkEnd w:id="12"/>
    </w:p>
    <w:p w14:paraId="7420368B" w14:textId="2E5BA41C" w:rsidR="00CA537D" w:rsidRDefault="00CA537D" w:rsidP="0025017C">
      <w:r>
        <w:t>As of MESMER 5.0 there is support for parallel execution. The parallel substrate on which paralle</w:t>
      </w:r>
      <w:r w:rsidR="00545465">
        <w:t xml:space="preserve">l MESMER is </w:t>
      </w:r>
      <w:r>
        <w:t xml:space="preserve">built is </w:t>
      </w:r>
      <w:r w:rsidR="002A2916">
        <w:t>the Message Passing Interface (</w:t>
      </w:r>
      <w:commentRangeStart w:id="13"/>
      <w:commentRangeStart w:id="14"/>
      <w:r>
        <w:t>MPI</w:t>
      </w:r>
      <w:commentRangeEnd w:id="13"/>
      <w:r w:rsidR="0093520A">
        <w:rPr>
          <w:rStyle w:val="CommentReference"/>
        </w:rPr>
        <w:commentReference w:id="13"/>
      </w:r>
      <w:commentRangeEnd w:id="14"/>
      <w:r w:rsidR="002A2916">
        <w:rPr>
          <w:rStyle w:val="CommentReference"/>
        </w:rPr>
        <w:commentReference w:id="14"/>
      </w:r>
      <w:r w:rsidR="002A2916">
        <w:t>).</w:t>
      </w:r>
      <w:r>
        <w:t xml:space="preserve"> This substrate was selected because of the nature of calculations for which MESMER is often used. Typically, calculations such as fitting often involve the repetitive calculation of rate coefficients for many different sets of conditions. Such repetitive </w:t>
      </w:r>
      <w:r w:rsidR="00F2537A">
        <w:t xml:space="preserve">calculations will usually involve the construction and diagonalization of </w:t>
      </w:r>
      <w:r w:rsidR="005848BB">
        <w:t>several</w:t>
      </w:r>
      <w:r w:rsidR="00F2537A">
        <w:t xml:space="preserve">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5B4CCA">
      <w:pPr>
        <w:pStyle w:val="Heading2"/>
      </w:pPr>
      <w:bookmarkStart w:id="15" w:name="_Toc196766785"/>
      <w:r>
        <w:lastRenderedPageBreak/>
        <w:t>Windows</w:t>
      </w:r>
      <w:bookmarkEnd w:id="15"/>
    </w:p>
    <w:p w14:paraId="3AA7B3A2" w14:textId="77777777" w:rsidR="00F77C82" w:rsidRDefault="00F77C82" w:rsidP="00121324">
      <w:pPr>
        <w:pStyle w:val="Heading3"/>
      </w:pPr>
      <w:bookmarkStart w:id="16" w:name="_Toc196766786"/>
      <w:r>
        <w:t>Installing the Binary on Windows</w:t>
      </w:r>
      <w:bookmarkEnd w:id="16"/>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w:t>
      </w:r>
      <w:proofErr w:type="gramStart"/>
      <w:r>
        <w:t>actually running</w:t>
      </w:r>
      <w:proofErr w:type="gramEnd"/>
      <w:r>
        <w:t xml:space="preserve"> MESMER would normally be done from a DOS command window.  To remove MESMER from your computer, </w:t>
      </w:r>
      <w:r w:rsidR="00B009F9">
        <w:t>go to Settings/Apps and select MESMER and click</w:t>
      </w:r>
      <w:r>
        <w:t xml:space="preserve"> Uninstall. </w:t>
      </w:r>
    </w:p>
    <w:p w14:paraId="46D85030" w14:textId="03A080BD" w:rsidR="00B009F9" w:rsidRDefault="00B009F9" w:rsidP="00DD4877">
      <w:pPr>
        <w:spacing w:after="0"/>
        <w:rPr>
          <w:b/>
          <w:bCs/>
        </w:rPr>
      </w:pPr>
      <w:r w:rsidRPr="00B009F9">
        <w:rPr>
          <w:b/>
          <w:bCs/>
        </w:rPr>
        <w:t xml:space="preserve">Note. It is recommended that you uninstall any earlier version of MESMER that is installed before </w:t>
      </w:r>
      <w:commentRangeStart w:id="17"/>
      <w:commentRangeStart w:id="18"/>
      <w:r w:rsidRPr="00B009F9">
        <w:rPr>
          <w:b/>
          <w:bCs/>
        </w:rPr>
        <w:t>installing the latest version</w:t>
      </w:r>
      <w:commentRangeEnd w:id="17"/>
      <w:r w:rsidR="0093520A">
        <w:rPr>
          <w:rStyle w:val="CommentReference"/>
        </w:rPr>
        <w:commentReference w:id="17"/>
      </w:r>
      <w:commentRangeEnd w:id="18"/>
      <w:r w:rsidR="004654AB">
        <w:rPr>
          <w:rStyle w:val="CommentReference"/>
        </w:rPr>
        <w:commentReference w:id="18"/>
      </w:r>
      <w:r w:rsidRPr="00B009F9">
        <w:rPr>
          <w:b/>
          <w:bCs/>
        </w:rPr>
        <w:t xml:space="preserve">. </w:t>
      </w:r>
      <w:r w:rsidR="004654AB">
        <w:rPr>
          <w:b/>
          <w:bCs/>
        </w:rPr>
        <w:t>Before uninstalling make sure any files that you have placed in the MESMER area have been moved to a safe place.</w:t>
      </w:r>
    </w:p>
    <w:p w14:paraId="1DB264B2" w14:textId="77777777" w:rsidR="00B93E04" w:rsidRPr="00B009F9" w:rsidRDefault="00B93E04" w:rsidP="00DD4877">
      <w:pPr>
        <w:spacing w:after="0"/>
        <w:rPr>
          <w:b/>
          <w:bCs/>
        </w:rPr>
      </w:pPr>
    </w:p>
    <w:p w14:paraId="66168D60" w14:textId="77777777" w:rsidR="00F77C82" w:rsidRDefault="00F77C82" w:rsidP="005B4CCA">
      <w:pPr>
        <w:pStyle w:val="Heading3"/>
      </w:pPr>
      <w:bookmarkStart w:id="19" w:name="_Toc196766787"/>
      <w:r>
        <w:t>Compiling on Windows</w:t>
      </w:r>
      <w:bookmarkEnd w:id="19"/>
    </w:p>
    <w:p w14:paraId="0A3A7797" w14:textId="1E992880" w:rsidR="00F77C82" w:rsidRDefault="00F77C82">
      <w:r>
        <w:t xml:space="preserve">If you </w:t>
      </w:r>
      <w:r w:rsidRPr="009B304D">
        <w:t>want</w:t>
      </w:r>
      <w:r>
        <w:t xml:space="preserve"> to build MESMER yourself, if an executable release is not available so that you </w:t>
      </w:r>
      <w:proofErr w:type="gramStart"/>
      <w:r w:rsidRPr="009B304D">
        <w:t>have</w:t>
      </w:r>
      <w:r>
        <w:t xml:space="preserve"> to</w:t>
      </w:r>
      <w:proofErr w:type="gramEnd"/>
      <w:r>
        <w:t xml:space="preserve">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3A4DE664"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2077F0">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21"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22" w:history="1">
        <w:r>
          <w:rPr>
            <w:rStyle w:val="Hyperlink"/>
          </w:rPr>
          <w:t>http://mesmer.svn.sourceforge.net/viewvc/mesmer/tags/Release_4.1</w:t>
        </w:r>
      </w:hyperlink>
    </w:p>
    <w:p w14:paraId="7F82B801" w14:textId="77777777" w:rsidR="00B93E04" w:rsidRDefault="00F77C82" w:rsidP="00DD4877">
      <w:pPr>
        <w:spacing w:after="0"/>
      </w:pPr>
      <w:r>
        <w:t xml:space="preserve">To build it, go to the </w:t>
      </w:r>
      <w:r w:rsidRPr="00DD4877">
        <w:rPr>
          <w:rFonts w:ascii="Courier New" w:hAnsi="Courier New"/>
          <w:color w:val="FF0000"/>
          <w:sz w:val="22"/>
          <w:szCs w:val="22"/>
        </w:rPr>
        <w:t>\Windows VC</w:t>
      </w:r>
      <w:r w:rsidR="00CE39BB" w:rsidRPr="00DD4877">
        <w:rPr>
          <w:rFonts w:ascii="Courier New" w:hAnsi="Courier New"/>
          <w:color w:val="FF0000"/>
          <w:sz w:val="22"/>
          <w:szCs w:val="22"/>
        </w:rPr>
        <w:t>1</w:t>
      </w:r>
      <w:r w:rsidR="00185AB7" w:rsidRPr="00DD4877">
        <w:rPr>
          <w:rFonts w:ascii="Courier New" w:hAnsi="Courier New"/>
          <w:color w:val="FF0000"/>
          <w:sz w:val="22"/>
          <w:szCs w:val="22"/>
        </w:rPr>
        <w:t>7</w:t>
      </w:r>
      <w:r>
        <w:t xml:space="preserve"> folder, and use Visual C++ to open the file </w:t>
      </w:r>
      <w:commentRangeStart w:id="20"/>
      <w:commentRangeStart w:id="21"/>
      <w:r w:rsidRPr="00DD4877">
        <w:rPr>
          <w:rFonts w:ascii="Courier New" w:hAnsi="Courier New"/>
          <w:color w:val="FF0000"/>
          <w:sz w:val="22"/>
          <w:szCs w:val="22"/>
        </w:rPr>
        <w:t>MESMER.sln</w:t>
      </w:r>
      <w:commentRangeEnd w:id="20"/>
      <w:r w:rsidR="006D01EE">
        <w:rPr>
          <w:rStyle w:val="CommentReference"/>
        </w:rPr>
        <w:commentReference w:id="20"/>
      </w:r>
      <w:commentRangeEnd w:id="21"/>
      <w:r w:rsidR="004654AB">
        <w:rPr>
          <w:rStyle w:val="CommentReference"/>
        </w:rPr>
        <w:commentReference w:id="21"/>
      </w:r>
      <w:r w:rsidRPr="00DD4877">
        <w:rPr>
          <w:sz w:val="20"/>
        </w:rPr>
        <w:t xml:space="preserve">. </w:t>
      </w:r>
      <w:r>
        <w:t>Clicking on the VS20</w:t>
      </w:r>
      <w:r w:rsidR="00CE39BB">
        <w:t>1</w:t>
      </w:r>
      <w:r w:rsidR="00954402">
        <w:t>9</w:t>
      </w:r>
      <w:r>
        <w:t xml:space="preserve"> command </w:t>
      </w:r>
      <w:commentRangeStart w:id="22"/>
      <w:commentRangeStart w:id="23"/>
      <w:r w:rsidRPr="00DD4877">
        <w:rPr>
          <w:rFonts w:ascii="Courier New" w:hAnsi="Courier New"/>
          <w:color w:val="FF6600"/>
          <w:sz w:val="22"/>
          <w:szCs w:val="22"/>
        </w:rPr>
        <w:t>Build the Solution</w:t>
      </w:r>
      <w:commentRangeEnd w:id="22"/>
      <w:r w:rsidR="006D01EE">
        <w:rPr>
          <w:rStyle w:val="CommentReference"/>
        </w:rPr>
        <w:commentReference w:id="22"/>
      </w:r>
      <w:commentRangeEnd w:id="23"/>
      <w:r w:rsidR="004654AB">
        <w:rPr>
          <w:rStyle w:val="CommentReference"/>
        </w:rPr>
        <w:commentReference w:id="23"/>
      </w:r>
      <w:r>
        <w:t xml:space="preserve"> will build the binary executable in </w:t>
      </w:r>
      <w:r w:rsidRPr="00DD4877">
        <w:rPr>
          <w:rFonts w:ascii="Courier New" w:hAnsi="Courier New"/>
          <w:color w:val="FF0000"/>
          <w:sz w:val="22"/>
          <w:szCs w:val="22"/>
        </w:rPr>
        <w:t>\Windows VC</w:t>
      </w:r>
      <w:r w:rsidR="00CE39BB" w:rsidRPr="00DD4877">
        <w:rPr>
          <w:rFonts w:ascii="Courier New" w:hAnsi="Courier New"/>
          <w:color w:val="FF0000"/>
          <w:sz w:val="22"/>
          <w:szCs w:val="22"/>
        </w:rPr>
        <w:t>1</w:t>
      </w:r>
      <w:r w:rsidR="00185AB7" w:rsidRPr="00DD4877">
        <w:rPr>
          <w:rFonts w:ascii="Courier New" w:hAnsi="Courier New"/>
          <w:color w:val="FF0000"/>
          <w:sz w:val="22"/>
          <w:szCs w:val="22"/>
        </w:rPr>
        <w:t>7</w:t>
      </w:r>
      <w:r w:rsidRPr="00DD4877">
        <w:rPr>
          <w:rFonts w:ascii="Courier New" w:hAnsi="Courier New"/>
          <w:color w:val="FF0000"/>
          <w:sz w:val="22"/>
          <w:szCs w:val="22"/>
        </w:rPr>
        <w:t>\Mesmer</w:t>
      </w:r>
      <w:r>
        <w:t xml:space="preserve"> folder.  (Depending on the MESMER release that you download, </w:t>
      </w:r>
      <w:r>
        <w:lastRenderedPageBreak/>
        <w:t>you may see a</w:t>
      </w:r>
      <w:r w:rsidRPr="00DD4877">
        <w:rPr>
          <w:sz w:val="22"/>
          <w:szCs w:val="22"/>
        </w:rPr>
        <w:t xml:space="preserve"> </w:t>
      </w:r>
      <w:r w:rsidRPr="00DD4877">
        <w:rPr>
          <w:rFonts w:ascii="Courier New" w:hAnsi="Courier New"/>
          <w:color w:val="FF0000"/>
          <w:sz w:val="22"/>
          <w:szCs w:val="22"/>
        </w:rPr>
        <w:t>\Windows VC</w:t>
      </w:r>
      <w:r w:rsidR="005E1374" w:rsidRPr="00DD4877">
        <w:rPr>
          <w:rFonts w:ascii="Courier New" w:hAnsi="Courier New"/>
          <w:color w:val="FF0000"/>
          <w:sz w:val="22"/>
          <w:szCs w:val="22"/>
        </w:rPr>
        <w:t>1</w:t>
      </w:r>
      <w:r w:rsidR="00954402" w:rsidRPr="00DD4877">
        <w:rPr>
          <w:rFonts w:ascii="Courier New" w:hAnsi="Courier New"/>
          <w:color w:val="FF0000"/>
          <w:sz w:val="22"/>
          <w:szCs w:val="22"/>
        </w:rPr>
        <w:t>2</w:t>
      </w:r>
      <w:r w:rsidR="00185AB7" w:rsidRPr="00DD4877">
        <w:rPr>
          <w:sz w:val="22"/>
          <w:szCs w:val="22"/>
        </w:rPr>
        <w:t>,</w:t>
      </w:r>
      <w:r w:rsidR="00736F95" w:rsidRPr="00DD4877">
        <w:rPr>
          <w:sz w:val="22"/>
          <w:szCs w:val="22"/>
        </w:rPr>
        <w:t xml:space="preserve"> </w:t>
      </w:r>
      <w:r w:rsidR="00736F95" w:rsidRPr="00DD4877">
        <w:rPr>
          <w:rFonts w:ascii="Courier New" w:hAnsi="Courier New"/>
          <w:color w:val="FF0000"/>
          <w:sz w:val="22"/>
          <w:szCs w:val="22"/>
        </w:rPr>
        <w:t>\Windows VC1</w:t>
      </w:r>
      <w:r w:rsidR="00954402" w:rsidRPr="00DD4877">
        <w:rPr>
          <w:rFonts w:ascii="Courier New" w:hAnsi="Courier New"/>
          <w:color w:val="FF0000"/>
          <w:sz w:val="22"/>
          <w:szCs w:val="22"/>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sidRPr="00DD4877">
        <w:rPr>
          <w:rFonts w:ascii="Courier New" w:hAnsi="Courier New"/>
          <w:color w:val="FF0000"/>
          <w:sz w:val="22"/>
          <w:szCs w:val="22"/>
        </w:rPr>
        <w:t>\Windows VC17</w:t>
      </w:r>
      <w:r w:rsidR="00185AB7">
        <w:rPr>
          <w:rFonts w:ascii="Courier New" w:hAnsi="Courier New"/>
          <w:color w:val="FF0000"/>
        </w:rPr>
        <w:t xml:space="preserve">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respectively.)</w:t>
      </w:r>
    </w:p>
    <w:p w14:paraId="5157048C" w14:textId="3D479DEF" w:rsidR="00D51B79" w:rsidRDefault="00736F95" w:rsidP="00DD4877">
      <w:pPr>
        <w:spacing w:after="0"/>
      </w:pPr>
      <w:r>
        <w:t xml:space="preserve"> </w:t>
      </w:r>
    </w:p>
    <w:p w14:paraId="12564315" w14:textId="77777777" w:rsidR="004A0097" w:rsidRPr="004A0097" w:rsidRDefault="004A0097" w:rsidP="005B4CCA">
      <w:pPr>
        <w:pStyle w:val="Heading3"/>
      </w:pPr>
      <w:bookmarkStart w:id="24" w:name="_Ref480921876"/>
      <w:bookmarkStart w:id="25" w:name="_Toc196766788"/>
      <w:r>
        <w:t>Compiling P</w:t>
      </w:r>
      <w:r w:rsidR="00D51B79">
        <w:t>arallel MESMER on Windows</w:t>
      </w:r>
      <w:bookmarkEnd w:id="24"/>
      <w:bookmarkEnd w:id="25"/>
    </w:p>
    <w:p w14:paraId="12583667" w14:textId="219F6953" w:rsidR="00D51B79" w:rsidRDefault="003C7272" w:rsidP="00D51B79">
      <w:r>
        <w:t>To</w:t>
      </w:r>
      <w:r w:rsidR="00084B4C">
        <w:t xml:space="preserve"> assist the building of parallel MESMER a configuration has been created in the solutions for both VS201</w:t>
      </w:r>
      <w:r w:rsidR="00954402">
        <w:t>7</w:t>
      </w:r>
      <w:r w:rsidR="00084B4C">
        <w:t xml:space="preserve"> and VS201</w:t>
      </w:r>
      <w:r w:rsidR="00954402">
        <w:t>9</w:t>
      </w:r>
      <w:r w:rsidR="00084B4C">
        <w:t xml:space="preserve"> called “</w:t>
      </w:r>
      <w:proofErr w:type="spellStart"/>
      <w:r w:rsidR="00084B4C">
        <w:t>MPIRelease</w:t>
      </w:r>
      <w:proofErr w:type="spellEnd"/>
      <w:r w:rsidR="00084B4C">
        <w:t>” w</w:t>
      </w:r>
      <w:r w:rsidR="00EF1288">
        <w:t>ith</w:t>
      </w:r>
      <w:r w:rsidR="00084B4C">
        <w:t xml:space="preserve">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23"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r>
        <w:t>both</w:t>
      </w:r>
      <w:r w:rsidR="00521C81">
        <w:t xml:space="preserve"> packages as described in the associated documentation. When this is complete the following additional changes, in the MESMER project property pages</w:t>
      </w:r>
      <w:r w:rsidR="00EF1288">
        <w:t>,</w:t>
      </w:r>
      <w:r w:rsidR="00521C81">
        <w:t xml:space="preserve"> are required </w:t>
      </w:r>
      <w:r>
        <w:t>to</w:t>
      </w:r>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DD4877">
        <w:rPr>
          <w:rFonts w:ascii="Courier New" w:hAnsi="Courier New"/>
          <w:color w:val="FF0000"/>
          <w:sz w:val="22"/>
          <w:szCs w:val="22"/>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DD4877">
        <w:rPr>
          <w:rFonts w:ascii="Courier New" w:hAnsi="Courier New"/>
          <w:color w:val="FF0000"/>
          <w:sz w:val="22"/>
          <w:szCs w:val="22"/>
        </w:rPr>
        <w:t>…\Microsoft SDKs\MPI\lib\x86</w:t>
      </w:r>
      <w:r>
        <w:t xml:space="preserve"> folder.</w:t>
      </w:r>
    </w:p>
    <w:p w14:paraId="7864E5FF" w14:textId="4FFC6700" w:rsidR="00AD1A87" w:rsidRDefault="00AD1A87" w:rsidP="00DD4877">
      <w:pPr>
        <w:pStyle w:val="ListParagraph"/>
        <w:numPr>
          <w:ilvl w:val="0"/>
          <w:numId w:val="23"/>
        </w:numPr>
        <w:spacing w:after="0"/>
      </w:pPr>
      <w:r>
        <w:t xml:space="preserve"> In the Linker/Input section add the libraries: msmpi.lib, msmpifec.lib and msmpifmc.lib.</w:t>
      </w:r>
    </w:p>
    <w:p w14:paraId="210845F7" w14:textId="77777777" w:rsidR="00B93E04" w:rsidRPr="00D51B79" w:rsidRDefault="00B93E04" w:rsidP="00DD4877">
      <w:pPr>
        <w:spacing w:after="0"/>
      </w:pPr>
    </w:p>
    <w:p w14:paraId="5B551CBC" w14:textId="77777777" w:rsidR="00F77C82" w:rsidRDefault="00F77C82" w:rsidP="005B4CCA">
      <w:pPr>
        <w:pStyle w:val="Heading3"/>
      </w:pPr>
      <w:bookmarkStart w:id="26" w:name="_Toc196766789"/>
      <w:r>
        <w:t>Running on Windows</w:t>
      </w:r>
      <w:bookmarkEnd w:id="26"/>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77CC4FBC" w:rsidR="00F77C82" w:rsidRDefault="00F77C82">
      <w:r>
        <w:lastRenderedPageBreak/>
        <w:t xml:space="preserve">where </w:t>
      </w:r>
      <w:r w:rsidRPr="00DD4877">
        <w:rPr>
          <w:rFonts w:ascii="Courier New" w:hAnsi="Courier New"/>
          <w:color w:val="FF0000"/>
          <w:sz w:val="22"/>
          <w:szCs w:val="22"/>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2077F0">
        <w:t>6.6</w:t>
      </w:r>
      <w:r w:rsidR="007A15CE">
        <w:fldChar w:fldCharType="end"/>
      </w:r>
      <w:r w:rsidR="00C8628D">
        <w:t xml:space="preserve"> </w:t>
      </w:r>
      <w:r>
        <w:t>for a more complete description of the options and syntax of the command line.</w:t>
      </w:r>
    </w:p>
    <w:p w14:paraId="5CF9144B" w14:textId="39DF50FD" w:rsidR="00D3536A" w:rsidRDefault="00B93E04" w:rsidP="00DD4877">
      <w:pPr>
        <w:spacing w:after="0"/>
      </w:pPr>
      <w:r>
        <w:tab/>
      </w:r>
      <w:r w:rsidR="005301F4" w:rsidRPr="005301F4">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4732C80F" w14:textId="77777777" w:rsidR="00B93E04" w:rsidRDefault="00B93E04" w:rsidP="00DD4877">
      <w:pPr>
        <w:spacing w:after="0"/>
      </w:pPr>
    </w:p>
    <w:p w14:paraId="5A8C72B0" w14:textId="77777777" w:rsidR="00D51B79" w:rsidRDefault="004A0097" w:rsidP="005B4CCA">
      <w:pPr>
        <w:pStyle w:val="Heading3"/>
      </w:pPr>
      <w:bookmarkStart w:id="27" w:name="_Toc196766790"/>
      <w:r>
        <w:t>Running P</w:t>
      </w:r>
      <w:r w:rsidR="00D51B79">
        <w:t>arallel MESMER on Windows</w:t>
      </w:r>
      <w:bookmarkEnd w:id="27"/>
    </w:p>
    <w:p w14:paraId="5918A3ED" w14:textId="2CB390CC" w:rsidR="00D51B79" w:rsidRDefault="00D51B79">
      <w:r>
        <w:t xml:space="preserve">Running parallel MESMER on Windows </w:t>
      </w:r>
      <w:r w:rsidR="00617C39">
        <w:t xml:space="preserve">is </w:t>
      </w:r>
      <w:proofErr w:type="gramStart"/>
      <w:r w:rsidR="00617C39">
        <w:t>similar to</w:t>
      </w:r>
      <w:proofErr w:type="gramEnd"/>
      <w:r w:rsidR="00617C39">
        <w:t xml:space="preserve"> the above, but it is necessary to have a parallel environment in place. It is recommended that “</w:t>
      </w:r>
      <w:hyperlink r:id="rId24"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2077F0">
        <w:t>6.3.3</w:t>
      </w:r>
      <w:r w:rsidR="00617C39">
        <w:fldChar w:fldCharType="end"/>
      </w:r>
      <w:r w:rsidR="00617C39">
        <w:t xml:space="preserve"> for details on how to install this. Once installed</w:t>
      </w:r>
      <w:r w:rsidR="00EF1288">
        <w:t>,</w:t>
      </w:r>
      <w:r w:rsidR="00617C39">
        <w:t xml:space="preserve"> parallel MESMER can be run from the </w:t>
      </w:r>
      <w:r w:rsidR="001D5AFF">
        <w:t>command line</w:t>
      </w:r>
      <w:r w:rsidR="00EF1288">
        <w:t>;</w:t>
      </w:r>
      <w:r w:rsidR="001D5AFF">
        <w:t xml:space="preserve"> for </w:t>
      </w:r>
      <w:r w:rsidR="00646F0D">
        <w:t>example,</w:t>
      </w:r>
      <w:r w:rsidR="001D5AFF">
        <w:t xml:space="preserve"> to run the </w:t>
      </w:r>
      <w:r w:rsidR="001D5AFF" w:rsidRPr="00DD4877">
        <w:rPr>
          <w:rFonts w:ascii="Courier New" w:hAnsi="Courier New"/>
          <w:color w:val="FF0000"/>
          <w:sz w:val="22"/>
          <w:szCs w:val="22"/>
        </w:rPr>
        <w:t>ipropyl_LM.xml</w:t>
      </w:r>
      <w:r w:rsidR="001D5AFF">
        <w:t xml:space="preserve"> example in the </w:t>
      </w:r>
      <w:r w:rsidR="001D5AFF" w:rsidRPr="00DD4877">
        <w:rPr>
          <w:rFonts w:ascii="Courier New" w:hAnsi="Courier New"/>
          <w:color w:val="FF0000"/>
          <w:sz w:val="22"/>
          <w:szCs w:val="22"/>
        </w:rPr>
        <w:t>examples/</w:t>
      </w:r>
      <w:proofErr w:type="spellStart"/>
      <w:r w:rsidR="001D5AFF" w:rsidRPr="00DD4877">
        <w:rPr>
          <w:rFonts w:ascii="Courier New" w:hAnsi="Courier New"/>
          <w:color w:val="FF0000"/>
          <w:sz w:val="22"/>
          <w:szCs w:val="22"/>
        </w:rPr>
        <w:t>i</w:t>
      </w:r>
      <w:proofErr w:type="spellEnd"/>
      <w:r w:rsidR="001D5AFF" w:rsidRPr="00DD4877">
        <w:rPr>
          <w:rFonts w:ascii="Courier New" w:hAnsi="Courier New"/>
          <w:color w:val="FF0000"/>
          <w:sz w:val="22"/>
          <w:szCs w:val="22"/>
        </w:rPr>
        <w:t>-propyl</w:t>
      </w:r>
      <w:r w:rsidR="001D5AFF">
        <w:t xml:space="preserve"> folder, on four processors the following command should be invoked:</w:t>
      </w:r>
    </w:p>
    <w:p w14:paraId="21559AB5" w14:textId="0C42AB2C" w:rsidR="001D5AFF" w:rsidRDefault="001D5AFF" w:rsidP="00DD4877">
      <w:pPr>
        <w:spacing w:after="0"/>
        <w:rPr>
          <w:rFonts w:ascii="Courier New" w:hAnsi="Courier New"/>
          <w:color w:val="FF0000"/>
        </w:rPr>
      </w:pPr>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74AD716D" w14:textId="77777777" w:rsidR="00B93E04" w:rsidRDefault="00B93E04" w:rsidP="00DD4877">
      <w:pPr>
        <w:spacing w:after="0"/>
      </w:pPr>
    </w:p>
    <w:p w14:paraId="6C1CE2E6" w14:textId="77777777" w:rsidR="00F77C82" w:rsidRDefault="00F77C82" w:rsidP="005B4CCA">
      <w:pPr>
        <w:pStyle w:val="Heading2"/>
      </w:pPr>
      <w:bookmarkStart w:id="28" w:name="_Ref316226734"/>
      <w:bookmarkStart w:id="29" w:name="_Toc196766791"/>
      <w:r>
        <w:t>Linux/UNIX/Mac</w:t>
      </w:r>
      <w:bookmarkEnd w:id="28"/>
      <w:bookmarkEnd w:id="29"/>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sidRPr="00DD4877">
        <w:rPr>
          <w:rFonts w:ascii="Courier New" w:hAnsi="Courier New"/>
          <w:color w:val="FF0000"/>
          <w:sz w:val="22"/>
          <w:szCs w:val="22"/>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sidRPr="00DD4877">
        <w:rPr>
          <w:rFonts w:ascii="Courier New" w:hAnsi="Courier New"/>
          <w:color w:val="FF0000"/>
          <w:sz w:val="22"/>
          <w:szCs w:val="22"/>
        </w:rPr>
        <w:t>filename</w:t>
      </w:r>
      <w:r>
        <w:t xml:space="preserve"> is the name of the </w:t>
      </w:r>
      <w:proofErr w:type="gramStart"/>
      <w:r>
        <w:t>particular MESMER</w:t>
      </w:r>
      <w:proofErr w:type="gramEnd"/>
      <w:r>
        <w:t xml:space="preserve"> release that you have downloaded.  </w:t>
      </w:r>
    </w:p>
    <w:p w14:paraId="61660AC5" w14:textId="1FCA248D" w:rsidR="00F77C82" w:rsidRDefault="00112E1D">
      <w:r>
        <w:t>The faste</w:t>
      </w:r>
      <w:r w:rsidR="00EF1288">
        <w:t>st</w:t>
      </w:r>
      <w:r>
        <w:t xml:space="preserve"> way to build MESMER on Linux is to use the shell script </w:t>
      </w:r>
      <w:r w:rsidRPr="00DD4877">
        <w:rPr>
          <w:rFonts w:ascii="Courier New" w:hAnsi="Courier New"/>
          <w:color w:val="FF0000"/>
          <w:sz w:val="22"/>
          <w:szCs w:val="22"/>
        </w:rPr>
        <w:t>Build.sh</w:t>
      </w:r>
      <w:r>
        <w:t xml:space="preserve"> that is in the top-level directory of a Linux installation. This will build the libraries that MESMER depends on as well as MESMER itself. However, there are occasions when more control over the compilation process is </w:t>
      </w:r>
      <w:proofErr w:type="gramStart"/>
      <w:r>
        <w:t>needed</w:t>
      </w:r>
      <w:proofErr w:type="gramEnd"/>
      <w:r>
        <w:t xml:space="preserve">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DD4877">
      <w:pPr>
        <w:pStyle w:val="Heading3"/>
        <w:ind w:left="851" w:hanging="851"/>
      </w:pPr>
      <w:bookmarkStart w:id="30" w:name="_Toc196766792"/>
      <w:r>
        <w:lastRenderedPageBreak/>
        <w:t xml:space="preserve">Compiling </w:t>
      </w:r>
      <w:proofErr w:type="spellStart"/>
      <w:r>
        <w:t>TinyXML</w:t>
      </w:r>
      <w:bookmarkEnd w:id="30"/>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w:t>
      </w:r>
      <w:proofErr w:type="gramStart"/>
      <w:r>
        <w:t>has to</w:t>
      </w:r>
      <w:proofErr w:type="gramEnd"/>
      <w:r>
        <w:t xml:space="preserve"> be created by typing the following command under the </w:t>
      </w:r>
      <w:r w:rsidRPr="00DD4877">
        <w:rPr>
          <w:rFonts w:ascii="Courier New" w:hAnsi="Courier New" w:cs="Courier New"/>
          <w:color w:val="FF0000"/>
          <w:sz w:val="22"/>
          <w:szCs w:val="22"/>
        </w:rPr>
        <w:t>/</w:t>
      </w:r>
      <w:proofErr w:type="spellStart"/>
      <w:r w:rsidRPr="00DD4877">
        <w:rPr>
          <w:rFonts w:ascii="Courier New" w:hAnsi="Courier New" w:cs="Courier New"/>
          <w:color w:val="FF0000"/>
          <w:sz w:val="22"/>
          <w:szCs w:val="22"/>
        </w:rPr>
        <w:t>tinyxml</w:t>
      </w:r>
      <w:proofErr w:type="spellEnd"/>
      <w:r>
        <w:t xml:space="preserve"> folder:</w:t>
      </w:r>
    </w:p>
    <w:p w14:paraId="56B5939B" w14:textId="7DA9ED65" w:rsidR="00F77C82" w:rsidRDefault="00F77C82" w:rsidP="00DD4877">
      <w:pPr>
        <w:spacing w:after="0"/>
        <w:rPr>
          <w:rFonts w:ascii="Courier New" w:hAnsi="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7B052C01" w14:textId="77777777" w:rsidR="00B93E04" w:rsidRDefault="00B93E04" w:rsidP="00DD4877">
      <w:pPr>
        <w:spacing w:after="0"/>
        <w:rPr>
          <w:rFonts w:ascii="Courier New" w:hAnsi="Courier New" w:cs="Courier New"/>
          <w:color w:val="FF0000"/>
        </w:rPr>
      </w:pPr>
    </w:p>
    <w:p w14:paraId="0EEC8EC8" w14:textId="77777777" w:rsidR="00F77C82" w:rsidRDefault="00F77C82" w:rsidP="00DD4877">
      <w:pPr>
        <w:pStyle w:val="Heading3"/>
        <w:ind w:left="851" w:hanging="851"/>
      </w:pPr>
      <w:bookmarkStart w:id="31" w:name="_Ref56965376"/>
      <w:bookmarkStart w:id="32" w:name="_Toc196766793"/>
      <w:r>
        <w:t>Compiling QD for higher precision arithmetic</w:t>
      </w:r>
      <w:bookmarkEnd w:id="31"/>
      <w:bookmarkEnd w:id="32"/>
    </w:p>
    <w:p w14:paraId="242E5098" w14:textId="0FF583B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w:t>
      </w:r>
      <w:r w:rsidR="00EF1288">
        <w:t>,</w:t>
      </w:r>
      <w:r w:rsidR="00992DC7">
        <w:t xml:space="preserv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EF1288">
        <w:rPr>
          <w:i/>
        </w:rPr>
        <w:t>.</w:t>
      </w:r>
      <w:r w:rsidR="00DE66C1">
        <w:t>,</w:t>
      </w:r>
      <w:r>
        <w:t xml:space="preserve"> </w:t>
      </w:r>
      <w:hyperlink r:id="rId25" w:history="1">
        <w:r w:rsidR="00DE66C1">
          <w:rPr>
            <w:rStyle w:val="Hyperlink"/>
          </w:rPr>
          <w:t>Software Directory (davidhbailey.com)</w:t>
        </w:r>
      </w:hyperlink>
      <w:r>
        <w:t xml:space="preserve">.  The QD installation steps are described in </w:t>
      </w:r>
      <w:r w:rsidRPr="00DD4877">
        <w:rPr>
          <w:rFonts w:ascii="Courier New" w:hAnsi="Courier New"/>
          <w:color w:val="FF0000"/>
          <w:sz w:val="22"/>
          <w:szCs w:val="22"/>
        </w:rPr>
        <w:t>INSTALL</w:t>
      </w:r>
      <w:r>
        <w:t xml:space="preserve"> file of the </w:t>
      </w:r>
      <w:r w:rsidRPr="00DD4877">
        <w:rPr>
          <w:rFonts w:ascii="Courier New" w:hAnsi="Courier New" w:cs="Courier New"/>
          <w:color w:val="FF0000"/>
          <w:sz w:val="22"/>
          <w:szCs w:val="22"/>
        </w:rPr>
        <w:t>/</w:t>
      </w:r>
      <w:proofErr w:type="spellStart"/>
      <w:r w:rsidRPr="00DD4877">
        <w:rPr>
          <w:rFonts w:ascii="Courier New" w:hAnsi="Courier New" w:cs="Courier New"/>
          <w:color w:val="FF0000"/>
          <w:sz w:val="22"/>
          <w:szCs w:val="22"/>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sidRPr="00DD4877">
        <w:rPr>
          <w:rFonts w:ascii="Courier New" w:hAnsi="Courier New" w:cs="Courier New"/>
          <w:color w:val="FF0000"/>
          <w:sz w:val="22"/>
          <w:szCs w:val="22"/>
        </w:rPr>
        <w:t>Mesmer/</w:t>
      </w:r>
      <w:proofErr w:type="spellStart"/>
      <w:r w:rsidRPr="00DD4877">
        <w:rPr>
          <w:rFonts w:ascii="Courier New" w:hAnsi="Courier New" w:cs="Courier New"/>
          <w:color w:val="FF0000"/>
          <w:sz w:val="22"/>
          <w:szCs w:val="22"/>
        </w:rPr>
        <w:t>qd</w:t>
      </w:r>
      <w:proofErr w:type="spellEnd"/>
      <w:r w:rsidRPr="00DD4877">
        <w:rPr>
          <w:rFonts w:ascii="Courier New" w:hAnsi="Courier New" w:cs="Courier New"/>
          <w:color w:val="FF0000"/>
          <w:sz w:val="22"/>
          <w:szCs w:val="22"/>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w:t>
      </w:r>
      <w:proofErr w:type="gramStart"/>
      <w:r>
        <w:rPr>
          <w:rFonts w:ascii="Courier New" w:hAnsi="Courier New" w:cs="Courier New"/>
          <w:color w:val="FF0000"/>
        </w:rPr>
        <w:t>configure</w:t>
      </w:r>
      <w:proofErr w:type="gramEnd"/>
    </w:p>
    <w:p w14:paraId="454D8D66" w14:textId="76663890"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proofErr w:type="gramStart"/>
      <w:r>
        <w:rPr>
          <w:rFonts w:ascii="Courier New" w:hAnsi="Courier New" w:cs="Courier New"/>
          <w:color w:val="FF0000"/>
        </w:rPr>
        <w:t>./</w:t>
      </w:r>
      <w:proofErr w:type="gramEnd"/>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lastRenderedPageBreak/>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3F92B3F3" w14:textId="0E0B0079" w:rsidR="00F77C82" w:rsidRDefault="00F77C82" w:rsidP="00DD4877">
      <w:pPr>
        <w:spacing w:after="0"/>
      </w:pPr>
      <w:r>
        <w:t xml:space="preserve">In some cases where the user has no system administrator’s privilege to install the library, they will need to ask the system administrator for help installing the QD package. </w:t>
      </w:r>
      <w:r w:rsidR="00992DC7">
        <w:t xml:space="preserve">Calculations using extended precession are more expensive. For some systems the increase in computational cost can be offset by using </w:t>
      </w:r>
      <w:r w:rsidR="00EF1288">
        <w:t>r</w:t>
      </w:r>
      <w:r w:rsidR="00992DC7">
        <w:t>eservoir states</w:t>
      </w:r>
      <w:r w:rsidR="00EF1288">
        <w:t>,</w:t>
      </w:r>
      <w:r w:rsidR="00992DC7">
        <w:t xml:space="preserve"> see section </w:t>
      </w:r>
      <w:r w:rsidR="00992DC7">
        <w:fldChar w:fldCharType="begin"/>
      </w:r>
      <w:r w:rsidR="00992DC7">
        <w:instrText xml:space="preserve"> REF _Ref345780303 \r \h </w:instrText>
      </w:r>
      <w:r w:rsidR="00992DC7">
        <w:fldChar w:fldCharType="separate"/>
      </w:r>
      <w:r w:rsidR="002077F0">
        <w:t>7.3.1</w:t>
      </w:r>
      <w:r w:rsidR="00992DC7">
        <w:fldChar w:fldCharType="end"/>
      </w:r>
      <w:r w:rsidR="00992DC7">
        <w:t xml:space="preserve">. </w:t>
      </w:r>
    </w:p>
    <w:p w14:paraId="184BDB5B" w14:textId="77777777" w:rsidR="00B93E04" w:rsidRDefault="00B93E04" w:rsidP="00DD4877">
      <w:pPr>
        <w:spacing w:after="0"/>
      </w:pPr>
    </w:p>
    <w:p w14:paraId="7A0E535B" w14:textId="77777777" w:rsidR="00F77C82" w:rsidRDefault="004A0097" w:rsidP="00DD4877">
      <w:pPr>
        <w:pStyle w:val="Heading3"/>
        <w:ind w:left="851" w:hanging="851"/>
      </w:pPr>
      <w:bookmarkStart w:id="33" w:name="_Ref481614377"/>
      <w:bookmarkStart w:id="34" w:name="_Toc196766794"/>
      <w:r>
        <w:t xml:space="preserve">Compiling </w:t>
      </w:r>
      <w:r w:rsidR="00F77C82">
        <w:t>the Main Executable</w:t>
      </w:r>
      <w:bookmarkEnd w:id="33"/>
      <w:bookmarkEnd w:id="34"/>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sidRPr="00DD4877">
        <w:rPr>
          <w:rFonts w:ascii="Courier New" w:hAnsi="Courier New" w:cs="Courier New"/>
          <w:color w:val="FF0000"/>
          <w:sz w:val="22"/>
          <w:szCs w:val="22"/>
        </w:rPr>
        <w:t>qd_real.h</w:t>
      </w:r>
      <w:proofErr w:type="spellEnd"/>
      <w:r>
        <w:t xml:space="preserve"> and </w:t>
      </w:r>
      <w:proofErr w:type="spellStart"/>
      <w:r w:rsidRPr="00DD4877">
        <w:rPr>
          <w:rFonts w:ascii="Courier New" w:hAnsi="Courier New" w:cs="Courier New"/>
          <w:color w:val="FF0000"/>
          <w:sz w:val="22"/>
          <w:szCs w:val="22"/>
        </w:rPr>
        <w:t>dd_real.h</w:t>
      </w:r>
      <w:proofErr w:type="spellEnd"/>
      <w:r>
        <w:t xml:space="preserve">, then the header file </w:t>
      </w:r>
      <w:proofErr w:type="spellStart"/>
      <w:r w:rsidRPr="00DD4877">
        <w:rPr>
          <w:rFonts w:ascii="Courier New" w:hAnsi="Courier New"/>
          <w:color w:val="FF0000"/>
          <w:sz w:val="22"/>
          <w:szCs w:val="22"/>
        </w:rPr>
        <w:t>MesmerPrecision.h</w:t>
      </w:r>
      <w:proofErr w:type="spellEnd"/>
      <w:r>
        <w:t xml:space="preserve"> must be altered so that it refers to the correct filenames.  For the standard QD install that we expect most users will utilize, changing </w:t>
      </w:r>
      <w:proofErr w:type="spellStart"/>
      <w:r w:rsidRPr="00DD4877">
        <w:rPr>
          <w:rFonts w:ascii="Courier New" w:hAnsi="Courier New"/>
          <w:color w:val="FF0000"/>
          <w:sz w:val="22"/>
          <w:szCs w:val="22"/>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sidRPr="00DD4877">
        <w:rPr>
          <w:rFonts w:ascii="Courier New" w:hAnsi="Courier New" w:cs="Courier New"/>
          <w:color w:val="FF0000"/>
          <w:sz w:val="2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sidRPr="00DD4877">
        <w:rPr>
          <w:rFonts w:ascii="Courier New" w:hAnsi="Courier New"/>
          <w:color w:val="FF0000"/>
          <w:sz w:val="22"/>
          <w:szCs w:val="22"/>
        </w:rPr>
        <w:t>Makefile</w:t>
      </w:r>
      <w:proofErr w:type="spellEnd"/>
      <w:r>
        <w:t xml:space="preserve"> in </w:t>
      </w:r>
      <w:r w:rsidRPr="00DD4877">
        <w:rPr>
          <w:rFonts w:ascii="Courier New" w:hAnsi="Courier New"/>
          <w:color w:val="FF0000"/>
          <w:sz w:val="22"/>
          <w:szCs w:val="22"/>
        </w:rPr>
        <w:t>/</w:t>
      </w:r>
      <w:proofErr w:type="spellStart"/>
      <w:r w:rsidRPr="00DD4877">
        <w:rPr>
          <w:rFonts w:ascii="Courier New" w:hAnsi="Courier New"/>
          <w:color w:val="FF0000"/>
          <w:sz w:val="22"/>
          <w:szCs w:val="22"/>
        </w:rPr>
        <w:t>src</w:t>
      </w:r>
      <w:proofErr w:type="spellEnd"/>
      <w:r>
        <w:t xml:space="preserve"> shouldn’t need any alteration, as it is presently set up with the options that most users will require.  To install the main executable, all that should be required is to go to the </w:t>
      </w:r>
      <w:r w:rsidRPr="00DD4877">
        <w:rPr>
          <w:rFonts w:ascii="Courier New" w:hAnsi="Courier New"/>
          <w:color w:val="FF0000"/>
          <w:sz w:val="22"/>
          <w:szCs w:val="22"/>
        </w:rPr>
        <w:t>/</w:t>
      </w:r>
      <w:proofErr w:type="spellStart"/>
      <w:r w:rsidRPr="00DD4877">
        <w:rPr>
          <w:rFonts w:ascii="Courier New" w:hAnsi="Courier New"/>
          <w:color w:val="FF0000"/>
          <w:sz w:val="22"/>
          <w:szCs w:val="22"/>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26A90015" w:rsidR="00F77C82" w:rsidRDefault="00F77C82">
      <w:r>
        <w:t xml:space="preserve">The latter command will copy the executable to the </w:t>
      </w:r>
      <w:r w:rsidRPr="00DD4877">
        <w:rPr>
          <w:rFonts w:ascii="Courier New" w:hAnsi="Courier New"/>
          <w:color w:val="FF0000"/>
          <w:sz w:val="22"/>
          <w:szCs w:val="22"/>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sidRPr="00DD4877">
        <w:rPr>
          <w:rFonts w:ascii="Courier New" w:hAnsi="Courier New"/>
          <w:color w:val="FF0000"/>
          <w:sz w:val="22"/>
          <w:szCs w:val="22"/>
        </w:rPr>
        <w:t>DEBUG=NO</w:t>
      </w:r>
      <w:r>
        <w:t xml:space="preserve"> to the command line e.g.</w:t>
      </w:r>
      <w:r w:rsidR="006D01EE">
        <w:t>:</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lastRenderedPageBreak/>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t xml:space="preserve">This will remove the previous built object files in </w:t>
      </w:r>
      <w:r w:rsidRPr="00DD4877">
        <w:rPr>
          <w:rFonts w:ascii="Courier New" w:hAnsi="Courier New"/>
          <w:color w:val="FF0000"/>
          <w:sz w:val="22"/>
          <w:szCs w:val="22"/>
        </w:rPr>
        <w:t>/</w:t>
      </w:r>
      <w:proofErr w:type="spellStart"/>
      <w:r w:rsidRPr="00DD4877">
        <w:rPr>
          <w:rFonts w:ascii="Courier New" w:hAnsi="Courier New"/>
          <w:color w:val="FF0000"/>
          <w:sz w:val="22"/>
          <w:szCs w:val="22"/>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sidRPr="00DD4877">
        <w:rPr>
          <w:rFonts w:ascii="Courier New" w:hAnsi="Courier New"/>
          <w:color w:val="FF0000"/>
          <w:sz w:val="22"/>
          <w:szCs w:val="22"/>
        </w:rPr>
        <w:t>make install</w:t>
      </w:r>
      <w:r>
        <w:t xml:space="preserve">, then the executable will reside in </w:t>
      </w:r>
      <w:r w:rsidRPr="00DD4877">
        <w:rPr>
          <w:rFonts w:ascii="Courier New" w:hAnsi="Courier New"/>
          <w:color w:val="FF0000"/>
          <w:sz w:val="22"/>
          <w:szCs w:val="22"/>
        </w:rPr>
        <w:t>/</w:t>
      </w:r>
      <w:proofErr w:type="spellStart"/>
      <w:r w:rsidRPr="00DD4877">
        <w:rPr>
          <w:rFonts w:ascii="Courier New" w:hAnsi="Courier New"/>
          <w:color w:val="FF0000"/>
          <w:sz w:val="22"/>
          <w:szCs w:val="22"/>
        </w:rPr>
        <w:t>src</w:t>
      </w:r>
      <w:proofErr w:type="spellEnd"/>
      <w:r>
        <w:t xml:space="preserve"> and won’t be copied to </w:t>
      </w:r>
      <w:r w:rsidRPr="00DD4877">
        <w:rPr>
          <w:rFonts w:ascii="Courier New" w:hAnsi="Courier New"/>
          <w:color w:val="FF0000"/>
          <w:sz w:val="22"/>
          <w:szCs w:val="22"/>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sidRPr="00DD4877">
        <w:rPr>
          <w:rFonts w:ascii="Courier New" w:hAnsi="Courier New" w:cs="Courier New"/>
          <w:color w:val="FF0000"/>
          <w:sz w:val="22"/>
          <w:szCs w:val="22"/>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sidRPr="00DD4877">
        <w:rPr>
          <w:rFonts w:ascii="Courier New" w:hAnsi="Courier New" w:cs="Courier New"/>
          <w:color w:val="FF0000"/>
          <w:sz w:val="22"/>
          <w:szCs w:val="22"/>
        </w:rPr>
        <w:t>Makefile</w:t>
      </w:r>
      <w:proofErr w:type="spellEnd"/>
      <w:r w:rsidRPr="00DD4877">
        <w:rPr>
          <w:sz w:val="20"/>
        </w:rPr>
        <w:t xml:space="preserve"> </w:t>
      </w:r>
      <w:r>
        <w:t xml:space="preserve">refers to the correct location of </w:t>
      </w:r>
      <w:proofErr w:type="spellStart"/>
      <w:proofErr w:type="gramStart"/>
      <w:r w:rsidRPr="00DD4877">
        <w:rPr>
          <w:rFonts w:ascii="Courier New" w:hAnsi="Courier New"/>
          <w:color w:val="FF0000"/>
          <w:sz w:val="22"/>
          <w:szCs w:val="22"/>
        </w:rPr>
        <w:t>libqd.a</w:t>
      </w:r>
      <w:proofErr w:type="spellEnd"/>
      <w:proofErr w:type="gramEnd"/>
      <w:r>
        <w:t xml:space="preserve"> and </w:t>
      </w:r>
      <w:proofErr w:type="spellStart"/>
      <w:proofErr w:type="gramStart"/>
      <w:r w:rsidRPr="00DD4877">
        <w:rPr>
          <w:rFonts w:ascii="Courier New" w:hAnsi="Courier New" w:cs="Courier New"/>
          <w:color w:val="FF0000"/>
          <w:sz w:val="22"/>
          <w:szCs w:val="22"/>
        </w:rPr>
        <w:t>tinyxml.a</w:t>
      </w:r>
      <w:proofErr w:type="spellEnd"/>
      <w:proofErr w:type="gram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sidRPr="00DD4877">
        <w:rPr>
          <w:rFonts w:ascii="Courier New" w:hAnsi="Courier New" w:cs="Courier New"/>
          <w:color w:val="FF0000"/>
          <w:sz w:val="22"/>
          <w:szCs w:val="22"/>
        </w:rPr>
        <w:t>Makefile</w:t>
      </w:r>
      <w:proofErr w:type="spellEnd"/>
      <w:r>
        <w:t>:</w:t>
      </w:r>
    </w:p>
    <w:p w14:paraId="3CB12B27" w14:textId="77777777" w:rsidR="00F77C82" w:rsidRDefault="00F77C82">
      <w:r>
        <w:rPr>
          <w:rFonts w:ascii="Courier New" w:hAnsi="Courier New" w:cs="Courier New"/>
          <w:color w:val="FF0000"/>
        </w:rPr>
        <w:t>LIBS</w:t>
      </w:r>
      <w:proofErr w:type="gramStart"/>
      <w:r>
        <w:rPr>
          <w:rFonts w:ascii="Courier New" w:hAnsi="Courier New" w:cs="Courier New"/>
          <w:color w:val="FF0000"/>
        </w:rPr>
        <w:tab/>
        <w:t>:= ..</w:t>
      </w:r>
      <w:proofErr w:type="gramEnd"/>
      <w:r>
        <w:rPr>
          <w:rFonts w:ascii="Courier New" w:hAnsi="Courier New" w:cs="Courier New"/>
          <w:color w:val="FF0000"/>
        </w:rPr>
        <w:t>/</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proofErr w:type="gramStart"/>
      <w:r>
        <w:rPr>
          <w:rFonts w:ascii="Courier New" w:hAnsi="Courier New" w:cs="Courier New"/>
          <w:color w:val="FF0000"/>
        </w:rPr>
        <w:t>tinyxml.a</w:t>
      </w:r>
      <w:proofErr w:type="spellEnd"/>
      <w:proofErr w:type="gram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proofErr w:type="gramStart"/>
      <w:r>
        <w:rPr>
          <w:rFonts w:ascii="Courier New" w:hAnsi="Courier New" w:cs="Courier New"/>
          <w:color w:val="FF0000"/>
        </w:rPr>
        <w:t>libqd.a</w:t>
      </w:r>
      <w:proofErr w:type="spellEnd"/>
      <w:proofErr w:type="gramEnd"/>
      <w:r>
        <w:t xml:space="preserve"> </w:t>
      </w:r>
    </w:p>
    <w:p w14:paraId="73D13A13" w14:textId="77777777" w:rsidR="00F77C82" w:rsidRDefault="00F77C82">
      <w:r>
        <w:t xml:space="preserve">where the paths of </w:t>
      </w:r>
      <w:proofErr w:type="spellStart"/>
      <w:proofErr w:type="gramStart"/>
      <w:r w:rsidRPr="00DD4877">
        <w:rPr>
          <w:rFonts w:ascii="Courier New" w:hAnsi="Courier New"/>
          <w:color w:val="FF0000"/>
          <w:sz w:val="22"/>
          <w:szCs w:val="22"/>
        </w:rPr>
        <w:t>libqd.a</w:t>
      </w:r>
      <w:proofErr w:type="spellEnd"/>
      <w:proofErr w:type="gramEnd"/>
      <w:r>
        <w:t xml:space="preserve"> and </w:t>
      </w:r>
      <w:proofErr w:type="spellStart"/>
      <w:proofErr w:type="gramStart"/>
      <w:r w:rsidRPr="00DD4877">
        <w:rPr>
          <w:rFonts w:ascii="Courier New" w:hAnsi="Courier New" w:cs="Courier New"/>
          <w:color w:val="FF0000"/>
          <w:sz w:val="22"/>
          <w:szCs w:val="22"/>
        </w:rPr>
        <w:t>tinyxml.a</w:t>
      </w:r>
      <w:proofErr w:type="spellEnd"/>
      <w:proofErr w:type="gramEnd"/>
      <w:r>
        <w:t xml:space="preserve"> may be relative or absolute.</w:t>
      </w:r>
    </w:p>
    <w:p w14:paraId="3CADF2F9" w14:textId="77777777" w:rsidR="00F77C82" w:rsidRDefault="00F77C82">
      <w:r>
        <w:tab/>
        <w:t xml:space="preserve">Similarly, in the INCS section of the </w:t>
      </w:r>
      <w:proofErr w:type="spellStart"/>
      <w:r w:rsidRPr="00DD4877">
        <w:rPr>
          <w:rFonts w:ascii="Courier New" w:hAnsi="Courier New" w:cs="Courier New"/>
          <w:color w:val="FF0000"/>
          <w:sz w:val="22"/>
          <w:szCs w:val="22"/>
        </w:rPr>
        <w:t>Makefile</w:t>
      </w:r>
      <w:proofErr w:type="spellEnd"/>
      <w:r>
        <w:t xml:space="preserve">, specify the absolute or relative location of both the </w:t>
      </w:r>
      <w:proofErr w:type="spellStart"/>
      <w:r w:rsidRPr="00DD4877">
        <w:rPr>
          <w:rFonts w:ascii="Courier New" w:hAnsi="Courier New"/>
          <w:color w:val="FF0000"/>
          <w:sz w:val="22"/>
          <w:szCs w:val="22"/>
        </w:rPr>
        <w:t>tinyxml</w:t>
      </w:r>
      <w:proofErr w:type="spellEnd"/>
      <w:r w:rsidRPr="00DD4877">
        <w:rPr>
          <w:rFonts w:ascii="Courier New" w:hAnsi="Courier New"/>
          <w:color w:val="FF0000"/>
          <w:sz w:val="22"/>
          <w:szCs w:val="22"/>
        </w:rPr>
        <w:t>/</w:t>
      </w:r>
      <w:r w:rsidR="004B7199">
        <w:t xml:space="preserve"> and the</w:t>
      </w:r>
      <w:r>
        <w:t xml:space="preserve"> </w:t>
      </w:r>
      <w:r w:rsidRPr="00DD4877">
        <w:rPr>
          <w:rFonts w:ascii="Courier New" w:hAnsi="Courier New"/>
          <w:color w:val="FF0000"/>
          <w:sz w:val="22"/>
          <w:szCs w:val="22"/>
        </w:rPr>
        <w:t>/include</w:t>
      </w:r>
      <w:r>
        <w:rPr>
          <w:rFonts w:ascii="Courier New" w:hAnsi="Courier New"/>
          <w:color w:val="FF0000"/>
        </w:rPr>
        <w:t xml:space="preserve"> </w:t>
      </w:r>
      <w:r>
        <w:t xml:space="preserve">folder.  </w:t>
      </w:r>
    </w:p>
    <w:p w14:paraId="784F0EE6" w14:textId="77777777" w:rsidR="00F77C82" w:rsidRDefault="00F77C82">
      <w:pPr>
        <w:rPr>
          <w:rFonts w:ascii="Courier New" w:hAnsi="Courier New"/>
          <w:color w:val="FF0000"/>
        </w:rPr>
      </w:pPr>
      <w:proofErr w:type="gramStart"/>
      <w:r>
        <w:rPr>
          <w:rFonts w:ascii="Courier New" w:hAnsi="Courier New"/>
          <w:color w:val="FF0000"/>
        </w:rPr>
        <w:t>INCS :</w:t>
      </w:r>
      <w:proofErr w:type="gramEnd"/>
      <w:r>
        <w:rPr>
          <w:rFonts w:ascii="Courier New" w:hAnsi="Courier New"/>
          <w:color w:val="FF0000"/>
        </w:rPr>
        <w:t>= -</w:t>
      </w:r>
      <w:proofErr w:type="gramStart"/>
      <w:r>
        <w:rPr>
          <w:rFonts w:ascii="Courier New" w:hAnsi="Courier New"/>
          <w:color w:val="FF0000"/>
        </w:rPr>
        <w:t>I../</w:t>
      </w:r>
      <w:proofErr w:type="spellStart"/>
      <w:proofErr w:type="gramEnd"/>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3C74F102" w:rsidR="00F77C82" w:rsidRDefault="00EF1288" w:rsidP="00DD4877">
      <w:pPr>
        <w:spacing w:after="0"/>
      </w:pPr>
      <w:r>
        <w:t>w</w:t>
      </w:r>
      <w:r w:rsidR="00F77C82">
        <w:t xml:space="preserve">here the </w:t>
      </w:r>
      <w:r w:rsidR="00F77C82" w:rsidRPr="00DD4877">
        <w:rPr>
          <w:rFonts w:ascii="Courier New" w:hAnsi="Courier New"/>
          <w:color w:val="FF0000"/>
          <w:sz w:val="22"/>
          <w:szCs w:val="22"/>
        </w:rPr>
        <w:t>/include</w:t>
      </w:r>
      <w:r w:rsidR="00F77C82">
        <w:rPr>
          <w:rFonts w:ascii="Courier New" w:hAnsi="Courier New"/>
          <w:color w:val="FF0000"/>
        </w:rPr>
        <w:t xml:space="preserve"> </w:t>
      </w:r>
      <w:r w:rsidR="00F77C82">
        <w:t xml:space="preserve">folder specifies where </w:t>
      </w:r>
      <w:proofErr w:type="spellStart"/>
      <w:r w:rsidR="00F77C82" w:rsidRPr="00DD4877">
        <w:rPr>
          <w:rFonts w:ascii="Courier New" w:hAnsi="Courier New"/>
          <w:color w:val="FF0000"/>
          <w:sz w:val="22"/>
          <w:szCs w:val="22"/>
        </w:rPr>
        <w:t>qd_real.h</w:t>
      </w:r>
      <w:proofErr w:type="spellEnd"/>
      <w:r w:rsidR="00F77C82">
        <w:t xml:space="preserve"> and </w:t>
      </w:r>
      <w:proofErr w:type="spellStart"/>
      <w:r w:rsidR="00F77C82" w:rsidRPr="00DD4877">
        <w:rPr>
          <w:rFonts w:ascii="Courier New" w:hAnsi="Courier New"/>
          <w:color w:val="FF0000"/>
          <w:sz w:val="22"/>
          <w:szCs w:val="22"/>
        </w:rPr>
        <w:t>dd_real.h</w:t>
      </w:r>
      <w:proofErr w:type="spellEnd"/>
      <w:r w:rsidR="00F77C82">
        <w:t xml:space="preserve"> live.  So long as the LIBS and INC sections of the </w:t>
      </w:r>
      <w:proofErr w:type="spellStart"/>
      <w:r w:rsidR="00F77C82" w:rsidRPr="00DD4877">
        <w:rPr>
          <w:rFonts w:ascii="Courier New" w:hAnsi="Courier New" w:cs="Courier New"/>
          <w:color w:val="FF0000"/>
          <w:sz w:val="22"/>
          <w:szCs w:val="22"/>
        </w:rPr>
        <w:t>Makefile</w:t>
      </w:r>
      <w:proofErr w:type="spellEnd"/>
      <w:r w:rsidR="00F77C82">
        <w:t xml:space="preserve"> are correct, then you should be able to carry on with compilation of the main MESMER executable using </w:t>
      </w:r>
      <w:r w:rsidR="00F77C82" w:rsidRPr="00DD4877">
        <w:rPr>
          <w:rFonts w:ascii="Courier New" w:hAnsi="Courier New"/>
          <w:color w:val="FF0000"/>
          <w:sz w:val="22"/>
          <w:szCs w:val="22"/>
        </w:rPr>
        <w:t>make</w:t>
      </w:r>
      <w:r w:rsidR="00F77C82">
        <w:rPr>
          <w:rFonts w:ascii="Courier New" w:hAnsi="Courier New"/>
          <w:color w:val="FF0000"/>
        </w:rPr>
        <w:t xml:space="preserve"> </w:t>
      </w:r>
      <w:r w:rsidR="00F77C82">
        <w:t xml:space="preserve">or </w:t>
      </w:r>
      <w:r w:rsidR="00F77C82" w:rsidRPr="00DD4877">
        <w:rPr>
          <w:rFonts w:ascii="Courier New" w:hAnsi="Courier New"/>
          <w:color w:val="FF0000"/>
          <w:sz w:val="22"/>
          <w:szCs w:val="22"/>
        </w:rPr>
        <w:t>make install</w:t>
      </w:r>
      <w:r w:rsidR="00F77C82">
        <w:rPr>
          <w:rFonts w:ascii="Courier New" w:hAnsi="Courier New"/>
          <w:color w:val="FF0000"/>
        </w:rPr>
        <w:t xml:space="preserve"> </w:t>
      </w:r>
      <w:r w:rsidR="00F77C82">
        <w:t>as discussed above.</w:t>
      </w:r>
    </w:p>
    <w:p w14:paraId="6569731A" w14:textId="77777777" w:rsidR="001B159F" w:rsidRDefault="001B159F" w:rsidP="00DD4877">
      <w:pPr>
        <w:spacing w:after="0"/>
      </w:pPr>
    </w:p>
    <w:p w14:paraId="4ACDD091" w14:textId="77777777" w:rsidR="004A0097" w:rsidRDefault="004A0097" w:rsidP="005B4CCA">
      <w:pPr>
        <w:pStyle w:val="Heading3"/>
      </w:pPr>
      <w:bookmarkStart w:id="35" w:name="_Ref481616753"/>
      <w:bookmarkStart w:id="36" w:name="_Toc196766795"/>
      <w:r>
        <w:t>Compiling Parallel MESMER on Linux</w:t>
      </w:r>
      <w:bookmarkEnd w:id="35"/>
      <w:bookmarkEnd w:id="36"/>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 xml:space="preserve">There are a </w:t>
      </w:r>
      <w:r w:rsidR="00CD2CA0">
        <w:lastRenderedPageBreak/>
        <w:t>number of MPI implementations, such as MPICH (</w:t>
      </w:r>
      <w:hyperlink r:id="rId26"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7" w:history="1">
        <w:r w:rsidR="00CD2CA0" w:rsidRPr="00CD2CA0">
          <w:rPr>
            <w:rStyle w:val="Hyperlink"/>
          </w:rPr>
          <w:t>https://www.open-mpi.org/</w:t>
        </w:r>
      </w:hyperlink>
      <w:r w:rsidR="00CD2CA0">
        <w:t>), as well as commercial offerings.</w:t>
      </w:r>
    </w:p>
    <w:p w14:paraId="78DEB5F5" w14:textId="571DDF06" w:rsidR="00135E1B" w:rsidRDefault="00CD2CA0" w:rsidP="00135E1B">
      <w:r>
        <w:t xml:space="preserve">Compilation of parallel MESMER is </w:t>
      </w:r>
      <w:proofErr w:type="gramStart"/>
      <w:r>
        <w:t>similar to</w:t>
      </w:r>
      <w:proofErr w:type="gramEnd"/>
      <w:r>
        <w:t xml:space="preserve"> described above in section </w:t>
      </w:r>
      <w:r w:rsidR="00112E1D">
        <w:fldChar w:fldCharType="begin"/>
      </w:r>
      <w:r w:rsidR="00112E1D">
        <w:instrText xml:space="preserve"> REF _Ref481614377 \r \h </w:instrText>
      </w:r>
      <w:r w:rsidR="00112E1D">
        <w:fldChar w:fldCharType="separate"/>
      </w:r>
      <w:r w:rsidR="002077F0">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should be built in the same way, however</w:t>
      </w:r>
      <w:r w:rsidR="00EF1288">
        <w:t>,</w:t>
      </w:r>
      <w:r w:rsidR="004F087D">
        <w:t xml:space="preserve"> change</w:t>
      </w:r>
      <w:r w:rsidR="00EF1288">
        <w:t>s</w:t>
      </w:r>
      <w:r w:rsidR="004F087D">
        <w:t xml:space="preserve"> to the </w:t>
      </w:r>
      <w:proofErr w:type="spellStart"/>
      <w:r w:rsidR="004F087D" w:rsidRPr="00DD4877">
        <w:rPr>
          <w:rFonts w:ascii="Courier New" w:hAnsi="Courier New"/>
          <w:color w:val="FF0000"/>
          <w:sz w:val="22"/>
          <w:szCs w:val="22"/>
        </w:rPr>
        <w:t>Makefile</w:t>
      </w:r>
      <w:proofErr w:type="spellEnd"/>
      <w:r w:rsidR="004F087D">
        <w:t xml:space="preserve"> in the </w:t>
      </w:r>
      <w:r w:rsidR="004F087D" w:rsidRPr="00DD4877">
        <w:rPr>
          <w:rFonts w:ascii="Courier New" w:hAnsi="Courier New"/>
          <w:color w:val="FF0000"/>
          <w:sz w:val="22"/>
          <w:szCs w:val="22"/>
        </w:rPr>
        <w:t>/</w:t>
      </w:r>
      <w:proofErr w:type="spellStart"/>
      <w:r w:rsidR="004F087D" w:rsidRPr="00DD4877">
        <w:rPr>
          <w:rFonts w:ascii="Courier New" w:hAnsi="Courier New"/>
          <w:color w:val="FF0000"/>
          <w:sz w:val="22"/>
          <w:szCs w:val="22"/>
        </w:rPr>
        <w:t>src</w:t>
      </w:r>
      <w:proofErr w:type="spellEnd"/>
      <w:r w:rsidR="004F087D">
        <w:t xml:space="preserve"> directory are required. Changes are needed </w:t>
      </w:r>
      <w:proofErr w:type="gramStart"/>
      <w:r w:rsidR="004F087D">
        <w:t>in order to</w:t>
      </w:r>
      <w:proofErr w:type="gramEnd"/>
      <w:r w:rsidR="004F087D">
        <w:t xml:space="preserve"> locate MPI header files and libraries</w:t>
      </w:r>
      <w:r w:rsidR="00EF1288">
        <w:t>.</w:t>
      </w:r>
      <w:r w:rsidR="00135E1B">
        <w:t xml:space="preserve"> </w:t>
      </w:r>
      <w:r w:rsidR="004F087D">
        <w:t>The included path variable (line 108 of</w:t>
      </w:r>
      <w:r w:rsidR="00135E1B">
        <w:t xml:space="preserve"> </w:t>
      </w:r>
      <w:proofErr w:type="spellStart"/>
      <w:r w:rsidR="00135E1B" w:rsidRPr="00DD4877">
        <w:rPr>
          <w:rFonts w:ascii="Courier New" w:hAnsi="Courier New"/>
          <w:color w:val="FF0000"/>
          <w:sz w:val="22"/>
          <w:szCs w:val="22"/>
        </w:rPr>
        <w:t>Makefile</w:t>
      </w:r>
      <w:proofErr w:type="spellEnd"/>
      <w:r w:rsidR="004F087D">
        <w:t>)</w:t>
      </w:r>
      <w:r w:rsidR="00135E1B">
        <w:t xml:space="preserve">, </w:t>
      </w:r>
      <w:r w:rsidR="00135E1B" w:rsidRPr="00DD4877">
        <w:rPr>
          <w:rFonts w:ascii="Courier New" w:hAnsi="Courier New"/>
          <w:color w:val="FF0000"/>
          <w:sz w:val="22"/>
          <w:szCs w:val="22"/>
        </w:rPr>
        <w:t>INCS</w:t>
      </w:r>
      <w:r w:rsidR="00135E1B">
        <w:t xml:space="preserve">, needs to be extended to include the location of the </w:t>
      </w:r>
      <w:proofErr w:type="spellStart"/>
      <w:r w:rsidR="00135E1B" w:rsidRPr="00DD4877">
        <w:rPr>
          <w:rFonts w:ascii="Courier New" w:hAnsi="Courier New"/>
          <w:color w:val="FF0000"/>
          <w:sz w:val="22"/>
          <w:szCs w:val="22"/>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proofErr w:type="gramStart"/>
      <w:r w:rsidRPr="008F51B6">
        <w:rPr>
          <w:rFonts w:ascii="Courier New" w:hAnsi="Courier New"/>
          <w:color w:val="FF0000"/>
          <w:sz w:val="20"/>
        </w:rPr>
        <w:t>INCS :</w:t>
      </w:r>
      <w:proofErr w:type="gramEnd"/>
      <w:r w:rsidRPr="008F51B6">
        <w:rPr>
          <w:rFonts w:ascii="Courier New" w:hAnsi="Courier New"/>
          <w:color w:val="FF0000"/>
          <w:sz w:val="20"/>
        </w:rPr>
        <w:t>= -</w:t>
      </w:r>
      <w:proofErr w:type="gramStart"/>
      <w:r w:rsidRPr="008F51B6">
        <w:rPr>
          <w:rFonts w:ascii="Courier New" w:hAnsi="Courier New"/>
          <w:color w:val="FF0000"/>
          <w:sz w:val="20"/>
        </w:rPr>
        <w:t>I../</w:t>
      </w:r>
      <w:proofErr w:type="spellStart"/>
      <w:proofErr w:type="gramEnd"/>
      <w:r w:rsidRPr="008F51B6">
        <w:rPr>
          <w:rFonts w:ascii="Courier New" w:hAnsi="Courier New"/>
          <w:color w:val="FF0000"/>
          <w:sz w:val="20"/>
        </w:rPr>
        <w:t>tinyxml</w:t>
      </w:r>
      <w:proofErr w:type="spellEnd"/>
      <w:r w:rsidRPr="008F51B6">
        <w:rPr>
          <w:rFonts w:ascii="Courier New" w:hAnsi="Courier New"/>
          <w:color w:val="FF0000"/>
          <w:sz w:val="20"/>
        </w:rPr>
        <w:t>/ -</w:t>
      </w:r>
      <w:proofErr w:type="gramStart"/>
      <w:r w:rsidRPr="008F51B6">
        <w:rPr>
          <w:rFonts w:ascii="Courier New" w:hAnsi="Courier New"/>
          <w:color w:val="FF0000"/>
          <w:sz w:val="20"/>
        </w:rPr>
        <w:t>I../</w:t>
      </w:r>
      <w:proofErr w:type="spellStart"/>
      <w:proofErr w:type="gramEnd"/>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sidRPr="00DD4877">
        <w:rPr>
          <w:rFonts w:ascii="Courier New" w:hAnsi="Courier New"/>
          <w:color w:val="FF0000"/>
          <w:sz w:val="22"/>
          <w:szCs w:val="22"/>
        </w:rPr>
        <w:t>Makefile</w:t>
      </w:r>
      <w:proofErr w:type="spellEnd"/>
      <w:r>
        <w:t xml:space="preserve">), </w:t>
      </w:r>
      <w:r w:rsidRPr="00DD4877">
        <w:rPr>
          <w:rFonts w:ascii="Courier New" w:hAnsi="Courier New"/>
          <w:color w:val="FF0000"/>
          <w:sz w:val="22"/>
          <w:szCs w:val="22"/>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roofErr w:type="gramStart"/>
      <w:r w:rsidRPr="008F51B6">
        <w:rPr>
          <w:rFonts w:ascii="Courier New" w:hAnsi="Courier New"/>
          <w:color w:val="FF0000"/>
          <w:sz w:val="20"/>
        </w:rPr>
        <w:t xml:space="preserve">LIBS </w:t>
      </w:r>
      <w:r w:rsidR="00135E1B" w:rsidRPr="008F51B6">
        <w:rPr>
          <w:rFonts w:ascii="Courier New" w:hAnsi="Courier New"/>
          <w:color w:val="FF0000"/>
          <w:sz w:val="20"/>
        </w:rPr>
        <w:t>:</w:t>
      </w:r>
      <w:proofErr w:type="gramEnd"/>
      <w:r w:rsidR="00135E1B" w:rsidRPr="008F51B6">
        <w:rPr>
          <w:rFonts w:ascii="Courier New" w:hAnsi="Courier New"/>
          <w:color w:val="FF0000"/>
          <w:sz w:val="20"/>
        </w:rPr>
        <w:t>=</w:t>
      </w:r>
      <w:proofErr w:type="gramStart"/>
      <w:r w:rsidR="00135E1B" w:rsidRPr="008F51B6">
        <w:rPr>
          <w:rFonts w:ascii="Courier New" w:hAnsi="Courier New"/>
          <w:color w:val="FF0000"/>
          <w:sz w:val="20"/>
        </w:rPr>
        <w:t xml:space="preserve"> ..</w:t>
      </w:r>
      <w:proofErr w:type="gram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proofErr w:type="gram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gramEnd"/>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proofErr w:type="gramStart"/>
      <w:r w:rsidR="00B36426" w:rsidRPr="00B36426">
        <w:rPr>
          <w:rFonts w:ascii="Courier New" w:hAnsi="Courier New"/>
          <w:color w:val="FF0000"/>
          <w:sz w:val="20"/>
        </w:rPr>
        <w:t>libqd.a</w:t>
      </w:r>
      <w:proofErr w:type="spellEnd"/>
      <w:proofErr w:type="gram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w:t>
      </w:r>
      <w:proofErr w:type="gramStart"/>
      <w:r>
        <w:t>*.a</w:t>
      </w:r>
      <w:proofErr w:type="gramEnd"/>
      <w:r>
        <w:t xml:space="preserve">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3001C472" w:rsidR="00135E1B" w:rsidRDefault="008F51B6" w:rsidP="00DD4877">
      <w:pPr>
        <w:spacing w:after="0"/>
      </w:pPr>
      <w:r w:rsidRPr="008F51B6">
        <w:t xml:space="preserve">Alternatively, starting from a fresh download, make the changes to the </w:t>
      </w:r>
      <w:proofErr w:type="spellStart"/>
      <w:r w:rsidRPr="00DD4877">
        <w:rPr>
          <w:rFonts w:ascii="Courier New" w:hAnsi="Courier New"/>
          <w:color w:val="FF0000"/>
          <w:sz w:val="22"/>
          <w:szCs w:val="22"/>
        </w:rPr>
        <w:t>Makefile</w:t>
      </w:r>
      <w:proofErr w:type="spellEnd"/>
      <w:r w:rsidRPr="008F51B6">
        <w:t xml:space="preserve"> just described, </w:t>
      </w:r>
      <w:r>
        <w:t xml:space="preserve">and run </w:t>
      </w:r>
      <w:r w:rsidRPr="008F51B6">
        <w:t xml:space="preserve">the script </w:t>
      </w:r>
      <w:r w:rsidRPr="00DD4877">
        <w:rPr>
          <w:rFonts w:ascii="Courier New" w:hAnsi="Courier New"/>
          <w:color w:val="FF0000"/>
          <w:sz w:val="22"/>
          <w:szCs w:val="22"/>
        </w:rPr>
        <w:t>BuildParallel.sh</w:t>
      </w:r>
      <w:r w:rsidRPr="008F51B6">
        <w:t xml:space="preserve"> </w:t>
      </w:r>
      <w:r>
        <w:t xml:space="preserve">which </w:t>
      </w:r>
      <w:r w:rsidR="00605935">
        <w:t xml:space="preserve">will </w:t>
      </w:r>
      <w:r>
        <w:t>build all the libraries</w:t>
      </w:r>
      <w:r w:rsidR="00605935">
        <w:t xml:space="preserve"> and create the MPI executable.</w:t>
      </w:r>
    </w:p>
    <w:p w14:paraId="008296A6" w14:textId="77777777" w:rsidR="001B159F" w:rsidRPr="004B7199" w:rsidRDefault="001B159F" w:rsidP="00DD4877">
      <w:pPr>
        <w:spacing w:after="0"/>
      </w:pPr>
    </w:p>
    <w:p w14:paraId="4BD4B421" w14:textId="77777777" w:rsidR="00F77C82" w:rsidRDefault="00F77C82" w:rsidP="005B4CCA">
      <w:pPr>
        <w:pStyle w:val="Heading3"/>
      </w:pPr>
      <w:bookmarkStart w:id="37" w:name="_Toc196766796"/>
      <w:r>
        <w:t>Running on Linux/UNIX/Mac</w:t>
      </w:r>
      <w:bookmarkEnd w:id="37"/>
    </w:p>
    <w:p w14:paraId="3A0F311A" w14:textId="77777777" w:rsidR="00F77C82" w:rsidRDefault="00F77C82">
      <w:r>
        <w:t xml:space="preserve">Calling MESMER in UNIX/Linux/Mac systems is </w:t>
      </w:r>
      <w:proofErr w:type="gramStart"/>
      <w:r>
        <w:t>similar to</w:t>
      </w:r>
      <w:proofErr w:type="gramEnd"/>
      <w:r>
        <w:t xml:space="preserve"> Windows systems. The only difference is the name of the executable (</w:t>
      </w:r>
      <w:r w:rsidRPr="00DD4877">
        <w:rPr>
          <w:rFonts w:ascii="Courier New" w:hAnsi="Courier New"/>
          <w:color w:val="FF0000"/>
          <w:sz w:val="22"/>
          <w:szCs w:val="22"/>
        </w:rPr>
        <w:t>mesmer.exe</w:t>
      </w:r>
      <w:r>
        <w:t xml:space="preserve"> in Windows and </w:t>
      </w:r>
      <w:proofErr w:type="spellStart"/>
      <w:r w:rsidRPr="00DD4877">
        <w:rPr>
          <w:rFonts w:ascii="Courier New" w:hAnsi="Courier New"/>
          <w:color w:val="FF0000"/>
          <w:sz w:val="22"/>
          <w:szCs w:val="22"/>
        </w:rPr>
        <w:t>mesmer</w:t>
      </w:r>
      <w:proofErr w:type="spellEnd"/>
      <w:r>
        <w:t xml:space="preserve"> in Linux). </w:t>
      </w:r>
      <w:proofErr w:type="gramStart"/>
      <w:r>
        <w:t>Assuming that</w:t>
      </w:r>
      <w:proofErr w:type="gramEnd"/>
      <w:r>
        <w:t xml:space="preserve"> you have done a </w:t>
      </w:r>
      <w:r w:rsidRPr="00DD4877">
        <w:rPr>
          <w:rFonts w:ascii="Courier New" w:hAnsi="Courier New"/>
          <w:color w:val="FF0000"/>
          <w:sz w:val="22"/>
          <w:szCs w:val="22"/>
        </w:rPr>
        <w:t>make install</w:t>
      </w:r>
      <w:r>
        <w:t xml:space="preserve"> so that the executable resides in </w:t>
      </w:r>
      <w:r w:rsidRPr="00DD4877">
        <w:rPr>
          <w:rFonts w:ascii="Courier New" w:hAnsi="Courier New"/>
          <w:color w:val="FF0000"/>
          <w:sz w:val="22"/>
          <w:szCs w:val="22"/>
        </w:rPr>
        <w:t>/bin</w:t>
      </w:r>
      <w:r>
        <w:t xml:space="preserve">, then from the directory where </w:t>
      </w:r>
      <w:r w:rsidRPr="00DD4877">
        <w:rPr>
          <w:rFonts w:ascii="Courier New" w:hAnsi="Courier New"/>
          <w:color w:val="FF0000"/>
          <w:sz w:val="22"/>
          <w:szCs w:val="22"/>
        </w:rPr>
        <w:t>filename.xml</w:t>
      </w:r>
      <w:r>
        <w:t xml:space="preserve"> is located, one can call MESMER in UNIX/Linux systems by typing:</w:t>
      </w:r>
    </w:p>
    <w:p w14:paraId="73DB877C" w14:textId="77777777" w:rsidR="00F77C82" w:rsidRDefault="00F77C82">
      <w:pPr>
        <w:rPr>
          <w:rFonts w:ascii="Courier New" w:hAnsi="Courier New"/>
          <w:color w:val="FF0000"/>
        </w:rPr>
      </w:pPr>
      <w:proofErr w:type="gramStart"/>
      <w:r>
        <w:rPr>
          <w:rFonts w:ascii="Courier New" w:hAnsi="Courier New"/>
          <w:color w:val="FF0000"/>
        </w:rPr>
        <w:t>./</w:t>
      </w:r>
      <w:proofErr w:type="gramEnd"/>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256A48A5" w:rsidR="00F77C82" w:rsidRDefault="00F77C82">
      <w:r>
        <w:t xml:space="preserve">where </w:t>
      </w:r>
      <w:r w:rsidRPr="00DD4877">
        <w:rPr>
          <w:rFonts w:ascii="Courier New" w:hAnsi="Courier New"/>
          <w:color w:val="FF0000"/>
          <w:sz w:val="22"/>
          <w:szCs w:val="22"/>
        </w:rPr>
        <w:t>~path</w:t>
      </w:r>
      <w:r>
        <w:t xml:space="preserve"> specifies the location of the </w:t>
      </w:r>
      <w:r w:rsidRPr="00DD4877">
        <w:rPr>
          <w:rFonts w:ascii="Courier New" w:hAnsi="Courier New"/>
          <w:color w:val="FF0000"/>
          <w:sz w:val="22"/>
          <w:szCs w:val="22"/>
        </w:rPr>
        <w:t>bin/</w:t>
      </w:r>
      <w:r>
        <w:t xml:space="preserve"> folder on your machine.  If you would rather call MESMER by simply typing</w:t>
      </w:r>
      <w:r w:rsidR="001B159F">
        <w:t>:</w:t>
      </w:r>
      <w:r>
        <w:t xml:space="preserve"> </w:t>
      </w:r>
    </w:p>
    <w:p w14:paraId="69A41E56" w14:textId="77777777" w:rsidR="00F77C82" w:rsidRDefault="00F77C82">
      <w:pPr>
        <w:rPr>
          <w:rFonts w:ascii="Courier New" w:hAnsi="Courier New"/>
          <w:color w:val="FF0000"/>
        </w:rPr>
      </w:pPr>
      <w:proofErr w:type="spellStart"/>
      <w:r>
        <w:rPr>
          <w:rFonts w:ascii="Courier New" w:hAnsi="Courier New"/>
          <w:color w:val="FF0000"/>
        </w:rPr>
        <w:lastRenderedPageBreak/>
        <w:t>mesmer</w:t>
      </w:r>
      <w:proofErr w:type="spellEnd"/>
      <w:r>
        <w:rPr>
          <w:rFonts w:ascii="Courier New" w:hAnsi="Courier New"/>
          <w:color w:val="FF0000"/>
        </w:rPr>
        <w:t xml:space="preserve"> filename.xml</w:t>
      </w:r>
    </w:p>
    <w:p w14:paraId="4967A226" w14:textId="36ED8D5B" w:rsidR="001B159F" w:rsidRDefault="00F77C82" w:rsidP="00DD4877">
      <w:pPr>
        <w:spacing w:after="0"/>
      </w:pPr>
      <w:r>
        <w:t xml:space="preserve">without having to specify the executable path every time, then you </w:t>
      </w:r>
      <w:proofErr w:type="gramStart"/>
      <w:r>
        <w:t>have to</w:t>
      </w:r>
      <w:proofErr w:type="gramEnd"/>
      <w:r>
        <w:t xml:space="preserve"> export the directory in which the </w:t>
      </w:r>
      <w:proofErr w:type="spellStart"/>
      <w:r w:rsidR="005046D3">
        <w:rPr>
          <w:rFonts w:ascii="Courier New" w:hAnsi="Courier New"/>
          <w:color w:val="FF0000"/>
        </w:rPr>
        <w:t>mesmer</w:t>
      </w:r>
      <w:proofErr w:type="spellEnd"/>
      <w:r w:rsidR="005046D3">
        <w:rPr>
          <w:rFonts w:ascii="Courier New" w:hAnsi="Courier New"/>
          <w:color w:val="FF0000"/>
        </w:rPr>
        <w:t xml:space="preserve"> </w:t>
      </w:r>
      <w:r>
        <w:t xml:space="preserve">executable resides to the appropriate environment variables. </w:t>
      </w:r>
    </w:p>
    <w:p w14:paraId="582CB3CA" w14:textId="37C6318C" w:rsidR="00F77C82" w:rsidRDefault="00F77C82" w:rsidP="00DD4877">
      <w:pPr>
        <w:spacing w:after="0"/>
      </w:pPr>
      <w:r>
        <w:t xml:space="preserve"> </w:t>
      </w:r>
    </w:p>
    <w:p w14:paraId="45FA3176" w14:textId="77777777" w:rsidR="004A0097" w:rsidRDefault="004A0097" w:rsidP="005B4CCA">
      <w:pPr>
        <w:pStyle w:val="Heading3"/>
      </w:pPr>
      <w:bookmarkStart w:id="38" w:name="_Toc196766797"/>
      <w:r>
        <w:t>Running Parallel MESMER on Linux/UNIX/Mac</w:t>
      </w:r>
      <w:bookmarkEnd w:id="38"/>
    </w:p>
    <w:p w14:paraId="2A4856FB" w14:textId="27F1C838" w:rsidR="004C1EB2" w:rsidRDefault="004C1EB2" w:rsidP="004C1EB2">
      <w:r>
        <w:t xml:space="preserve">Running parallel MESMER on Linux is </w:t>
      </w:r>
      <w:proofErr w:type="gramStart"/>
      <w:r>
        <w:t>similar to</w:t>
      </w:r>
      <w:proofErr w:type="gramEnd"/>
      <w:r>
        <w:t xml:space="preserve"> the above, but it is necessary to have a parallel environment in place, as discussed in section </w:t>
      </w:r>
      <w:r>
        <w:fldChar w:fldCharType="begin"/>
      </w:r>
      <w:r>
        <w:instrText xml:space="preserve"> REF _Ref481616753 \r \h </w:instrText>
      </w:r>
      <w:r>
        <w:fldChar w:fldCharType="separate"/>
      </w:r>
      <w:r w:rsidR="002077F0">
        <w:t>6.4.4</w:t>
      </w:r>
      <w:r>
        <w:fldChar w:fldCharType="end"/>
      </w:r>
      <w:r>
        <w:t>. Once installed</w:t>
      </w:r>
      <w:r w:rsidR="00EF1288">
        <w:t>,</w:t>
      </w:r>
      <w:r>
        <w:t xml:space="preserve"> parallel MESMER can be run from the command line</w:t>
      </w:r>
      <w:r w:rsidR="00EF1288">
        <w:t>;</w:t>
      </w:r>
      <w:r>
        <w:t xml:space="preserve"> for </w:t>
      </w:r>
      <w:r w:rsidR="005046D3">
        <w:t>example,</w:t>
      </w:r>
      <w:r>
        <w:t xml:space="preserve"> to run the </w:t>
      </w:r>
      <w:r w:rsidRPr="00DD4877">
        <w:rPr>
          <w:rFonts w:ascii="Courier New" w:hAnsi="Courier New"/>
          <w:color w:val="FF0000"/>
          <w:sz w:val="22"/>
          <w:szCs w:val="22"/>
        </w:rPr>
        <w:t>ipropyl_LM.xml</w:t>
      </w:r>
      <w:r>
        <w:t xml:space="preserve"> example in the </w:t>
      </w:r>
      <w:r w:rsidRPr="00DD4877">
        <w:rPr>
          <w:rFonts w:ascii="Courier New" w:hAnsi="Courier New"/>
          <w:color w:val="FF0000"/>
          <w:sz w:val="22"/>
          <w:szCs w:val="22"/>
        </w:rPr>
        <w:t>examples/</w:t>
      </w:r>
      <w:proofErr w:type="spellStart"/>
      <w:r w:rsidRPr="00DD4877">
        <w:rPr>
          <w:rFonts w:ascii="Courier New" w:hAnsi="Courier New"/>
          <w:color w:val="FF0000"/>
          <w:sz w:val="22"/>
          <w:szCs w:val="22"/>
        </w:rPr>
        <w:t>i</w:t>
      </w:r>
      <w:proofErr w:type="spellEnd"/>
      <w:r w:rsidRPr="00DD4877">
        <w:rPr>
          <w:rFonts w:ascii="Courier New" w:hAnsi="Courier New"/>
          <w:color w:val="FF0000"/>
          <w:sz w:val="22"/>
          <w:szCs w:val="22"/>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5B4CCA">
      <w:pPr>
        <w:pStyle w:val="Heading2"/>
      </w:pPr>
      <w:bookmarkStart w:id="39" w:name="_Toc196766798"/>
      <w:r>
        <w:t>Testing MESMER on Windows and Linux/UNIX/Mac</w:t>
      </w:r>
      <w:bookmarkEnd w:id="39"/>
    </w:p>
    <w:p w14:paraId="39AC67BE" w14:textId="4554C2CD"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w:t>
      </w:r>
      <w:proofErr w:type="gramStart"/>
      <w:r>
        <w:t>OK, and</w:t>
      </w:r>
      <w:proofErr w:type="gramEnd"/>
      <w:r>
        <w:t xml:space="preserve"> likely arise from numerical issues due to OS/architecture combinations; however, larger errors are a cause for </w:t>
      </w:r>
      <w:r w:rsidR="003C7272">
        <w:t>concern,</w:t>
      </w:r>
      <w:r>
        <w:t xml:space="preserve"> and you should check your compilation sequence.  Under Windows, enter DOS command line mode, go to the </w:t>
      </w:r>
      <w:proofErr w:type="spellStart"/>
      <w:r w:rsidRPr="00DD4877">
        <w:rPr>
          <w:rFonts w:ascii="Courier New" w:hAnsi="Courier New"/>
          <w:color w:val="FF0000"/>
          <w:sz w:val="22"/>
          <w:szCs w:val="22"/>
        </w:rPr>
        <w:t>MesmerQA</w:t>
      </w:r>
      <w:proofErr w:type="spellEnd"/>
      <w:r w:rsidRPr="00DD4877">
        <w:rPr>
          <w:rFonts w:ascii="Courier New" w:hAnsi="Courier New"/>
          <w:color w:val="FF0000"/>
          <w:sz w:val="22"/>
          <w:szCs w:val="22"/>
        </w:rPr>
        <w:t>/</w:t>
      </w:r>
      <w:r w:rsidR="001B159F">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70F0DB19" w:rsidR="00F77C82" w:rsidRDefault="00F77C82">
      <w:r>
        <w:t xml:space="preserve">This command executes a script called </w:t>
      </w:r>
      <w:r w:rsidRPr="00DD4877">
        <w:rPr>
          <w:rFonts w:ascii="Courier New" w:hAnsi="Courier New"/>
          <w:color w:val="FF0000"/>
          <w:sz w:val="22"/>
          <w:szCs w:val="22"/>
        </w:rPr>
        <w:t>QA.bat</w:t>
      </w:r>
      <w:r>
        <w:t xml:space="preserve"> which runs MESMER for each test system included within each file in the </w:t>
      </w:r>
      <w:proofErr w:type="spellStart"/>
      <w:r w:rsidRPr="00DD4877">
        <w:rPr>
          <w:rFonts w:ascii="Courier New" w:hAnsi="Courier New"/>
          <w:color w:val="FF0000"/>
          <w:sz w:val="22"/>
          <w:szCs w:val="22"/>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2077F0">
        <w:t>10.1</w:t>
      </w:r>
      <w:r w:rsidR="007A15CE">
        <w:fldChar w:fldCharType="end"/>
      </w:r>
      <w:r>
        <w:t xml:space="preserve">.  Within the folder for each test system is another folder called </w:t>
      </w:r>
      <w:r w:rsidRPr="00DD4877">
        <w:rPr>
          <w:rFonts w:ascii="Courier New" w:hAnsi="Courier New"/>
          <w:color w:val="FF0000"/>
          <w:sz w:val="22"/>
          <w:szCs w:val="22"/>
        </w:rPr>
        <w:t>baselines/&lt;platform&gt;</w:t>
      </w:r>
      <w:r>
        <w:t xml:space="preserve">, into which the output from the </w:t>
      </w:r>
      <w:r w:rsidRPr="00DD4877">
        <w:rPr>
          <w:rFonts w:ascii="Courier New" w:hAnsi="Courier New"/>
          <w:color w:val="FF0000"/>
          <w:sz w:val="22"/>
          <w:szCs w:val="22"/>
        </w:rPr>
        <w:t>QA.bat</w:t>
      </w:r>
      <w:r>
        <w:t xml:space="preserve"> script is copied as </w:t>
      </w:r>
      <w:proofErr w:type="spellStart"/>
      <w:r w:rsidRPr="00DD4877">
        <w:rPr>
          <w:rFonts w:ascii="Courier New" w:hAnsi="Courier New"/>
          <w:color w:val="FF0000"/>
          <w:sz w:val="22"/>
          <w:szCs w:val="22"/>
        </w:rPr>
        <w:t>test.test</w:t>
      </w:r>
      <w:proofErr w:type="spellEnd"/>
      <w:r>
        <w:t xml:space="preserve">, where </w:t>
      </w:r>
      <w:r w:rsidRPr="00DD4877">
        <w:rPr>
          <w:rFonts w:ascii="Courier New" w:hAnsi="Courier New"/>
          <w:color w:val="FF0000"/>
          <w:sz w:val="22"/>
          <w:szCs w:val="22"/>
        </w:rPr>
        <w:t>&lt;platform&gt;</w:t>
      </w:r>
      <w:r>
        <w:rPr>
          <w:rFonts w:ascii="Courier New" w:hAnsi="Courier New"/>
          <w:color w:val="FF0000"/>
        </w:rPr>
        <w:t xml:space="preserve"> </w:t>
      </w:r>
      <w:r>
        <w:t xml:space="preserve">indicates the specific </w:t>
      </w:r>
      <w:r w:rsidR="005046D3">
        <w:t>platform,</w:t>
      </w:r>
      <w:r>
        <w:t xml:space="preserve"> the t</w:t>
      </w:r>
      <w:r w:rsidR="00C068DF">
        <w:t>est was run on e.g. Win32.  The</w:t>
      </w:r>
      <w:r>
        <w:t xml:space="preserve"> </w:t>
      </w:r>
      <w:r w:rsidRPr="00DD4877">
        <w:rPr>
          <w:rFonts w:ascii="Courier New" w:hAnsi="Courier New"/>
          <w:color w:val="FF0000"/>
          <w:sz w:val="22"/>
          <w:szCs w:val="22"/>
        </w:rPr>
        <w:t>baselines/&lt;platform&gt;</w:t>
      </w:r>
      <w:r>
        <w:rPr>
          <w:rFonts w:ascii="Courier New" w:hAnsi="Courier New"/>
          <w:color w:val="FF0000"/>
        </w:rPr>
        <w:t xml:space="preserve"> </w:t>
      </w:r>
      <w:r>
        <w:t xml:space="preserve">directory also includes a file called </w:t>
      </w:r>
      <w:proofErr w:type="spellStart"/>
      <w:r w:rsidRPr="00DD4877">
        <w:rPr>
          <w:rFonts w:ascii="Courier New" w:hAnsi="Courier New" w:cs="Courier New"/>
          <w:color w:val="FF0000"/>
          <w:sz w:val="22"/>
          <w:szCs w:val="22"/>
        </w:rPr>
        <w:t>mesmer.test</w:t>
      </w:r>
      <w:proofErr w:type="spellEnd"/>
      <w:r>
        <w:t xml:space="preserve">, which contains the output obtained by the developers for the corresponding test input file.  The user needs to verify that the results generated by their executable in </w:t>
      </w:r>
      <w:proofErr w:type="spellStart"/>
      <w:r w:rsidRPr="00DD4877">
        <w:rPr>
          <w:rFonts w:ascii="Courier New" w:hAnsi="Courier New"/>
          <w:color w:val="FF0000"/>
          <w:sz w:val="22"/>
          <w:szCs w:val="22"/>
        </w:rPr>
        <w:t>test.test</w:t>
      </w:r>
      <w:proofErr w:type="spellEnd"/>
      <w:r>
        <w:t xml:space="preserve"> are nearly identical to those in </w:t>
      </w:r>
      <w:proofErr w:type="spellStart"/>
      <w:r w:rsidRPr="00DD4877">
        <w:rPr>
          <w:rFonts w:ascii="Courier New" w:hAnsi="Courier New"/>
          <w:color w:val="FF0000"/>
          <w:sz w:val="22"/>
          <w:szCs w:val="22"/>
        </w:rPr>
        <w:t>mesmer.test</w:t>
      </w:r>
      <w:proofErr w:type="spellEnd"/>
      <w:r>
        <w:t xml:space="preserve"> for each system.  If the user carries out any MESMER </w:t>
      </w:r>
      <w:r>
        <w:lastRenderedPageBreak/>
        <w:t xml:space="preserve">development, then all changes to the code should be checked against the </w:t>
      </w:r>
      <w:proofErr w:type="spellStart"/>
      <w:r w:rsidRPr="00DD4877">
        <w:rPr>
          <w:rFonts w:ascii="Courier New" w:hAnsi="Courier New"/>
          <w:color w:val="FF0000"/>
          <w:sz w:val="22"/>
          <w:szCs w:val="22"/>
        </w:rPr>
        <w:t>mesmer.test</w:t>
      </w:r>
      <w:proofErr w:type="spellEnd"/>
      <w:r>
        <w:t xml:space="preserve"> baselines.  Additional instructions for operating the </w:t>
      </w:r>
      <w:r w:rsidRPr="00DD4877">
        <w:rPr>
          <w:rFonts w:ascii="Courier New" w:hAnsi="Courier New" w:cs="Courier New"/>
          <w:color w:val="FF0000"/>
          <w:sz w:val="22"/>
          <w:szCs w:val="22"/>
        </w:rPr>
        <w:t>QA</w:t>
      </w:r>
      <w:r>
        <w:t xml:space="preserve"> command in developer’s mode are included within comments that are written in the </w:t>
      </w:r>
      <w:r w:rsidRPr="00DD4877">
        <w:rPr>
          <w:rFonts w:ascii="Courier New" w:hAnsi="Courier New"/>
          <w:color w:val="FF0000"/>
          <w:sz w:val="22"/>
          <w:szCs w:val="22"/>
        </w:rPr>
        <w:t>QA.bat</w:t>
      </w:r>
      <w:r>
        <w:t xml:space="preserve"> script.</w:t>
      </w:r>
    </w:p>
    <w:p w14:paraId="3A79116C" w14:textId="77777777" w:rsidR="001B159F" w:rsidRDefault="00F77C82">
      <w:r>
        <w:tab/>
        <w:t xml:space="preserve">For Linux/UNIX/Mac, an equivalent script is available and has the name </w:t>
      </w:r>
      <w:r w:rsidRPr="00DD4877">
        <w:rPr>
          <w:rFonts w:ascii="Courier New" w:hAnsi="Courier New"/>
          <w:color w:val="FF0000"/>
          <w:sz w:val="22"/>
          <w:szCs w:val="22"/>
        </w:rPr>
        <w:t>QA.sh</w:t>
      </w:r>
      <w:r>
        <w:t xml:space="preserve">.  Invocation of this script will depend on the command shell that is being used but is otherwise standard. The results can be examined in a similar way. </w:t>
      </w:r>
    </w:p>
    <w:p w14:paraId="77DC8BF1" w14:textId="359BF0FE" w:rsidR="00F77C82" w:rsidRDefault="00F77C82">
      <w:r>
        <w:t xml:space="preserve"> </w:t>
      </w:r>
    </w:p>
    <w:p w14:paraId="62F1A5D2" w14:textId="77777777" w:rsidR="00F77C82" w:rsidRDefault="00F77C82" w:rsidP="005B4CCA">
      <w:pPr>
        <w:pStyle w:val="Heading2"/>
      </w:pPr>
      <w:bookmarkStart w:id="40" w:name="_Ref316226847"/>
      <w:bookmarkStart w:id="41" w:name="_Toc196766799"/>
      <w:r>
        <w:t>MESMER command line</w:t>
      </w:r>
      <w:bookmarkEnd w:id="40"/>
      <w:bookmarkEnd w:id="41"/>
    </w:p>
    <w:p w14:paraId="6B735136" w14:textId="77777777" w:rsidR="00FB7810" w:rsidRDefault="00F77C82">
      <w:proofErr w:type="gramStart"/>
      <w:r>
        <w:t>All of</w:t>
      </w:r>
      <w:proofErr w:type="gramEnd"/>
      <w:r>
        <w:t xml:space="preserve">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proofErr w:type="gramStart"/>
      <w:r w:rsidRPr="008934B5">
        <w:rPr>
          <w:rFonts w:ascii="Courier New" w:hAnsi="Courier New"/>
          <w:color w:val="FF0000"/>
        </w:rPr>
        <w:t>-?</w:t>
      </w:r>
      <w:r>
        <w:t>:</w:t>
      </w:r>
      <w:proofErr w:type="gramEnd"/>
      <w:r>
        <w:t xml:space="preserve">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rsidRPr="003601F7">
        <w:rPr>
          <w:rFonts w:ascii="Courier New" w:hAnsi="Courier New" w:cs="Courier New"/>
          <w:color w:val="FF0000"/>
          <w:sz w:val="22"/>
          <w:szCs w:val="22"/>
        </w:rPr>
        <w:t>mesmer.test</w:t>
      </w:r>
      <w:proofErr w:type="spellEnd"/>
      <w:r>
        <w:t xml:space="preserve"> and </w:t>
      </w:r>
      <w:r w:rsidRPr="003601F7">
        <w:rPr>
          <w:rFonts w:ascii="Courier New" w:hAnsi="Courier New" w:cs="Courier New"/>
          <w:color w:val="FF0000"/>
          <w:sz w:val="22"/>
          <w:szCs w:val="22"/>
        </w:rPr>
        <w:t>mesmer.log</w:t>
      </w:r>
      <w:r>
        <w:t>.</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3601F7">
        <w:rPr>
          <w:rFonts w:ascii="Courier New" w:hAnsi="Courier New" w:cs="Courier New"/>
          <w:color w:val="FF0000"/>
          <w:sz w:val="22"/>
          <w:szCs w:val="22"/>
        </w:rPr>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48DCA1B1"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w:t>
      </w:r>
      <w:r w:rsidR="001B159F">
        <w:t>ESMER</w:t>
      </w:r>
      <w:r>
        <w:t xml:space="preserve"> version.</w:t>
      </w:r>
    </w:p>
    <w:p w14:paraId="0C7B1601" w14:textId="66876996" w:rsidR="00F77C82" w:rsidRDefault="008934B5">
      <w:r>
        <w:t>Hence t</w:t>
      </w:r>
      <w:r w:rsidR="00F77C82">
        <w:t>yping</w:t>
      </w:r>
      <w:r w:rsidR="001B159F">
        <w:t>:</w:t>
      </w:r>
      <w:r w:rsidR="00F77C82">
        <w:t xml:space="preserve"> </w:t>
      </w:r>
    </w:p>
    <w:p w14:paraId="6907E420" w14:textId="77777777" w:rsidR="00F77C82" w:rsidRDefault="00F77C82">
      <w:pPr>
        <w:rPr>
          <w:rFonts w:ascii="Courier New" w:hAnsi="Courier New"/>
          <w:color w:val="FF0000"/>
        </w:rPr>
      </w:pPr>
      <w:proofErr w:type="spellStart"/>
      <w:r>
        <w:rPr>
          <w:rFonts w:ascii="Courier New" w:hAnsi="Courier New"/>
          <w:color w:val="FF0000"/>
        </w:rPr>
        <w:lastRenderedPageBreak/>
        <w:t>mesmer</w:t>
      </w:r>
      <w:proofErr w:type="spellEnd"/>
      <w:r>
        <w:rPr>
          <w:rFonts w:ascii="Courier New" w:hAnsi="Courier New"/>
          <w:color w:val="FF0000"/>
        </w:rPr>
        <w:t xml:space="preserve"> -?</w:t>
      </w:r>
    </w:p>
    <w:p w14:paraId="6EC78F91" w14:textId="77777777" w:rsidR="00F77C82" w:rsidRDefault="00F77C82">
      <w:r>
        <w:t xml:space="preserve">will display the complete set of options for the command line. In normal execution of </w:t>
      </w:r>
      <w:proofErr w:type="gramStart"/>
      <w:r>
        <w:t>MESMER</w:t>
      </w:r>
      <w:proofErr w:type="gramEnd"/>
      <w:r>
        <w:t xml:space="preserve">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25A459A1" w:rsidR="00F77C82" w:rsidRDefault="00F77C82">
      <w:r>
        <w:t xml:space="preserve">If </w:t>
      </w:r>
      <w:r w:rsidRPr="003601F7">
        <w:rPr>
          <w:rFonts w:ascii="Courier New" w:hAnsi="Courier New"/>
          <w:color w:val="FF0000"/>
          <w:sz w:val="22"/>
          <w:szCs w:val="22"/>
        </w:rPr>
        <w:t>outfile.xml</w:t>
      </w:r>
      <w:r>
        <w:t xml:space="preserve"> already existed, it would be renamed </w:t>
      </w:r>
      <w:r w:rsidRPr="003601F7">
        <w:rPr>
          <w:rFonts w:ascii="Courier New" w:hAnsi="Courier New"/>
          <w:color w:val="FF0000"/>
          <w:sz w:val="22"/>
          <w:szCs w:val="22"/>
        </w:rPr>
        <w:t>outfile_prev.xml</w:t>
      </w:r>
      <w:r>
        <w:t>, and any existing file of this name will be deleted. If you simply type</w:t>
      </w:r>
      <w:r w:rsidR="001B159F">
        <w:t>:</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sidRPr="003601F7">
        <w:rPr>
          <w:rFonts w:ascii="Courier New" w:hAnsi="Courier New"/>
          <w:color w:val="FF0000"/>
          <w:sz w:val="22"/>
          <w:szCs w:val="22"/>
        </w:rPr>
        <w:t>mesmer_out.xml</w:t>
      </w:r>
      <w:r>
        <w:rPr>
          <w:rFonts w:ascii="Courier New" w:hAnsi="Courier New"/>
          <w:color w:val="FF0000"/>
        </w:rPr>
        <w:t xml:space="preserve"> </w:t>
      </w:r>
      <w:r>
        <w:t>and there is the same single layer of buffering (i.e., renaming and deleting protocol) as with an explicitly named output file.</w:t>
      </w:r>
    </w:p>
    <w:p w14:paraId="0E869FAB" w14:textId="2FFF57EB" w:rsidR="00B13E18" w:rsidRDefault="00B13E18" w:rsidP="00B13E18">
      <w:r>
        <w:tab/>
        <w:t>A useful command line option is the –N option, which when typed as</w:t>
      </w:r>
      <w:r w:rsidR="001B159F">
        <w:t>:</w:t>
      </w:r>
      <w:r>
        <w:t xml:space="preserve">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082786AC" w:rsidR="00B13E18" w:rsidRDefault="00B13E18" w:rsidP="003601F7">
      <w:pPr>
        <w:spacing w:after="0"/>
      </w:pPr>
      <w:r>
        <w:t xml:space="preserve">will prefix name </w:t>
      </w:r>
      <w:proofErr w:type="gramStart"/>
      <w:r>
        <w:t>all of</w:t>
      </w:r>
      <w:proofErr w:type="gramEnd"/>
      <w:r>
        <w:t xml:space="preserve"> the MESMER output files, *.test file, *.log file, and *.xml using the </w:t>
      </w:r>
      <w:r>
        <w:rPr>
          <w:rFonts w:ascii="Courier New" w:hAnsi="Courier New" w:cs="Courier New"/>
          <w:color w:val="FF0000"/>
          <w:szCs w:val="24"/>
        </w:rPr>
        <w:t>acetyl_O2_0003</w:t>
      </w:r>
      <w:r>
        <w:t xml:space="preserve"> prefix.</w:t>
      </w:r>
    </w:p>
    <w:p w14:paraId="6F662017" w14:textId="77777777" w:rsidR="001B159F" w:rsidRDefault="001B159F" w:rsidP="003601F7">
      <w:pPr>
        <w:spacing w:after="0"/>
      </w:pPr>
    </w:p>
    <w:p w14:paraId="5027CB93" w14:textId="77777777" w:rsidR="00F77C82" w:rsidRDefault="00F77C82" w:rsidP="005B4CCA">
      <w:pPr>
        <w:pStyle w:val="Heading2"/>
      </w:pPr>
      <w:bookmarkStart w:id="42" w:name="_Toc196766800"/>
      <w:r>
        <w:t>MESMER environment variables</w:t>
      </w:r>
      <w:bookmarkEnd w:id="42"/>
    </w:p>
    <w:p w14:paraId="21B9A94F" w14:textId="77777777" w:rsidR="00F77C82" w:rsidRDefault="00F77C82">
      <w:r>
        <w:t xml:space="preserve">The environment variable </w:t>
      </w:r>
      <w:r w:rsidRPr="003601F7">
        <w:rPr>
          <w:rFonts w:ascii="Courier New" w:hAnsi="Courier New"/>
          <w:color w:val="FF0000"/>
          <w:sz w:val="22"/>
          <w:szCs w:val="22"/>
        </w:rPr>
        <w:t>MESMER_AUTHOR</w:t>
      </w:r>
      <w:r>
        <w:rPr>
          <w:rFonts w:ascii="Courier New" w:hAnsi="Courier New"/>
          <w:color w:val="FF0000"/>
        </w:rPr>
        <w:t xml:space="preserve">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w:t>
      </w:r>
      <w:proofErr w:type="gramStart"/>
      <w:r>
        <w:t>executable, and</w:t>
      </w:r>
      <w:proofErr w:type="gramEnd"/>
      <w:r>
        <w:t xml:space="preserve"> is also where MESMER looks first for the files </w:t>
      </w:r>
      <w:r w:rsidRPr="003601F7">
        <w:rPr>
          <w:rFonts w:ascii="Courier New" w:hAnsi="Courier New"/>
          <w:color w:val="FF0000"/>
          <w:sz w:val="22"/>
          <w:szCs w:val="22"/>
        </w:rPr>
        <w:t>defaults.xml</w:t>
      </w:r>
      <w:r>
        <w:t xml:space="preserve"> and </w:t>
      </w:r>
      <w:r w:rsidRPr="003601F7">
        <w:rPr>
          <w:rFonts w:ascii="Courier New" w:hAnsi="Courier New"/>
          <w:color w:val="FF0000"/>
          <w:sz w:val="22"/>
          <w:szCs w:val="22"/>
        </w:rPr>
        <w:t>librarymols.xml</w:t>
      </w:r>
      <w:r w:rsidRPr="003601F7">
        <w:rPr>
          <w:rFonts w:ascii="Courier New" w:hAnsi="Courier New"/>
          <w:color w:val="000000" w:themeColor="text1"/>
        </w:rPr>
        <w:t>.</w:t>
      </w:r>
      <w:r>
        <w:t xml:space="preserve"> If </w:t>
      </w:r>
      <w:r w:rsidRPr="003601F7">
        <w:rPr>
          <w:rFonts w:ascii="Courier New" w:hAnsi="Courier New"/>
          <w:color w:val="FF0000"/>
          <w:sz w:val="22"/>
          <w:szCs w:val="22"/>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sidRPr="003601F7">
        <w:rPr>
          <w:rFonts w:ascii="Courier New" w:hAnsi="Courier New"/>
          <w:color w:val="FF0000"/>
          <w:sz w:val="22"/>
          <w:szCs w:val="22"/>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1705F88B" w:rsidR="00F77C82" w:rsidRDefault="00F77C82">
      <w:r>
        <w:t xml:space="preserve">To do this, set </w:t>
      </w:r>
      <w:r w:rsidRPr="003601F7">
        <w:rPr>
          <w:rFonts w:ascii="Courier New" w:hAnsi="Courier New"/>
          <w:color w:val="FF0000"/>
          <w:sz w:val="22"/>
          <w:szCs w:val="22"/>
        </w:rPr>
        <w:t>MESMER_DIR</w:t>
      </w:r>
      <w:r>
        <w:t xml:space="preserve"> to the location of the MESMER executable by</w:t>
      </w:r>
      <w:r w:rsidR="003948D8">
        <w:t>:</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lastRenderedPageBreak/>
        <w:t>export MESMER_DIR</w:t>
      </w:r>
    </w:p>
    <w:p w14:paraId="6E09100E" w14:textId="77777777" w:rsidR="00F77C82" w:rsidRDefault="00F77C82">
      <w:r>
        <w:tab/>
        <w:t xml:space="preserve">If you want the </w:t>
      </w:r>
      <w:r w:rsidRPr="003601F7">
        <w:rPr>
          <w:rFonts w:ascii="Courier New" w:hAnsi="Courier New"/>
          <w:color w:val="FF0000"/>
          <w:sz w:val="22"/>
          <w:szCs w:val="22"/>
        </w:rPr>
        <w:t>MESMER_DIR</w:t>
      </w:r>
      <w:r>
        <w:t xml:space="preserve"> variable set every time you login to your machine, then add the above two lines to the relevant login scripts. The files </w:t>
      </w:r>
      <w:r w:rsidRPr="003601F7">
        <w:rPr>
          <w:rFonts w:ascii="Courier New" w:hAnsi="Courier New"/>
          <w:color w:val="FF0000"/>
          <w:sz w:val="22"/>
          <w:szCs w:val="22"/>
        </w:rPr>
        <w:t>defaults.xml</w:t>
      </w:r>
      <w:r>
        <w:t xml:space="preserve"> and </w:t>
      </w:r>
      <w:r w:rsidRPr="003601F7">
        <w:rPr>
          <w:rFonts w:ascii="Courier New" w:hAnsi="Courier New"/>
          <w:color w:val="FF0000"/>
          <w:sz w:val="22"/>
          <w:szCs w:val="22"/>
        </w:rPr>
        <w:t>librarymols.xml</w:t>
      </w:r>
      <w:r>
        <w:t xml:space="preserve"> also need to be in the same directory. </w:t>
      </w:r>
      <w:r>
        <w:tab/>
        <w:t xml:space="preserve">If the user is running using the PBS command </w:t>
      </w:r>
      <w:proofErr w:type="spellStart"/>
      <w:r w:rsidRPr="003601F7">
        <w:rPr>
          <w:rFonts w:ascii="Courier New" w:hAnsi="Courier New"/>
          <w:color w:val="FF0000"/>
          <w:sz w:val="22"/>
          <w:szCs w:val="22"/>
        </w:rPr>
        <w:t>qsub</w:t>
      </w:r>
      <w:proofErr w:type="spellEnd"/>
      <w:r>
        <w:t xml:space="preserve">, then the above two lines </w:t>
      </w:r>
      <w:proofErr w:type="gramStart"/>
      <w:r>
        <w:t>are usually are</w:t>
      </w:r>
      <w:proofErr w:type="gramEnd"/>
      <w:r>
        <w:t xml:space="preserve"> placed in the beginning of the </w:t>
      </w:r>
      <w:proofErr w:type="spellStart"/>
      <w:r>
        <w:t>qsub</w:t>
      </w:r>
      <w:proofErr w:type="spellEnd"/>
      <w:r>
        <w:t xml:space="preserve"> script file, which indicates that the commands are executed by the login shell every time the shell is initiated.</w:t>
      </w:r>
    </w:p>
    <w:p w14:paraId="6CB9E2D8" w14:textId="06F39C23" w:rsidR="00F77C82" w:rsidRDefault="00F77C82">
      <w:r>
        <w:tab/>
        <w:t xml:space="preserve">Under Windows, an entry in the </w:t>
      </w:r>
      <w:r w:rsidRPr="003601F7">
        <w:rPr>
          <w:rFonts w:ascii="Courier New" w:hAnsi="Courier New"/>
          <w:color w:val="FF0000"/>
          <w:sz w:val="22"/>
          <w:szCs w:val="22"/>
        </w:rPr>
        <w:t>PATH</w:t>
      </w:r>
      <w:r>
        <w:t xml:space="preserve"> variable provides the location of mesmer.exe. If the Windows installer has been used, the </w:t>
      </w:r>
      <w:r w:rsidRPr="003601F7">
        <w:rPr>
          <w:rFonts w:ascii="Courier New" w:hAnsi="Courier New"/>
          <w:color w:val="FF0000"/>
          <w:sz w:val="22"/>
          <w:szCs w:val="22"/>
        </w:rPr>
        <w:t>MESMER_AUTHOR</w:t>
      </w:r>
      <w:r>
        <w:t>,</w:t>
      </w:r>
      <w:r>
        <w:rPr>
          <w:rFonts w:ascii="Courier New" w:hAnsi="Courier New"/>
          <w:color w:val="FF0000"/>
        </w:rPr>
        <w:t xml:space="preserve"> </w:t>
      </w:r>
      <w:r w:rsidRPr="003601F7">
        <w:rPr>
          <w:rFonts w:ascii="Courier New" w:hAnsi="Courier New"/>
          <w:color w:val="FF0000"/>
          <w:sz w:val="22"/>
          <w:szCs w:val="22"/>
        </w:rPr>
        <w:t>MESMER_DIR</w:t>
      </w:r>
      <w:r>
        <w:t>,</w:t>
      </w:r>
      <w:r>
        <w:rPr>
          <w:rFonts w:ascii="Courier New" w:hAnsi="Courier New"/>
          <w:color w:val="FF0000"/>
        </w:rPr>
        <w:t xml:space="preserve"> </w:t>
      </w:r>
      <w:r>
        <w:t>and</w:t>
      </w:r>
      <w:r>
        <w:rPr>
          <w:rFonts w:ascii="Courier New" w:hAnsi="Courier New"/>
          <w:color w:val="FF0000"/>
        </w:rPr>
        <w:t xml:space="preserve"> </w:t>
      </w:r>
      <w:r w:rsidRPr="003601F7">
        <w:rPr>
          <w:rFonts w:ascii="Courier New" w:hAnsi="Courier New"/>
          <w:color w:val="FF0000"/>
          <w:sz w:val="22"/>
          <w:szCs w:val="22"/>
        </w:rPr>
        <w:t>PATH</w:t>
      </w:r>
      <w:r>
        <w:rPr>
          <w:rFonts w:ascii="Courier New" w:hAnsi="Courier New"/>
          <w:color w:val="FF0000"/>
        </w:rPr>
        <w:t xml:space="preserve"> </w:t>
      </w:r>
      <w:r>
        <w:t xml:space="preserve">environment variables will have been set appropriately. </w:t>
      </w:r>
      <w:r w:rsidRPr="003601F7">
        <w:rPr>
          <w:rFonts w:ascii="Courier New" w:hAnsi="Courier New"/>
          <w:color w:val="FF0000"/>
          <w:sz w:val="22"/>
          <w:szCs w:val="22"/>
        </w:rPr>
        <w:t>MESMER_AUTHOR</w:t>
      </w:r>
      <w:r>
        <w:t xml:space="preserve"> can be set temporarily, for the duration of a command window, by typing</w:t>
      </w:r>
      <w:r w:rsidR="003948D8">
        <w:t>:</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43" w:name="_Ref316227407"/>
      <w:bookmarkStart w:id="44" w:name="_Toc196766801"/>
      <w:r w:rsidRPr="00C05534">
        <w:lastRenderedPageBreak/>
        <w:t>MESMER data files</w:t>
      </w:r>
      <w:bookmarkEnd w:id="43"/>
      <w:bookmarkEnd w:id="44"/>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8"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6A6BD883" w:rsidR="00F77C82" w:rsidRDefault="00F77C82" w:rsidP="000948DE">
      <w:pPr>
        <w:spacing w:after="0"/>
      </w:pPr>
      <w:r>
        <w:tab/>
        <w:t xml:space="preserve">The files can contain data </w:t>
      </w:r>
      <w:proofErr w:type="gramStart"/>
      <w:r>
        <w:t>in excess of</w:t>
      </w:r>
      <w:proofErr w:type="gramEnd"/>
      <w:r>
        <w:t xml:space="preserve">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w:t>
      </w:r>
      <w:proofErr w:type="gramStart"/>
      <w:r>
        <w:t>format</w:t>
      </w:r>
      <w:proofErr w:type="gramEnd"/>
      <w:r>
        <w:t xml:space="preserve"> was chosen because of the availability of tools and technologies for reformatting the data for presentation or reuse by other programs.</w:t>
      </w:r>
    </w:p>
    <w:p w14:paraId="465E19DE" w14:textId="77777777" w:rsidR="00BF1B5A" w:rsidRDefault="00BF1B5A" w:rsidP="000948DE">
      <w:pPr>
        <w:spacing w:after="0"/>
      </w:pPr>
    </w:p>
    <w:p w14:paraId="1EA9F422" w14:textId="77777777" w:rsidR="00F77C82" w:rsidRPr="00246233" w:rsidRDefault="00F77C82" w:rsidP="005B4CCA">
      <w:pPr>
        <w:pStyle w:val="Heading2"/>
      </w:pPr>
      <w:bookmarkStart w:id="45" w:name="_Ref316227181"/>
      <w:bookmarkStart w:id="46" w:name="_Toc196766802"/>
      <w:r w:rsidRPr="00246233">
        <w:t>Editing and Viewing Data Files</w:t>
      </w:r>
      <w:bookmarkEnd w:id="45"/>
      <w:bookmarkEnd w:id="46"/>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74104F69" w:rsidR="000759E5" w:rsidRDefault="000759E5" w:rsidP="000948DE">
      <w:pPr>
        <w:spacing w:after="0"/>
      </w:pPr>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w:t>
      </w:r>
      <w:proofErr w:type="gramStart"/>
      <w:r w:rsidR="00786D79">
        <w:t>MXG</w:t>
      </w:r>
      <w:proofErr w:type="gramEnd"/>
      <w:r w:rsidR="00786D79">
        <w:t xml:space="preserve">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30C376C4" w14:textId="77777777" w:rsidR="00BF1B5A" w:rsidRDefault="00BF1B5A" w:rsidP="000948DE">
      <w:pPr>
        <w:spacing w:after="0"/>
      </w:pPr>
    </w:p>
    <w:p w14:paraId="615CDEE8" w14:textId="22008B62" w:rsidR="00786D79" w:rsidRDefault="00786D79" w:rsidP="005B4CCA">
      <w:pPr>
        <w:pStyle w:val="Heading3"/>
      </w:pPr>
      <w:bookmarkStart w:id="47" w:name="_Toc196766803"/>
      <w:r>
        <w:t xml:space="preserve">Visualization using </w:t>
      </w:r>
      <w:proofErr w:type="spellStart"/>
      <w:r>
        <w:t>FireFox</w:t>
      </w:r>
      <w:proofErr w:type="spellEnd"/>
      <w:r>
        <w:t>/</w:t>
      </w:r>
      <w:proofErr w:type="spellStart"/>
      <w:r>
        <w:t>xslt</w:t>
      </w:r>
      <w:bookmarkEnd w:id="47"/>
      <w:proofErr w:type="spellEnd"/>
    </w:p>
    <w:p w14:paraId="1250AFEF" w14:textId="0ADE1F56"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2077F0" w:rsidRPr="00592261">
        <w:t>Figure 2</w:t>
      </w:r>
      <w:r w:rsidR="002077F0">
        <w:t>:</w:t>
      </w:r>
      <w:r w:rsidR="009C7DF7">
        <w:fldChar w:fldCharType="end"/>
      </w:r>
      <w:r>
        <w:t xml:space="preserve">.  For Firefox to translate the XML data file, it requires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sidRPr="000948DE">
        <w:rPr>
          <w:rFonts w:ascii="Courier New" w:hAnsi="Courier New" w:cs="Courier New"/>
          <w:color w:val="FF0000"/>
          <w:sz w:val="22"/>
          <w:szCs w:val="22"/>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proofErr w:type="gramStart"/>
      <w:r w:rsidRPr="000948DE">
        <w:rPr>
          <w:rFonts w:ascii="Courier New" w:hAnsi="Courier New" w:cs="Courier New"/>
          <w:color w:val="FF0000"/>
          <w:sz w:val="22"/>
          <w:szCs w:val="22"/>
        </w:rPr>
        <w:t>security.fileuri</w:t>
      </w:r>
      <w:proofErr w:type="gramEnd"/>
      <w:r w:rsidRPr="000948DE">
        <w:rPr>
          <w:rFonts w:ascii="Courier New" w:hAnsi="Courier New" w:cs="Courier New"/>
          <w:color w:val="FF0000"/>
          <w:sz w:val="22"/>
          <w:szCs w:val="22"/>
        </w:rPr>
        <w:t>.strict_origin_policy</w:t>
      </w:r>
      <w:proofErr w:type="spellEnd"/>
      <w:r>
        <w:rPr>
          <w:szCs w:val="24"/>
        </w:rPr>
        <w:t xml:space="preserve">, right click on it, and change it to </w:t>
      </w:r>
      <w:proofErr w:type="gramStart"/>
      <w:r>
        <w:rPr>
          <w:szCs w:val="24"/>
        </w:rPr>
        <w:t>false;</w:t>
      </w:r>
      <w:proofErr w:type="gramEnd"/>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sidP="000948DE">
      <w:pPr>
        <w:jc w:val="center"/>
      </w:pPr>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0664DDD8" w:rsidR="00F77C82" w:rsidRPr="000948DE" w:rsidRDefault="00592261" w:rsidP="000948DE">
      <w:pPr>
        <w:pStyle w:val="Caption"/>
        <w:spacing w:after="0" w:line="276" w:lineRule="auto"/>
        <w:jc w:val="center"/>
        <w:rPr>
          <w:b w:val="0"/>
          <w:color w:val="365F91" w:themeColor="accent1" w:themeShade="BF"/>
          <w:sz w:val="24"/>
          <w:szCs w:val="24"/>
        </w:rPr>
      </w:pPr>
      <w:bookmarkStart w:id="48" w:name="_Ref216672916"/>
      <w:r w:rsidRPr="000948DE">
        <w:rPr>
          <w:color w:val="365F91" w:themeColor="accent1" w:themeShade="BF"/>
          <w:sz w:val="24"/>
          <w:szCs w:val="24"/>
        </w:rPr>
        <w:t>Figure 2</w:t>
      </w:r>
      <w:r w:rsidR="00EF1288" w:rsidRPr="000948DE">
        <w:rPr>
          <w:color w:val="365F91" w:themeColor="accent1" w:themeShade="BF"/>
          <w:sz w:val="24"/>
          <w:szCs w:val="24"/>
        </w:rPr>
        <w:t>.</w:t>
      </w:r>
      <w:bookmarkEnd w:id="48"/>
      <w:r w:rsidRPr="000948DE">
        <w:rPr>
          <w:b w:val="0"/>
          <w:color w:val="365F91" w:themeColor="accent1" w:themeShade="BF"/>
          <w:sz w:val="24"/>
          <w:szCs w:val="24"/>
        </w:rPr>
        <w:t xml:space="preserve"> Viewing the potential energy surface of Acetyl (CH</w:t>
      </w:r>
      <w:r w:rsidRPr="000948DE">
        <w:rPr>
          <w:b w:val="0"/>
          <w:color w:val="365F91" w:themeColor="accent1" w:themeShade="BF"/>
          <w:sz w:val="24"/>
          <w:szCs w:val="24"/>
          <w:vertAlign w:val="subscript"/>
        </w:rPr>
        <w:t>3</w:t>
      </w:r>
      <w:proofErr w:type="gramStart"/>
      <w:r w:rsidRPr="000948DE">
        <w:rPr>
          <w:b w:val="0"/>
          <w:color w:val="365F91" w:themeColor="accent1" w:themeShade="BF"/>
          <w:sz w:val="24"/>
          <w:szCs w:val="24"/>
        </w:rPr>
        <w:t>CO)+</w:t>
      </w:r>
      <w:proofErr w:type="gramEnd"/>
      <w:r w:rsidRPr="000948DE">
        <w:rPr>
          <w:b w:val="0"/>
          <w:color w:val="365F91" w:themeColor="accent1" w:themeShade="BF"/>
          <w:sz w:val="24"/>
          <w:szCs w:val="24"/>
        </w:rPr>
        <w:t>O</w:t>
      </w:r>
      <w:r w:rsidRPr="000948DE">
        <w:rPr>
          <w:b w:val="0"/>
          <w:color w:val="365F91" w:themeColor="accent1" w:themeShade="BF"/>
          <w:sz w:val="24"/>
          <w:szCs w:val="24"/>
          <w:vertAlign w:val="subscript"/>
        </w:rPr>
        <w:t>2</w:t>
      </w:r>
      <w:r w:rsidRPr="000948DE">
        <w:rPr>
          <w:b w:val="0"/>
          <w:color w:val="365F91" w:themeColor="accent1" w:themeShade="BF"/>
          <w:sz w:val="24"/>
          <w:szCs w:val="24"/>
        </w:rPr>
        <w:t xml:space="preserve"> reaction by opening the XML input file in Firefox 3.</w:t>
      </w:r>
    </w:p>
    <w:p w14:paraId="6CADFE60" w14:textId="77777777" w:rsidR="00BF1B5A" w:rsidRPr="005B4CCA" w:rsidRDefault="00BF1B5A" w:rsidP="000948DE">
      <w:pPr>
        <w:spacing w:after="0"/>
      </w:pPr>
    </w:p>
    <w:p w14:paraId="16C2F011" w14:textId="21D47C72" w:rsidR="00834C12" w:rsidRDefault="00834C12" w:rsidP="000948DE">
      <w:pPr>
        <w:spacing w:after="0"/>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6FB6F2DC" w14:textId="77777777" w:rsidR="00BF1B5A" w:rsidRDefault="00BF1B5A" w:rsidP="000948DE">
      <w:pPr>
        <w:spacing w:after="0"/>
        <w:rPr>
          <w:szCs w:val="24"/>
        </w:rPr>
      </w:pPr>
    </w:p>
    <w:p w14:paraId="3E3D3E95" w14:textId="109BDE91" w:rsidR="002D2F5B" w:rsidRDefault="002D2F5B" w:rsidP="005B4CCA">
      <w:pPr>
        <w:pStyle w:val="Heading3"/>
      </w:pPr>
      <w:bookmarkStart w:id="49" w:name="_Ref176108497"/>
      <w:bookmarkStart w:id="50" w:name="_Toc196766804"/>
      <w:r>
        <w:t>MESMER XML GUI</w:t>
      </w:r>
      <w:bookmarkEnd w:id="49"/>
      <w:bookmarkEnd w:id="50"/>
    </w:p>
    <w:p w14:paraId="412F8DB3" w14:textId="1B36060C" w:rsidR="00326D1B" w:rsidRDefault="00AA2CA7" w:rsidP="00326D1B">
      <w:pPr>
        <w:rPr>
          <w:szCs w:val="24"/>
        </w:rPr>
      </w:pPr>
      <w:r>
        <w:rPr>
          <w:szCs w:val="24"/>
        </w:rPr>
        <w:t>A beta version of the MESMER XML GUI (MXG) is being introduced in MESMER 7.1. This GUI offers the ability to visualize MESMER input and output data and generate new MESMER input</w:t>
      </w:r>
      <w:r w:rsidRPr="00416B96">
        <w:rPr>
          <w:szCs w:val="24"/>
        </w:rPr>
        <w:t xml:space="preserve"> data. MXG is being developed to support research and save MESMER users’ time.</w:t>
      </w:r>
      <w:r>
        <w:rPr>
          <w:szCs w:val="24"/>
        </w:rPr>
        <w:t xml:space="preserve"> </w:t>
      </w:r>
      <w:r w:rsidRPr="00416B96">
        <w:rPr>
          <w:szCs w:val="24"/>
        </w:rPr>
        <w:t>There is much about MX</w:t>
      </w:r>
      <w:r>
        <w:rPr>
          <w:szCs w:val="24"/>
        </w:rPr>
        <w:t>G</w:t>
      </w:r>
      <w:r w:rsidRPr="00416B96">
        <w:rPr>
          <w:szCs w:val="24"/>
        </w:rPr>
        <w:t xml:space="preserve"> that can be improved</w:t>
      </w:r>
      <w:r>
        <w:rPr>
          <w:szCs w:val="24"/>
        </w:rPr>
        <w:t>, and a</w:t>
      </w:r>
      <w:r w:rsidRPr="00416B96">
        <w:rPr>
          <w:szCs w:val="24"/>
        </w:rPr>
        <w:t xml:space="preserve">ny </w:t>
      </w:r>
      <w:r>
        <w:rPr>
          <w:szCs w:val="24"/>
        </w:rPr>
        <w:t xml:space="preserve">data </w:t>
      </w:r>
      <w:r w:rsidRPr="00416B96">
        <w:rPr>
          <w:szCs w:val="24"/>
        </w:rPr>
        <w:t xml:space="preserve">that </w:t>
      </w:r>
      <w:r>
        <w:rPr>
          <w:szCs w:val="24"/>
        </w:rPr>
        <w:t>are</w:t>
      </w:r>
      <w:r w:rsidRPr="00416B96">
        <w:rPr>
          <w:szCs w:val="24"/>
        </w:rPr>
        <w:t xml:space="preserve"> created should be checked.</w:t>
      </w:r>
      <w:r>
        <w:rPr>
          <w:szCs w:val="24"/>
        </w:rPr>
        <w:t xml:space="preserve"> Known issues include:</w:t>
      </w:r>
      <w:r w:rsidR="00326D1B">
        <w:rPr>
          <w:szCs w:val="24"/>
        </w:rPr>
        <w:t xml:space="preserve"> </w:t>
      </w:r>
    </w:p>
    <w:p w14:paraId="3640E8AB" w14:textId="77777777" w:rsidR="00326D1B" w:rsidRDefault="00326D1B" w:rsidP="00326D1B">
      <w:pPr>
        <w:pStyle w:val="ListParagraph"/>
        <w:numPr>
          <w:ilvl w:val="0"/>
          <w:numId w:val="42"/>
        </w:numPr>
        <w:rPr>
          <w:szCs w:val="24"/>
        </w:rPr>
      </w:pPr>
      <w:r w:rsidRPr="00326D1B">
        <w:rPr>
          <w:szCs w:val="24"/>
        </w:rPr>
        <w:lastRenderedPageBreak/>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07EC9B8B" w:rsidR="00416B96" w:rsidRPr="00416B96" w:rsidRDefault="00326D1B" w:rsidP="00416B96">
      <w:r w:rsidRPr="00326D1B">
        <w:rPr>
          <w:szCs w:val="24"/>
        </w:rPr>
        <w:t>Please test and report issue</w:t>
      </w:r>
      <w:r w:rsidR="00AA2CA7">
        <w:rPr>
          <w:szCs w:val="24"/>
        </w:rPr>
        <w:t>s</w:t>
      </w:r>
      <w:r w:rsidR="007869E9">
        <w:rPr>
          <w:szCs w:val="24"/>
        </w:rPr>
        <w:t xml:space="preserve"> at </w:t>
      </w:r>
      <w:hyperlink r:id="rId30"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77DEB0A7" w:rsidR="00416B96" w:rsidRPr="00416B96" w:rsidRDefault="00BF1B5A" w:rsidP="00416B96">
      <w:pPr>
        <w:rPr>
          <w:szCs w:val="24"/>
        </w:rPr>
      </w:pPr>
      <w:r>
        <w:rPr>
          <w:szCs w:val="24"/>
        </w:rPr>
        <w:tab/>
      </w:r>
      <w:r w:rsidR="00416B96" w:rsidRPr="00416B96">
        <w:rPr>
          <w:szCs w:val="24"/>
        </w:rPr>
        <w:t xml:space="preserve">MXG can be used via GitHub Pages and installed onto devices as a Progressive Web Application (PWA). The latest </w:t>
      </w:r>
      <w:r w:rsidR="008801D7">
        <w:rPr>
          <w:szCs w:val="24"/>
        </w:rPr>
        <w:t xml:space="preserve">development and </w:t>
      </w:r>
      <w:r w:rsidR="00416B96" w:rsidRPr="00416B96">
        <w:rPr>
          <w:szCs w:val="24"/>
        </w:rPr>
        <w:t xml:space="preserve">stable </w:t>
      </w:r>
      <w:r w:rsidR="008801D7">
        <w:rPr>
          <w:szCs w:val="24"/>
        </w:rPr>
        <w:t>versions are</w:t>
      </w:r>
      <w:r w:rsidR="00416B96" w:rsidRPr="00416B96">
        <w:rPr>
          <w:szCs w:val="24"/>
        </w:rPr>
        <w:t xml:space="preserve"> served from GitHub Pages</w:t>
      </w:r>
      <w:r w:rsidR="008801D7">
        <w:rPr>
          <w:szCs w:val="24"/>
        </w:rPr>
        <w:t>:</w:t>
      </w:r>
      <w:r w:rsidR="00416B96"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31"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1314BA03" w:rsidR="00416B96" w:rsidRPr="00416B96" w:rsidRDefault="00416B96" w:rsidP="00416B96">
      <w:pPr>
        <w:rPr>
          <w:szCs w:val="24"/>
        </w:rPr>
      </w:pPr>
      <w:r w:rsidRPr="00416B96">
        <w:rPr>
          <w:szCs w:val="24"/>
        </w:rPr>
        <w:t xml:space="preserve"> - </w:t>
      </w:r>
      <w:hyperlink r:id="rId32" w:history="1">
        <w:r w:rsidR="008801D7" w:rsidRPr="008801D7">
          <w:rPr>
            <w:rStyle w:val="Hyperlink"/>
            <w:szCs w:val="24"/>
          </w:rPr>
          <w:t>Latest stable version</w:t>
        </w:r>
      </w:hyperlink>
    </w:p>
    <w:p w14:paraId="3475CD31" w14:textId="2558E868" w:rsidR="00416B96" w:rsidRDefault="00AA2CA7" w:rsidP="00416B96">
      <w:pPr>
        <w:rPr>
          <w:szCs w:val="24"/>
        </w:rPr>
      </w:pPr>
      <w:r>
        <w:rPr>
          <w:szCs w:val="24"/>
        </w:rPr>
        <w:t xml:space="preserve">From where they can be installed as a PWA. </w:t>
      </w:r>
      <w:r w:rsidRPr="00416B96">
        <w:rPr>
          <w:szCs w:val="24"/>
        </w:rPr>
        <w:t xml:space="preserve">A PWA is a type of application software delivered via the Web and built using common Web technologies including HTML, CSS, JavaScript, and </w:t>
      </w:r>
      <w:proofErr w:type="spellStart"/>
      <w:r w:rsidRPr="00416B96">
        <w:rPr>
          <w:szCs w:val="24"/>
        </w:rPr>
        <w:t>WebAssembly</w:t>
      </w:r>
      <w:proofErr w:type="spellEnd"/>
      <w:r w:rsidRPr="00416B96">
        <w:rPr>
          <w:szCs w:val="24"/>
        </w:rPr>
        <w:t xml:space="preserve">. </w:t>
      </w:r>
      <w:r>
        <w:rPr>
          <w:szCs w:val="24"/>
        </w:rPr>
        <w:t>MXG</w:t>
      </w:r>
      <w:r w:rsidRPr="00416B96">
        <w:rPr>
          <w:szCs w:val="24"/>
        </w:rPr>
        <w:t xml:space="preserve"> should work on any platform with a standards-compliant browser. </w:t>
      </w:r>
      <w:r>
        <w:rPr>
          <w:szCs w:val="24"/>
        </w:rPr>
        <w:t>D</w:t>
      </w:r>
      <w:r w:rsidRPr="00416B96">
        <w:rPr>
          <w:szCs w:val="24"/>
        </w:rPr>
        <w:t xml:space="preserve">etails </w:t>
      </w:r>
      <w:r>
        <w:rPr>
          <w:szCs w:val="24"/>
        </w:rPr>
        <w:t>on</w:t>
      </w:r>
      <w:r w:rsidRPr="00416B96">
        <w:rPr>
          <w:szCs w:val="24"/>
        </w:rPr>
        <w:t xml:space="preserve"> PWA </w:t>
      </w:r>
      <w:r>
        <w:rPr>
          <w:szCs w:val="24"/>
        </w:rPr>
        <w:t>technology are available via:</w:t>
      </w:r>
    </w:p>
    <w:p w14:paraId="7B18FC01" w14:textId="5F1D793D" w:rsidR="008801D7" w:rsidRDefault="008801D7" w:rsidP="008801D7">
      <w:pPr>
        <w:pStyle w:val="ListParagraph"/>
        <w:numPr>
          <w:ilvl w:val="0"/>
          <w:numId w:val="39"/>
        </w:numPr>
        <w:rPr>
          <w:szCs w:val="24"/>
        </w:rPr>
      </w:pPr>
      <w:hyperlink r:id="rId33"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4"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5" w:history="1">
        <w:r w:rsidRPr="00481A2C">
          <w:rPr>
            <w:rStyle w:val="Hyperlink"/>
            <w:szCs w:val="24"/>
          </w:rPr>
          <w:t>General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5ED8A4A9" w:rsidR="00481A2C" w:rsidRDefault="00416B96" w:rsidP="00416B96">
      <w:pPr>
        <w:pStyle w:val="ListParagraph"/>
        <w:numPr>
          <w:ilvl w:val="0"/>
          <w:numId w:val="41"/>
        </w:numPr>
        <w:rPr>
          <w:szCs w:val="24"/>
        </w:rPr>
      </w:pPr>
      <w:hyperlink r:id="rId36"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7"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8" w:history="1">
        <w:r w:rsidRPr="00481A2C">
          <w:rPr>
            <w:rStyle w:val="Hyperlink"/>
            <w:szCs w:val="24"/>
          </w:rPr>
          <w:t>Edge</w:t>
        </w:r>
      </w:hyperlink>
    </w:p>
    <w:p w14:paraId="20789092" w14:textId="6C2F21EB" w:rsidR="00416B96" w:rsidRPr="000948DE" w:rsidRDefault="00416B96" w:rsidP="000948DE">
      <w:pPr>
        <w:pStyle w:val="ListParagraph"/>
        <w:numPr>
          <w:ilvl w:val="0"/>
          <w:numId w:val="41"/>
        </w:numPr>
        <w:spacing w:after="0"/>
        <w:rPr>
          <w:rStyle w:val="Hyperlink"/>
          <w:color w:val="auto"/>
          <w:szCs w:val="24"/>
          <w:u w:val="none"/>
        </w:rPr>
      </w:pPr>
      <w:hyperlink r:id="rId39" w:history="1">
        <w:r w:rsidRPr="00481A2C">
          <w:rPr>
            <w:rStyle w:val="Hyperlink"/>
            <w:szCs w:val="24"/>
          </w:rPr>
          <w:t>Safari</w:t>
        </w:r>
      </w:hyperlink>
    </w:p>
    <w:p w14:paraId="67351C38" w14:textId="77777777" w:rsidR="00BF1B5A" w:rsidRPr="005B4CCA" w:rsidRDefault="00BF1B5A" w:rsidP="000948DE">
      <w:pPr>
        <w:spacing w:after="0"/>
        <w:rPr>
          <w:szCs w:val="24"/>
        </w:rPr>
      </w:pPr>
    </w:p>
    <w:p w14:paraId="4C4EEA6F" w14:textId="60FA43C3" w:rsidR="00416B96" w:rsidRPr="00416B96" w:rsidRDefault="00481A2C" w:rsidP="005B4CCA">
      <w:pPr>
        <w:pStyle w:val="Heading4"/>
      </w:pPr>
      <w:bookmarkStart w:id="51" w:name="_Toc196766805"/>
      <w:r>
        <w:t>Building MXG</w:t>
      </w:r>
      <w:bookmarkEnd w:id="51"/>
    </w:p>
    <w:p w14:paraId="6565C095" w14:textId="491134A7" w:rsidR="00416B96" w:rsidRPr="00416B96" w:rsidRDefault="00416B96" w:rsidP="00416B96">
      <w:pPr>
        <w:rPr>
          <w:szCs w:val="24"/>
        </w:rPr>
      </w:pPr>
      <w:r w:rsidRPr="00416B96">
        <w:rPr>
          <w:szCs w:val="24"/>
        </w:rPr>
        <w:t xml:space="preserve">MXG is built, packaged and deployed using </w:t>
      </w:r>
      <w:hyperlink r:id="rId40" w:history="1">
        <w:r w:rsidR="00481A2C" w:rsidRPr="00416B96">
          <w:rPr>
            <w:rStyle w:val="Hyperlink"/>
            <w:szCs w:val="24"/>
          </w:rPr>
          <w:t>Node</w:t>
        </w:r>
      </w:hyperlink>
      <w:r w:rsidRPr="00416B96">
        <w:rPr>
          <w:szCs w:val="24"/>
        </w:rPr>
        <w:t xml:space="preserve"> and </w:t>
      </w:r>
      <w:hyperlink r:id="rId41" w:history="1">
        <w:r w:rsidR="00481A2C" w:rsidRPr="00416B96">
          <w:rPr>
            <w:rStyle w:val="Hyperlink"/>
            <w:szCs w:val="24"/>
          </w:rPr>
          <w:t>Parcel</w:t>
        </w:r>
      </w:hyperlink>
      <w:r w:rsidRPr="00416B96">
        <w:rPr>
          <w:szCs w:val="24"/>
        </w:rPr>
        <w:t xml:space="preserve">. The main source code is </w:t>
      </w:r>
      <w:hyperlink r:id="rId42" w:history="1">
        <w:r w:rsidR="00481A2C" w:rsidRPr="00416B96">
          <w:rPr>
            <w:rStyle w:val="Hyperlink"/>
            <w:szCs w:val="24"/>
          </w:rPr>
          <w:t>TypeScript</w:t>
        </w:r>
      </w:hyperlink>
      <w:r w:rsidRPr="00416B96">
        <w:rPr>
          <w:szCs w:val="24"/>
        </w:rPr>
        <w:t xml:space="preserve">. There are also </w:t>
      </w:r>
      <w:hyperlink r:id="rId43" w:history="1">
        <w:r w:rsidR="00481A2C" w:rsidRPr="00416B96">
          <w:rPr>
            <w:rStyle w:val="Hyperlink"/>
            <w:szCs w:val="24"/>
          </w:rPr>
          <w:t>JSON</w:t>
        </w:r>
      </w:hyperlink>
      <w:r w:rsidRPr="00416B96">
        <w:rPr>
          <w:szCs w:val="24"/>
        </w:rPr>
        <w:t xml:space="preserve"> configuration files and a </w:t>
      </w:r>
      <w:hyperlink r:id="rId44" w:history="1">
        <w:r w:rsidR="00481A2C" w:rsidRPr="00416B96">
          <w:rPr>
            <w:rStyle w:val="Hyperlink"/>
            <w:szCs w:val="24"/>
          </w:rPr>
          <w:t>Web Worker</w:t>
        </w:r>
      </w:hyperlink>
      <w:r w:rsidR="00481A2C">
        <w:rPr>
          <w:szCs w:val="24"/>
        </w:rPr>
        <w:t xml:space="preserve"> </w:t>
      </w:r>
      <w:hyperlink r:id="rId45"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6"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lastRenderedPageBreak/>
        <w:t xml:space="preserve">Install the latest LTS release of </w:t>
      </w:r>
      <w:hyperlink r:id="rId47"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8"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9"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50"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 xml:space="preserve">2. If the Service Worker is not registering, try deleting the </w:t>
      </w:r>
      <w:proofErr w:type="gramStart"/>
      <w:r w:rsidRPr="00416B96">
        <w:rPr>
          <w:szCs w:val="24"/>
        </w:rPr>
        <w:t>`.parcel</w:t>
      </w:r>
      <w:proofErr w:type="gramEnd"/>
      <w:r w:rsidRPr="00416B96">
        <w:rPr>
          <w:szCs w:val="24"/>
        </w:rPr>
        <w:t>-cache`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66EA4EDD"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45E06068" w14:textId="77777777" w:rsidR="00BF1B5A" w:rsidRDefault="00BF1B5A" w:rsidP="00834C12">
      <w:pPr>
        <w:rPr>
          <w:szCs w:val="24"/>
        </w:rPr>
      </w:pPr>
    </w:p>
    <w:p w14:paraId="76C5CEB3" w14:textId="23DC5FC8" w:rsidR="00FB2DE9" w:rsidRDefault="008C6D3A" w:rsidP="005B4CCA">
      <w:pPr>
        <w:pStyle w:val="Heading4"/>
      </w:pPr>
      <w:bookmarkStart w:id="52" w:name="_Toc196766806"/>
      <w:r>
        <w:lastRenderedPageBreak/>
        <w:t>Using MXG</w:t>
      </w:r>
      <w:bookmarkEnd w:id="52"/>
    </w:p>
    <w:p w14:paraId="5CBDC207" w14:textId="569EE0DE" w:rsidR="00B36B59" w:rsidRPr="00B36B59" w:rsidRDefault="00B36B59" w:rsidP="00B36B59">
      <w:r>
        <w:t>Either from GitHub</w:t>
      </w:r>
      <w:r w:rsidR="003C7272">
        <w:t>, PWA installation</w:t>
      </w:r>
      <w:r>
        <w:t xml:space="preserve">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lang w:eastAsia="en-GB"/>
        </w:rPr>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51"/>
                    <a:stretch>
                      <a:fillRect/>
                    </a:stretch>
                  </pic:blipFill>
                  <pic:spPr>
                    <a:xfrm>
                      <a:off x="0" y="0"/>
                      <a:ext cx="4616396" cy="3924190"/>
                    </a:xfrm>
                    <a:prstGeom prst="rect">
                      <a:avLst/>
                    </a:prstGeom>
                  </pic:spPr>
                </pic:pic>
              </a:graphicData>
            </a:graphic>
          </wp:inline>
        </w:drawing>
      </w:r>
    </w:p>
    <w:p w14:paraId="36B6EE10" w14:textId="669F5267" w:rsidR="00B36B59" w:rsidRDefault="00B36B59" w:rsidP="000948DE">
      <w:pPr>
        <w:pStyle w:val="Caption"/>
        <w:spacing w:after="0" w:line="276" w:lineRule="auto"/>
        <w:jc w:val="center"/>
        <w:rPr>
          <w:b w:val="0"/>
          <w:color w:val="365F91" w:themeColor="accent1" w:themeShade="BF"/>
          <w:sz w:val="24"/>
          <w:szCs w:val="24"/>
        </w:rPr>
      </w:pPr>
      <w:r w:rsidRPr="000948DE">
        <w:rPr>
          <w:color w:val="365F91" w:themeColor="accent1" w:themeShade="BF"/>
          <w:sz w:val="24"/>
          <w:szCs w:val="24"/>
        </w:rPr>
        <w:t>Figure 3</w:t>
      </w:r>
      <w:r w:rsidR="00D74378" w:rsidRPr="000948DE">
        <w:rPr>
          <w:color w:val="365F91" w:themeColor="accent1" w:themeShade="BF"/>
          <w:sz w:val="24"/>
          <w:szCs w:val="24"/>
        </w:rPr>
        <w:t>.</w:t>
      </w:r>
      <w:r w:rsidRPr="000948DE">
        <w:rPr>
          <w:color w:val="365F91" w:themeColor="accent1" w:themeShade="BF"/>
          <w:sz w:val="24"/>
          <w:szCs w:val="24"/>
        </w:rPr>
        <w:t xml:space="preserve"> </w:t>
      </w:r>
      <w:r w:rsidRPr="000948DE">
        <w:rPr>
          <w:b w:val="0"/>
          <w:color w:val="365F91" w:themeColor="accent1" w:themeShade="BF"/>
          <w:sz w:val="24"/>
          <w:szCs w:val="24"/>
        </w:rPr>
        <w:t xml:space="preserve">Viewing the potential energy surface </w:t>
      </w:r>
      <w:r w:rsidR="003C7272" w:rsidRPr="000948DE">
        <w:rPr>
          <w:b w:val="0"/>
          <w:color w:val="365F91" w:themeColor="accent1" w:themeShade="BF"/>
          <w:sz w:val="24"/>
          <w:szCs w:val="24"/>
        </w:rPr>
        <w:t xml:space="preserve">schematic </w:t>
      </w:r>
      <w:r w:rsidRPr="000948DE">
        <w:rPr>
          <w:b w:val="0"/>
          <w:color w:val="365F91" w:themeColor="accent1" w:themeShade="BF"/>
          <w:sz w:val="24"/>
          <w:szCs w:val="24"/>
        </w:rPr>
        <w:t>of Acetyl (CH</w:t>
      </w:r>
      <w:r w:rsidRPr="000948DE">
        <w:rPr>
          <w:b w:val="0"/>
          <w:color w:val="365F91" w:themeColor="accent1" w:themeShade="BF"/>
          <w:sz w:val="24"/>
          <w:szCs w:val="24"/>
          <w:vertAlign w:val="subscript"/>
        </w:rPr>
        <w:t>3</w:t>
      </w:r>
      <w:proofErr w:type="gramStart"/>
      <w:r w:rsidRPr="000948DE">
        <w:rPr>
          <w:b w:val="0"/>
          <w:color w:val="365F91" w:themeColor="accent1" w:themeShade="BF"/>
          <w:sz w:val="24"/>
          <w:szCs w:val="24"/>
        </w:rPr>
        <w:t>CO)+</w:t>
      </w:r>
      <w:proofErr w:type="gramEnd"/>
      <w:r w:rsidRPr="000948DE">
        <w:rPr>
          <w:b w:val="0"/>
          <w:color w:val="365F91" w:themeColor="accent1" w:themeShade="BF"/>
          <w:sz w:val="24"/>
          <w:szCs w:val="24"/>
        </w:rPr>
        <w:t>O</w:t>
      </w:r>
      <w:r w:rsidRPr="000948DE">
        <w:rPr>
          <w:b w:val="0"/>
          <w:color w:val="365F91" w:themeColor="accent1" w:themeShade="BF"/>
          <w:sz w:val="24"/>
          <w:szCs w:val="24"/>
          <w:vertAlign w:val="subscript"/>
        </w:rPr>
        <w:t>2</w:t>
      </w:r>
      <w:r w:rsidRPr="000948DE">
        <w:rPr>
          <w:b w:val="0"/>
          <w:color w:val="365F91" w:themeColor="accent1" w:themeShade="BF"/>
          <w:sz w:val="24"/>
          <w:szCs w:val="24"/>
        </w:rPr>
        <w:t xml:space="preserve"> reaction by opening the XML input file in MXG.</w:t>
      </w:r>
    </w:p>
    <w:p w14:paraId="4E0F337C" w14:textId="77777777" w:rsidR="00BF1B5A" w:rsidRPr="005B4CCA" w:rsidRDefault="00BF1B5A" w:rsidP="000948DE">
      <w:pPr>
        <w:spacing w:after="0"/>
      </w:pPr>
    </w:p>
    <w:p w14:paraId="48754836" w14:textId="77777777" w:rsidR="00AA2CA7" w:rsidRDefault="00AA2CA7" w:rsidP="00AA2CA7">
      <w:r>
        <w:t>Along the top of MXG are a series of action buttons that allow you to perform various tasks:</w:t>
      </w:r>
    </w:p>
    <w:p w14:paraId="56602358" w14:textId="77777777" w:rsidR="00AA2CA7" w:rsidRDefault="00AA2CA7" w:rsidP="00AA2CA7">
      <w:pPr>
        <w:pStyle w:val="ListParagraph"/>
        <w:numPr>
          <w:ilvl w:val="0"/>
          <w:numId w:val="44"/>
        </w:numPr>
        <w:rPr>
          <w:szCs w:val="24"/>
        </w:rPr>
      </w:pPr>
      <w:r>
        <w:rPr>
          <w:szCs w:val="24"/>
        </w:rPr>
        <w:t>About: Displays details about MXG.</w:t>
      </w:r>
    </w:p>
    <w:p w14:paraId="4138DE1B" w14:textId="77777777" w:rsidR="00AA2CA7" w:rsidRDefault="00AA2CA7" w:rsidP="00AA2CA7">
      <w:pPr>
        <w:pStyle w:val="ListParagraph"/>
        <w:numPr>
          <w:ilvl w:val="0"/>
          <w:numId w:val="44"/>
        </w:numPr>
        <w:rPr>
          <w:szCs w:val="24"/>
        </w:rPr>
      </w:pPr>
      <w:r>
        <w:rPr>
          <w:szCs w:val="24"/>
        </w:rPr>
        <w:t>Load MESMER file: for users to browse for and load a MESMER data file. (Once loaded, the title of the systems, as in the title section of the MESMER input file, appears at the top of the working area.)</w:t>
      </w:r>
    </w:p>
    <w:p w14:paraId="3DAD844E" w14:textId="77777777" w:rsidR="00AA2CA7" w:rsidRDefault="00AA2CA7" w:rsidP="00AA2CA7">
      <w:pPr>
        <w:pStyle w:val="ListParagraph"/>
        <w:numPr>
          <w:ilvl w:val="0"/>
          <w:numId w:val="44"/>
        </w:numPr>
        <w:rPr>
          <w:szCs w:val="24"/>
        </w:rPr>
      </w:pPr>
      <w:r>
        <w:rPr>
          <w:szCs w:val="24"/>
        </w:rPr>
        <w:t xml:space="preserve">Load into Library: </w:t>
      </w:r>
      <w:r w:rsidRPr="004A21F8">
        <w:rPr>
          <w:szCs w:val="24"/>
        </w:rPr>
        <w:t>for adding molecule data to a molecule library</w:t>
      </w:r>
      <w:r>
        <w:rPr>
          <w:szCs w:val="24"/>
        </w:rPr>
        <w:t>.</w:t>
      </w:r>
    </w:p>
    <w:p w14:paraId="44B97DA7" w14:textId="77777777" w:rsidR="00AA2CA7" w:rsidRDefault="00AA2CA7" w:rsidP="00AA2CA7">
      <w:pPr>
        <w:pStyle w:val="ListParagraph"/>
        <w:numPr>
          <w:ilvl w:val="0"/>
          <w:numId w:val="44"/>
        </w:numPr>
        <w:rPr>
          <w:szCs w:val="24"/>
        </w:rPr>
      </w:pPr>
      <w:r>
        <w:rPr>
          <w:szCs w:val="24"/>
        </w:rPr>
        <w:t>Clear Library: clears the molecular library.</w:t>
      </w:r>
    </w:p>
    <w:p w14:paraId="1B1636ED" w14:textId="77777777" w:rsidR="00AA2CA7" w:rsidRDefault="00AA2CA7" w:rsidP="00AA2CA7">
      <w:pPr>
        <w:pStyle w:val="ListParagraph"/>
        <w:numPr>
          <w:ilvl w:val="0"/>
          <w:numId w:val="44"/>
        </w:numPr>
        <w:rPr>
          <w:szCs w:val="24"/>
        </w:rPr>
      </w:pPr>
      <w:r>
        <w:rPr>
          <w:szCs w:val="24"/>
        </w:rPr>
        <w:t xml:space="preserve">Load Defaults: for </w:t>
      </w:r>
      <w:r w:rsidRPr="004A21F8">
        <w:rPr>
          <w:szCs w:val="24"/>
        </w:rPr>
        <w:t>loading default values from a file</w:t>
      </w:r>
      <w:r>
        <w:rPr>
          <w:szCs w:val="24"/>
        </w:rPr>
        <w:t>.</w:t>
      </w:r>
    </w:p>
    <w:p w14:paraId="3E45F1F9" w14:textId="77777777" w:rsidR="00AA2CA7" w:rsidRDefault="00AA2CA7" w:rsidP="00AA2CA7">
      <w:pPr>
        <w:pStyle w:val="ListParagraph"/>
        <w:numPr>
          <w:ilvl w:val="0"/>
          <w:numId w:val="44"/>
        </w:numPr>
        <w:rPr>
          <w:szCs w:val="24"/>
        </w:rPr>
      </w:pPr>
      <w:r>
        <w:rPr>
          <w:szCs w:val="24"/>
        </w:rPr>
        <w:t>Save: allows for saving and generating a new file that can be reloaded into the interface or used as input for MESMER.</w:t>
      </w:r>
    </w:p>
    <w:p w14:paraId="1C60A910" w14:textId="77777777" w:rsidR="00AA2CA7" w:rsidRDefault="00AA2CA7" w:rsidP="00AA2CA7">
      <w:pPr>
        <w:pStyle w:val="ListParagraph"/>
        <w:numPr>
          <w:ilvl w:val="0"/>
          <w:numId w:val="44"/>
        </w:numPr>
        <w:rPr>
          <w:szCs w:val="24"/>
        </w:rPr>
      </w:pPr>
      <w:r>
        <w:rPr>
          <w:szCs w:val="24"/>
        </w:rPr>
        <w:t>Restart: for removing all content from MXG and setting it back to the initial state.</w:t>
      </w:r>
    </w:p>
    <w:p w14:paraId="434288DA" w14:textId="77777777" w:rsidR="00AA2CA7" w:rsidRDefault="00AA2CA7" w:rsidP="00AA2CA7">
      <w:pPr>
        <w:rPr>
          <w:szCs w:val="24"/>
        </w:rPr>
      </w:pPr>
      <w:r>
        <w:rPr>
          <w:szCs w:val="24"/>
        </w:rPr>
        <w:lastRenderedPageBreak/>
        <w:t>Within in the work area, drop-down boxes reflect the structure of any MESMER input file. These progressively expose more drop-down boxes with details. The principal dropdown boxes are:</w:t>
      </w:r>
    </w:p>
    <w:p w14:paraId="1E083B4E" w14:textId="77777777" w:rsidR="00EE0F51" w:rsidRDefault="00EE0F51" w:rsidP="00EE0F51">
      <w:pPr>
        <w:pStyle w:val="ListParagraph"/>
        <w:numPr>
          <w:ilvl w:val="0"/>
          <w:numId w:val="45"/>
        </w:numPr>
        <w:rPr>
          <w:szCs w:val="24"/>
        </w:rPr>
      </w:pPr>
      <w:proofErr w:type="spellStart"/>
      <w:r>
        <w:rPr>
          <w:szCs w:val="24"/>
        </w:rPr>
        <w:t>molecularList</w:t>
      </w:r>
      <w:proofErr w:type="spellEnd"/>
      <w:r>
        <w:rPr>
          <w:szCs w:val="24"/>
        </w:rPr>
        <w:t xml:space="preserve">: this gives access to the species in the reaction system and their properties as laid out in section </w:t>
      </w:r>
      <w:r>
        <w:rPr>
          <w:szCs w:val="24"/>
        </w:rPr>
        <w:fldChar w:fldCharType="begin"/>
      </w:r>
      <w:r>
        <w:rPr>
          <w:szCs w:val="24"/>
        </w:rPr>
        <w:instrText xml:space="preserve"> REF _Ref345780303 \r \h </w:instrText>
      </w:r>
      <w:r>
        <w:rPr>
          <w:szCs w:val="24"/>
        </w:rPr>
      </w:r>
      <w:r>
        <w:rPr>
          <w:szCs w:val="24"/>
        </w:rPr>
        <w:fldChar w:fldCharType="separate"/>
      </w:r>
      <w:r>
        <w:rPr>
          <w:szCs w:val="24"/>
        </w:rPr>
        <w:t>7.3.1</w:t>
      </w:r>
      <w:r>
        <w:rPr>
          <w:szCs w:val="24"/>
        </w:rPr>
        <w:fldChar w:fldCharType="end"/>
      </w:r>
      <w:r>
        <w:rPr>
          <w:szCs w:val="24"/>
        </w:rPr>
        <w:t>. If atomic coordinates are available, a view is available that allows the user to visualize the species.</w:t>
      </w:r>
    </w:p>
    <w:p w14:paraId="3CD7D9C8" w14:textId="77777777" w:rsidR="00EE0F51" w:rsidRDefault="00EE0F51" w:rsidP="00EE0F51">
      <w:pPr>
        <w:pStyle w:val="ListParagraph"/>
        <w:numPr>
          <w:ilvl w:val="0"/>
          <w:numId w:val="45"/>
        </w:numPr>
        <w:rPr>
          <w:szCs w:val="24"/>
        </w:rPr>
      </w:pPr>
      <w:proofErr w:type="spellStart"/>
      <w:r>
        <w:rPr>
          <w:szCs w:val="24"/>
        </w:rPr>
        <w:t>reactionList</w:t>
      </w:r>
      <w:proofErr w:type="spellEnd"/>
      <w:r>
        <w:rPr>
          <w:szCs w:val="24"/>
        </w:rPr>
        <w:t xml:space="preserve">: this gives access to the reactions that define the system as laid out in section </w:t>
      </w:r>
      <w:r>
        <w:rPr>
          <w:szCs w:val="24"/>
        </w:rPr>
        <w:fldChar w:fldCharType="begin"/>
      </w:r>
      <w:r>
        <w:rPr>
          <w:szCs w:val="24"/>
        </w:rPr>
        <w:instrText xml:space="preserve"> REF _Ref347659580 \r \h </w:instrText>
      </w:r>
      <w:r>
        <w:rPr>
          <w:szCs w:val="24"/>
        </w:rPr>
      </w:r>
      <w:r>
        <w:rPr>
          <w:szCs w:val="24"/>
        </w:rPr>
        <w:fldChar w:fldCharType="separate"/>
      </w:r>
      <w:r>
        <w:rPr>
          <w:szCs w:val="24"/>
        </w:rPr>
        <w:t>7.3.2</w:t>
      </w:r>
      <w:r>
        <w:rPr>
          <w:szCs w:val="24"/>
        </w:rPr>
        <w:fldChar w:fldCharType="end"/>
      </w:r>
      <w:r>
        <w:rPr>
          <w:szCs w:val="24"/>
        </w:rPr>
        <w:t>.</w:t>
      </w:r>
    </w:p>
    <w:p w14:paraId="3FCA9B35" w14:textId="77777777" w:rsidR="00EE0F51" w:rsidRDefault="00EE0F51" w:rsidP="00EE0F51">
      <w:pPr>
        <w:pStyle w:val="ListParagraph"/>
        <w:numPr>
          <w:ilvl w:val="0"/>
          <w:numId w:val="45"/>
        </w:numPr>
        <w:rPr>
          <w:szCs w:val="24"/>
        </w:rPr>
      </w:pPr>
      <w:proofErr w:type="spellStart"/>
      <w:r>
        <w:rPr>
          <w:szCs w:val="24"/>
        </w:rPr>
        <w:t>ConditionsList</w:t>
      </w:r>
      <w:proofErr w:type="spellEnd"/>
      <w:r>
        <w:rPr>
          <w:szCs w:val="24"/>
        </w:rPr>
        <w:t xml:space="preserve">: this allows the user to specify the physical conditions of interest, details are given in section </w:t>
      </w:r>
      <w:r>
        <w:rPr>
          <w:szCs w:val="24"/>
        </w:rPr>
        <w:fldChar w:fldCharType="begin"/>
      </w:r>
      <w:r>
        <w:rPr>
          <w:szCs w:val="24"/>
        </w:rPr>
        <w:instrText xml:space="preserve"> REF _Ref313049784 \r \h </w:instrText>
      </w:r>
      <w:r>
        <w:rPr>
          <w:szCs w:val="24"/>
        </w:rPr>
      </w:r>
      <w:r>
        <w:rPr>
          <w:szCs w:val="24"/>
        </w:rPr>
        <w:fldChar w:fldCharType="separate"/>
      </w:r>
      <w:r>
        <w:rPr>
          <w:szCs w:val="24"/>
        </w:rPr>
        <w:t>7.3.3</w:t>
      </w:r>
      <w:r>
        <w:rPr>
          <w:szCs w:val="24"/>
        </w:rPr>
        <w:fldChar w:fldCharType="end"/>
      </w:r>
      <w:r>
        <w:rPr>
          <w:szCs w:val="24"/>
        </w:rPr>
        <w:t>.</w:t>
      </w:r>
    </w:p>
    <w:p w14:paraId="5AB11A04" w14:textId="77777777" w:rsidR="00EE0F51" w:rsidRDefault="00EE0F51" w:rsidP="00EE0F51">
      <w:pPr>
        <w:pStyle w:val="ListParagraph"/>
        <w:numPr>
          <w:ilvl w:val="0"/>
          <w:numId w:val="45"/>
        </w:numPr>
        <w:rPr>
          <w:szCs w:val="24"/>
        </w:rPr>
      </w:pPr>
      <w:proofErr w:type="spellStart"/>
      <w:r>
        <w:rPr>
          <w:szCs w:val="24"/>
        </w:rPr>
        <w:t>ModelParametersList</w:t>
      </w:r>
      <w:proofErr w:type="spellEnd"/>
      <w:r>
        <w:rPr>
          <w:szCs w:val="24"/>
        </w:rPr>
        <w:t xml:space="preserve">: this allows the user to specify certain features of the model as described in section </w:t>
      </w:r>
      <w:r>
        <w:rPr>
          <w:szCs w:val="24"/>
        </w:rPr>
        <w:fldChar w:fldCharType="begin"/>
      </w:r>
      <w:r>
        <w:rPr>
          <w:szCs w:val="24"/>
        </w:rPr>
        <w:instrText xml:space="preserve"> REF _Ref182864899 \r \h </w:instrText>
      </w:r>
      <w:r>
        <w:rPr>
          <w:szCs w:val="24"/>
        </w:rPr>
      </w:r>
      <w:r>
        <w:rPr>
          <w:szCs w:val="24"/>
        </w:rPr>
        <w:fldChar w:fldCharType="separate"/>
      </w:r>
      <w:r>
        <w:rPr>
          <w:szCs w:val="24"/>
        </w:rPr>
        <w:t>7.3.4</w:t>
      </w:r>
      <w:r>
        <w:rPr>
          <w:szCs w:val="24"/>
        </w:rPr>
        <w:fldChar w:fldCharType="end"/>
      </w:r>
      <w:r>
        <w:rPr>
          <w:szCs w:val="24"/>
        </w:rPr>
        <w:t>.</w:t>
      </w:r>
    </w:p>
    <w:p w14:paraId="573FFC85" w14:textId="77777777" w:rsidR="00EE0F51" w:rsidRDefault="00EE0F51" w:rsidP="00EE0F51">
      <w:pPr>
        <w:pStyle w:val="ListParagraph"/>
        <w:numPr>
          <w:ilvl w:val="0"/>
          <w:numId w:val="45"/>
        </w:numPr>
        <w:rPr>
          <w:szCs w:val="24"/>
        </w:rPr>
      </w:pPr>
      <w:proofErr w:type="spellStart"/>
      <w:r>
        <w:rPr>
          <w:szCs w:val="24"/>
        </w:rPr>
        <w:t>ControlList</w:t>
      </w:r>
      <w:proofErr w:type="spellEnd"/>
      <w:r>
        <w:rPr>
          <w:szCs w:val="24"/>
        </w:rPr>
        <w:t xml:space="preserve">: the parameters accessible from this drop-down box allow the user to control the type of calculation to be done and the output generated, see section </w:t>
      </w:r>
      <w:r>
        <w:rPr>
          <w:szCs w:val="24"/>
        </w:rPr>
        <w:fldChar w:fldCharType="begin"/>
      </w:r>
      <w:r>
        <w:rPr>
          <w:szCs w:val="24"/>
        </w:rPr>
        <w:instrText xml:space="preserve"> REF _Ref207708603 \r \h </w:instrText>
      </w:r>
      <w:r>
        <w:rPr>
          <w:szCs w:val="24"/>
        </w:rPr>
      </w:r>
      <w:r>
        <w:rPr>
          <w:szCs w:val="24"/>
        </w:rPr>
        <w:fldChar w:fldCharType="separate"/>
      </w:r>
      <w:r>
        <w:rPr>
          <w:szCs w:val="24"/>
        </w:rPr>
        <w:t>7.3.5</w:t>
      </w:r>
      <w:r>
        <w:rPr>
          <w:szCs w:val="24"/>
        </w:rPr>
        <w:fldChar w:fldCharType="end"/>
      </w:r>
      <w:r>
        <w:rPr>
          <w:szCs w:val="24"/>
        </w:rPr>
        <w:t>.</w:t>
      </w:r>
    </w:p>
    <w:p w14:paraId="4CC757D4" w14:textId="77777777" w:rsidR="00EE0F51" w:rsidRDefault="00EE0F51" w:rsidP="00EE0F51">
      <w:pPr>
        <w:rPr>
          <w:szCs w:val="24"/>
        </w:rPr>
      </w:pPr>
      <w:r>
        <w:rPr>
          <w:szCs w:val="24"/>
        </w:rPr>
        <w:t>Other drop-down boxes that will appear depending on the situation:</w:t>
      </w:r>
    </w:p>
    <w:p w14:paraId="16812DDE" w14:textId="77777777" w:rsidR="00EE0F51" w:rsidRDefault="00EE0F51" w:rsidP="00EE0F51">
      <w:pPr>
        <w:pStyle w:val="ListParagraph"/>
        <w:numPr>
          <w:ilvl w:val="0"/>
          <w:numId w:val="46"/>
        </w:numPr>
        <w:rPr>
          <w:szCs w:val="24"/>
        </w:rPr>
      </w:pPr>
      <w:r>
        <w:rPr>
          <w:szCs w:val="24"/>
        </w:rPr>
        <w:t>Reactions Diagram: presents a schematic representation of the station points on the potential energy surface that defines the reaction system. This provides a way to check the thermochemistry of the system.</w:t>
      </w:r>
    </w:p>
    <w:p w14:paraId="74C96CEB" w14:textId="77777777" w:rsidR="00EE0F51" w:rsidRDefault="00EE0F51" w:rsidP="00EE0F51">
      <w:pPr>
        <w:pStyle w:val="ListParagraph"/>
        <w:numPr>
          <w:ilvl w:val="0"/>
          <w:numId w:val="46"/>
        </w:numPr>
        <w:rPr>
          <w:szCs w:val="24"/>
        </w:rPr>
      </w:pPr>
      <w:proofErr w:type="spellStart"/>
      <w:r>
        <w:rPr>
          <w:szCs w:val="24"/>
        </w:rPr>
        <w:t>metadataList</w:t>
      </w:r>
      <w:proofErr w:type="spellEnd"/>
      <w:r>
        <w:rPr>
          <w:szCs w:val="24"/>
        </w:rPr>
        <w:t xml:space="preserve">: presents information from output files about the calculations performed. </w:t>
      </w:r>
    </w:p>
    <w:p w14:paraId="479CD1CF" w14:textId="09291655" w:rsidR="00BF1B5A" w:rsidRDefault="00EE0F51" w:rsidP="00EE0F51">
      <w:pPr>
        <w:pStyle w:val="ListParagraph"/>
        <w:numPr>
          <w:ilvl w:val="0"/>
          <w:numId w:val="46"/>
        </w:numPr>
        <w:rPr>
          <w:szCs w:val="24"/>
        </w:rPr>
      </w:pPr>
      <w:proofErr w:type="spellStart"/>
      <w:proofErr w:type="gramStart"/>
      <w:r>
        <w:rPr>
          <w:szCs w:val="24"/>
        </w:rPr>
        <w:t>me:analysis</w:t>
      </w:r>
      <w:proofErr w:type="spellEnd"/>
      <w:proofErr w:type="gramEnd"/>
      <w:r>
        <w:rPr>
          <w:szCs w:val="24"/>
        </w:rPr>
        <w:t>: presents results of calculations including rate coefficients and species evolutions, Fig</w:t>
      </w:r>
      <w:r w:rsidR="00D74378">
        <w:rPr>
          <w:szCs w:val="24"/>
        </w:rPr>
        <w:t>ure</w:t>
      </w:r>
      <w:r>
        <w:rPr>
          <w:szCs w:val="24"/>
        </w:rPr>
        <w:t xml:space="preserve"> 4 shows an example of the latter. </w:t>
      </w:r>
    </w:p>
    <w:p w14:paraId="7C24F657" w14:textId="2B85D082" w:rsidR="00450606" w:rsidRPr="00121324" w:rsidRDefault="00AB3A87" w:rsidP="000948DE">
      <w:pPr>
        <w:rPr>
          <w:szCs w:val="24"/>
        </w:rPr>
      </w:pPr>
      <w:r w:rsidRPr="005B4CCA">
        <w:rPr>
          <w:szCs w:val="24"/>
        </w:rPr>
        <w:t xml:space="preserve"> </w:t>
      </w:r>
    </w:p>
    <w:p w14:paraId="637E68B6" w14:textId="7F2F76E3" w:rsidR="00AB3A87" w:rsidRDefault="00AB3A87" w:rsidP="00F933DC">
      <w:pPr>
        <w:jc w:val="center"/>
        <w:rPr>
          <w:szCs w:val="24"/>
        </w:rPr>
      </w:pPr>
      <w:r w:rsidRPr="00AB3A87">
        <w:rPr>
          <w:noProof/>
          <w:szCs w:val="24"/>
          <w:lang w:eastAsia="en-GB"/>
        </w:rPr>
        <w:lastRenderedPageBreak/>
        <w:drawing>
          <wp:inline distT="0" distB="0" distL="0" distR="0" wp14:anchorId="5AF0E391" wp14:editId="4363B4D6">
            <wp:extent cx="5201392" cy="2407436"/>
            <wp:effectExtent l="0" t="0" r="0" b="0"/>
            <wp:docPr id="5397915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158" name="Picture 1" descr="A graph of a function&#10;&#10;Description automatically generated"/>
                    <pic:cNvPicPr/>
                  </pic:nvPicPr>
                  <pic:blipFill>
                    <a:blip r:embed="rId52"/>
                    <a:stretch>
                      <a:fillRect/>
                    </a:stretch>
                  </pic:blipFill>
                  <pic:spPr>
                    <a:xfrm>
                      <a:off x="0" y="0"/>
                      <a:ext cx="5208246" cy="2410608"/>
                    </a:xfrm>
                    <a:prstGeom prst="rect">
                      <a:avLst/>
                    </a:prstGeom>
                  </pic:spPr>
                </pic:pic>
              </a:graphicData>
            </a:graphic>
          </wp:inline>
        </w:drawing>
      </w:r>
    </w:p>
    <w:p w14:paraId="50A70C77" w14:textId="665F5CB9" w:rsidR="00AB3A87" w:rsidRDefault="00AB3A87" w:rsidP="00AB3A87">
      <w:pPr>
        <w:pStyle w:val="Caption"/>
        <w:jc w:val="center"/>
        <w:rPr>
          <w:b w:val="0"/>
          <w:color w:val="365F91" w:themeColor="accent1" w:themeShade="BF"/>
          <w:sz w:val="24"/>
          <w:szCs w:val="24"/>
        </w:rPr>
      </w:pPr>
      <w:r w:rsidRPr="000948DE">
        <w:rPr>
          <w:color w:val="365F91" w:themeColor="accent1" w:themeShade="BF"/>
          <w:sz w:val="24"/>
          <w:szCs w:val="24"/>
        </w:rPr>
        <w:t>Figure 4</w:t>
      </w:r>
      <w:r w:rsidR="00F933DC" w:rsidRPr="000948DE">
        <w:rPr>
          <w:color w:val="365F91" w:themeColor="accent1" w:themeShade="BF"/>
          <w:sz w:val="24"/>
          <w:szCs w:val="24"/>
        </w:rPr>
        <w:t>.</w:t>
      </w:r>
      <w:r w:rsidRPr="000948DE">
        <w:rPr>
          <w:color w:val="365F91" w:themeColor="accent1" w:themeShade="BF"/>
          <w:sz w:val="24"/>
          <w:szCs w:val="24"/>
        </w:rPr>
        <w:t xml:space="preserve"> </w:t>
      </w:r>
      <w:r w:rsidRPr="000948DE">
        <w:rPr>
          <w:b w:val="0"/>
          <w:color w:val="365F91" w:themeColor="accent1" w:themeShade="BF"/>
          <w:sz w:val="24"/>
          <w:szCs w:val="24"/>
        </w:rPr>
        <w:t>An example of a species evolution plot.</w:t>
      </w:r>
    </w:p>
    <w:p w14:paraId="73751479" w14:textId="77777777" w:rsidR="00BF1B5A" w:rsidRPr="005B4CCA" w:rsidRDefault="00BF1B5A" w:rsidP="000948DE"/>
    <w:p w14:paraId="4F80811C" w14:textId="77777777" w:rsidR="003D405F" w:rsidRDefault="003D405F" w:rsidP="005B4CCA">
      <w:pPr>
        <w:pStyle w:val="Heading2"/>
      </w:pPr>
      <w:bookmarkStart w:id="53" w:name="_Ref376018185"/>
      <w:bookmarkStart w:id="54" w:name="_Toc196766807"/>
      <w:r>
        <w:t>Validation of MESMER input</w:t>
      </w:r>
      <w:bookmarkEnd w:id="53"/>
      <w:bookmarkEnd w:id="54"/>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commentRangeStart w:id="55"/>
      <w:commentRangeStart w:id="56"/>
      <w:r>
        <w:t>See the tutorial</w:t>
      </w:r>
      <w:commentRangeEnd w:id="55"/>
      <w:r w:rsidR="00D74378">
        <w:rPr>
          <w:rStyle w:val="CommentReference"/>
        </w:rPr>
        <w:commentReference w:id="55"/>
      </w:r>
      <w:commentRangeEnd w:id="56"/>
      <w:r w:rsidR="00C94AFF">
        <w:rPr>
          <w:rStyle w:val="CommentReference"/>
        </w:rPr>
        <w:commentReference w:id="56"/>
      </w:r>
      <w:r>
        <w:t xml:space="preserve"> “Constructing a Datafile from Gaussian output”.</w:t>
      </w:r>
      <w:r w:rsidR="003D405F">
        <w:t xml:space="preserve">) </w:t>
      </w:r>
    </w:p>
    <w:p w14:paraId="02C9E286" w14:textId="084A775A" w:rsidR="00446174" w:rsidRDefault="00D74378">
      <w:r>
        <w:tab/>
      </w:r>
      <w:r w:rsidR="003D405F">
        <w:t>In addition, as of MESMER 3.0, an XML schema has been introduced that allows input files to be validated. In loose terms, an XML schema is a set of rules, over and above the basic XML syntax, that defines the structure, type and relation of the elements and their attributes must have</w:t>
      </w:r>
      <w:r>
        <w:t>,</w:t>
      </w:r>
      <w:r w:rsidR="003D405F">
        <w:t xml:space="preserve"> if it is to conform to a given document type</w:t>
      </w:r>
      <w:r>
        <w:t>;</w:t>
      </w:r>
      <w:r w:rsidR="003D405F">
        <w:t xml:space="preserve"> in the present case the type being a MESMER input file. XML schema can be expressed in </w:t>
      </w:r>
      <w:r w:rsidR="00870F96">
        <w:t>several</w:t>
      </w:r>
      <w:r w:rsidR="00446174">
        <w:t xml:space="preserve"> ways, and .</w:t>
      </w:r>
      <w:proofErr w:type="spellStart"/>
      <w:r w:rsidR="00446174">
        <w:t>xsd</w:t>
      </w:r>
      <w:proofErr w:type="spellEnd"/>
      <w:r w:rsidR="00446174">
        <w:t xml:space="preserve"> or </w:t>
      </w:r>
      <w:r w:rsidR="003D405F">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6A9F13B5" w:rsidR="00446174" w:rsidRDefault="005848BB" w:rsidP="007051CE">
      <w:pPr>
        <w:pStyle w:val="ListParagraph"/>
        <w:numPr>
          <w:ilvl w:val="0"/>
          <w:numId w:val="19"/>
        </w:numPr>
      </w:pPr>
      <w:r>
        <w:lastRenderedPageBreak/>
        <w:t>Several</w:t>
      </w:r>
      <w:r w:rsidR="00446174">
        <w:t xml:space="preserve"> .</w:t>
      </w:r>
      <w:proofErr w:type="spellStart"/>
      <w:r w:rsidR="00446174">
        <w:t>xsd</w:t>
      </w:r>
      <w:proofErr w:type="spellEnd"/>
      <w:r w:rsidR="00446174">
        <w:t xml:space="preserve"> files will be displayed. Select all these files. They will appear in the schema list. </w:t>
      </w:r>
    </w:p>
    <w:p w14:paraId="77291976" w14:textId="2BD15B36" w:rsidR="00AE1322" w:rsidRDefault="00446174" w:rsidP="007051CE">
      <w:pPr>
        <w:pStyle w:val="ListParagraph"/>
        <w:numPr>
          <w:ilvl w:val="0"/>
          <w:numId w:val="19"/>
        </w:numPr>
        <w:ind w:left="900"/>
      </w:pPr>
      <w:r>
        <w:t>Click “ok” on the schema dialogue and return to the XML input file.</w:t>
      </w:r>
    </w:p>
    <w:p w14:paraId="7EC2CC29" w14:textId="7F44AD1B" w:rsidR="00446174" w:rsidRDefault="00AE1322" w:rsidP="000948DE">
      <w:pPr>
        <w:pStyle w:val="ListParagraph"/>
        <w:numPr>
          <w:ilvl w:val="0"/>
          <w:numId w:val="19"/>
        </w:numPr>
        <w:spacing w:after="0"/>
      </w:pPr>
      <w:r>
        <w:t xml:space="preserve">Any elements that do not conform to the schema will be indicated by blue </w:t>
      </w:r>
      <w:proofErr w:type="gramStart"/>
      <w:r>
        <w:t>zig-zag</w:t>
      </w:r>
      <w:proofErr w:type="gramEnd"/>
      <w:r>
        <w:t xml:space="preserve"> underlining. Hovering over this underlining will cause a dialogue box to be displayed giving more details about the possible problem that has been detected.</w:t>
      </w:r>
      <w:r w:rsidR="00446174">
        <w:t xml:space="preserve"> </w:t>
      </w:r>
      <w:r w:rsidR="008400B6" w:rsidRPr="008400B6">
        <w:t xml:space="preserve">Badly formed XML is indicated by red </w:t>
      </w:r>
      <w:proofErr w:type="gramStart"/>
      <w:r w:rsidR="008400B6" w:rsidRPr="008400B6">
        <w:t>zig-zag</w:t>
      </w:r>
      <w:proofErr w:type="gramEnd"/>
      <w:r w:rsidR="008400B6" w:rsidRPr="008400B6">
        <w:t xml:space="preserve"> underlining</w:t>
      </w:r>
      <w:r w:rsidR="00BF1B5A">
        <w:t>.</w:t>
      </w:r>
    </w:p>
    <w:p w14:paraId="08B1E670" w14:textId="77777777" w:rsidR="00BF1B5A" w:rsidRDefault="00BF1B5A" w:rsidP="000948DE">
      <w:pPr>
        <w:spacing w:after="0"/>
      </w:pPr>
    </w:p>
    <w:p w14:paraId="121F2A52" w14:textId="77777777" w:rsidR="00F77C82" w:rsidRPr="00246233" w:rsidRDefault="00F77C82" w:rsidP="005B4CCA">
      <w:pPr>
        <w:pStyle w:val="Heading2"/>
      </w:pPr>
      <w:bookmarkStart w:id="57" w:name="_Toc196766808"/>
      <w:r w:rsidRPr="00246233">
        <w:t>The basics of the *.xml input file</w:t>
      </w:r>
      <w:bookmarkEnd w:id="57"/>
    </w:p>
    <w:p w14:paraId="50A75525" w14:textId="73C3F844" w:rsidR="00F77C82" w:rsidRDefault="00F77C82" w:rsidP="000948DE">
      <w:r>
        <w:t xml:space="preserve">In the material that follows, we discuss the structure of MESMER input files.  This discussion will be of significantly more benefit to the user if they use an XML editor to examine some of the sample input files included within the </w:t>
      </w:r>
      <w:proofErr w:type="spellStart"/>
      <w:r w:rsidRPr="000948DE">
        <w:rPr>
          <w:rFonts w:ascii="Courier New" w:hAnsi="Courier New" w:cs="Courier New"/>
          <w:color w:val="FF0000"/>
          <w:sz w:val="22"/>
          <w:szCs w:val="22"/>
        </w:rPr>
        <w:t>MesmerQA</w:t>
      </w:r>
      <w:proofErr w:type="spellEnd"/>
      <w:r>
        <w:t xml:space="preserve"> directory.  M</w:t>
      </w:r>
      <w:r w:rsidR="00D74378">
        <w:t>ESMER</w:t>
      </w:r>
      <w:r>
        <w:t>’s input structure follows naturally from the XML data structure.</w:t>
      </w:r>
    </w:p>
    <w:p w14:paraId="3E7A3F9D" w14:textId="40185006" w:rsidR="008400B6" w:rsidRDefault="00D74378" w:rsidP="000948DE">
      <w:r>
        <w:tab/>
      </w:r>
      <w:r w:rsidR="008400B6">
        <w:t xml:space="preserve">The XML is almost entirely in two namespaces: MESMER, shown by a </w:t>
      </w:r>
      <w:r w:rsidR="008400B6" w:rsidRPr="000948DE">
        <w:rPr>
          <w:rFonts w:ascii="Courier New" w:hAnsi="Courier New" w:cs="Courier New"/>
          <w:color w:val="FF0000"/>
          <w:sz w:val="22"/>
          <w:szCs w:val="22"/>
        </w:rPr>
        <w:t>me:</w:t>
      </w:r>
      <w:r w:rsidR="008400B6">
        <w:t xml:space="preserve"> prefix on element names; and CML, which as the default namespace has elements with no prefix. As described in section 8.2, the XML file structure </w:t>
      </w:r>
      <w:r w:rsidR="00736F95">
        <w:t>was altered slight</w:t>
      </w:r>
      <w:r>
        <w:t>ly</w:t>
      </w:r>
      <w:r w:rsidR="00736F95">
        <w:t xml:space="preserve"> at </w:t>
      </w:r>
      <w:r w:rsidR="008400B6">
        <w:t>M</w:t>
      </w:r>
      <w:r>
        <w:t>ESMER</w:t>
      </w:r>
      <w:r w:rsidR="008400B6">
        <w:t xml:space="preserve"> 3</w:t>
      </w:r>
      <w:r w:rsidR="00736F95">
        <w:t>.0</w:t>
      </w:r>
      <w:r w:rsidR="008400B6">
        <w:t xml:space="preserve">. The description here is for the new version but includes some references to the old. (MESMER will read both types of </w:t>
      </w:r>
      <w:proofErr w:type="gramStart"/>
      <w:r w:rsidR="008400B6">
        <w:t>file</w:t>
      </w:r>
      <w:proofErr w:type="gramEnd"/>
      <w:r w:rsidR="008400B6">
        <w:t>.)</w:t>
      </w:r>
    </w:p>
    <w:p w14:paraId="72E73556" w14:textId="77777777" w:rsidR="00F77C82" w:rsidRDefault="00F77C82">
      <w:pPr>
        <w:spacing w:after="0"/>
      </w:pPr>
      <w:r>
        <w:tab/>
        <w:t xml:space="preserve">The MESMER data file has a </w:t>
      </w:r>
      <w:proofErr w:type="gramStart"/>
      <w:r>
        <w:t>top level</w:t>
      </w:r>
      <w:proofErr w:type="gramEnd"/>
      <w:r>
        <w:t xml:space="preserve"> element </w:t>
      </w:r>
      <w:r w:rsidRPr="000948DE">
        <w:rPr>
          <w:rFonts w:ascii="Courier New" w:hAnsi="Courier New" w:cs="Courier New"/>
          <w:color w:val="FF0000"/>
          <w:sz w:val="22"/>
          <w:szCs w:val="22"/>
        </w:rPr>
        <w:t>&lt;</w:t>
      </w:r>
      <w:proofErr w:type="spellStart"/>
      <w:proofErr w:type="gramStart"/>
      <w:r w:rsidR="008400B6" w:rsidRPr="000948DE">
        <w:rPr>
          <w:rFonts w:ascii="Courier New" w:hAnsi="Courier New" w:cs="Courier New"/>
          <w:color w:val="FF0000"/>
          <w:sz w:val="22"/>
          <w:szCs w:val="22"/>
        </w:rPr>
        <w:t>me:</w:t>
      </w:r>
      <w:r w:rsidRPr="000948DE">
        <w:rPr>
          <w:rFonts w:ascii="Courier New" w:hAnsi="Courier New" w:cs="Courier New"/>
          <w:color w:val="FF0000"/>
          <w:sz w:val="22"/>
          <w:szCs w:val="22"/>
        </w:rPr>
        <w:t>mesmer</w:t>
      </w:r>
      <w:proofErr w:type="spellEnd"/>
      <w:proofErr w:type="gramEnd"/>
      <w:r w:rsidRPr="000948DE">
        <w:rPr>
          <w:rFonts w:ascii="Courier New" w:hAnsi="Courier New" w:cs="Courier New"/>
          <w:color w:val="FF0000"/>
          <w:sz w:val="22"/>
          <w:szCs w:val="22"/>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58"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58"/>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59" w:name="_Ref30243341"/>
      <w:proofErr w:type="spellStart"/>
      <w:proofErr w:type="gramStart"/>
      <w:r>
        <w:rPr>
          <w:rFonts w:ascii="Courier New" w:hAnsi="Courier New" w:cs="Courier New"/>
          <w:color w:val="FF0000"/>
        </w:rPr>
        <w:t>me:conditions</w:t>
      </w:r>
      <w:proofErr w:type="spellEnd"/>
      <w:proofErr w:type="gramEnd"/>
      <w:r>
        <w:t xml:space="preserve"> </w:t>
      </w:r>
      <w:proofErr w:type="gramStart"/>
      <w:r>
        <w:t>specifies</w:t>
      </w:r>
      <w:proofErr w:type="gramEnd"/>
      <w:r>
        <w:t xml:space="preserve"> the conditions (e.g., temperature, pressure, bath gas) under which a particular ME model is to be run</w:t>
      </w:r>
      <w:r w:rsidR="00736F95">
        <w:t>. There can be multiple condition sections</w:t>
      </w:r>
      <w:bookmarkEnd w:id="59"/>
    </w:p>
    <w:p w14:paraId="618EA2FC" w14:textId="77777777" w:rsidR="00F77C82" w:rsidRDefault="00F77C82" w:rsidP="007051CE">
      <w:pPr>
        <w:numPr>
          <w:ilvl w:val="0"/>
          <w:numId w:val="7"/>
        </w:numPr>
      </w:pPr>
      <w:proofErr w:type="spellStart"/>
      <w:proofErr w:type="gramStart"/>
      <w:r>
        <w:rPr>
          <w:rFonts w:ascii="Courier New" w:hAnsi="Courier New" w:cs="Courier New"/>
          <w:color w:val="FF0000"/>
        </w:rPr>
        <w:t>me:modelparameters</w:t>
      </w:r>
      <w:proofErr w:type="spellEnd"/>
      <w:proofErr w:type="gram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proofErr w:type="gramStart"/>
      <w:r>
        <w:rPr>
          <w:rFonts w:ascii="Courier New" w:hAnsi="Courier New" w:cs="Courier New"/>
          <w:color w:val="FF0000"/>
        </w:rPr>
        <w:t>me:control</w:t>
      </w:r>
      <w:proofErr w:type="spellEnd"/>
      <w:proofErr w:type="gramEnd"/>
      <w:r>
        <w:t xml:space="preserve"> specifies program options concerning the content of the output file</w:t>
      </w:r>
      <w:r w:rsidR="00736F95">
        <w:t xml:space="preserve"> There can be multiple control sections.</w:t>
      </w:r>
    </w:p>
    <w:p w14:paraId="49350B28" w14:textId="575BC4B5" w:rsidR="00F77C82" w:rsidRDefault="00F77C82" w:rsidP="000948DE">
      <w:pPr>
        <w:spacing w:after="0"/>
      </w:pPr>
      <w:r>
        <w:lastRenderedPageBreak/>
        <w:tab/>
        <w:t>Both</w:t>
      </w:r>
      <w:r>
        <w:rPr>
          <w:rFonts w:ascii="Courier New" w:hAnsi="Courier New" w:cs="Courier New"/>
          <w:color w:val="FF0000"/>
        </w:rPr>
        <w:t xml:space="preserve"> </w:t>
      </w:r>
      <w:proofErr w:type="spellStart"/>
      <w:r w:rsidRPr="000948DE">
        <w:rPr>
          <w:rFonts w:ascii="Courier New" w:hAnsi="Courier New" w:cs="Courier New"/>
          <w:color w:val="FF0000"/>
          <w:sz w:val="22"/>
          <w:szCs w:val="22"/>
        </w:rPr>
        <w:t>moleculeList</w:t>
      </w:r>
      <w:proofErr w:type="spellEnd"/>
      <w:r>
        <w:t xml:space="preserve"> and </w:t>
      </w:r>
      <w:proofErr w:type="spellStart"/>
      <w:r w:rsidRPr="000948DE">
        <w:rPr>
          <w:rFonts w:ascii="Courier New" w:hAnsi="Courier New" w:cs="Courier New"/>
          <w:color w:val="FF0000"/>
          <w:sz w:val="22"/>
          <w:szCs w:val="22"/>
        </w:rPr>
        <w:t>reactionList</w:t>
      </w:r>
      <w:proofErr w:type="spellEnd"/>
      <w:r>
        <w:t xml:space="preserve">, which define the chemistry of the system, are based on CML (Chemical Markup Language).  Several programs work with CML; the tutorial mentioned in the previous section uses </w:t>
      </w:r>
      <w:hyperlink r:id="rId53"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54" w:history="1">
        <w:r>
          <w:rPr>
            <w:rStyle w:val="Hyperlink"/>
          </w:rPr>
          <w:t>here</w:t>
        </w:r>
      </w:hyperlink>
      <w:r w:rsidR="00836C7C">
        <w:t>.</w:t>
      </w:r>
    </w:p>
    <w:p w14:paraId="76962D37" w14:textId="77777777" w:rsidR="00BF1B5A" w:rsidRDefault="00BF1B5A" w:rsidP="000948DE">
      <w:pPr>
        <w:spacing w:after="0"/>
      </w:pPr>
    </w:p>
    <w:p w14:paraId="12F9D3B4" w14:textId="77777777" w:rsidR="00F77C82" w:rsidRDefault="00F77C82" w:rsidP="005B4CCA">
      <w:pPr>
        <w:pStyle w:val="Heading3"/>
      </w:pPr>
      <w:bookmarkStart w:id="60" w:name="_Ref345780303"/>
      <w:bookmarkStart w:id="61" w:name="_Toc196766809"/>
      <w:proofErr w:type="spellStart"/>
      <w:r>
        <w:t>moleculeList</w:t>
      </w:r>
      <w:bookmarkEnd w:id="60"/>
      <w:bookmarkEnd w:id="61"/>
      <w:proofErr w:type="spellEnd"/>
    </w:p>
    <w:p w14:paraId="153B4F86" w14:textId="77777777" w:rsidR="00F77C82" w:rsidRDefault="00F77C82">
      <w:proofErr w:type="spellStart"/>
      <w:r w:rsidRPr="000948DE">
        <w:rPr>
          <w:rFonts w:ascii="Courier New" w:hAnsi="Courier New" w:cs="Courier New"/>
          <w:color w:val="FF0000"/>
          <w:sz w:val="22"/>
          <w:szCs w:val="22"/>
        </w:rPr>
        <w:t>moleculeList</w:t>
      </w:r>
      <w:proofErr w:type="spellEnd"/>
      <w:r>
        <w:t xml:space="preserve"> is composed of each </w:t>
      </w:r>
      <w:r w:rsidRPr="000948DE">
        <w:rPr>
          <w:rFonts w:ascii="Courier New" w:hAnsi="Courier New" w:cs="Courier New"/>
          <w:color w:val="FF0000"/>
          <w:sz w:val="22"/>
          <w:szCs w:val="22"/>
        </w:rPr>
        <w:t>molecule</w:t>
      </w:r>
      <w:r>
        <w:t xml:space="preserve"> involved in the ME </w:t>
      </w:r>
      <w:proofErr w:type="gramStart"/>
      <w:r>
        <w:t>system, and</w:t>
      </w:r>
      <w:proofErr w:type="gramEnd"/>
      <w:r>
        <w:t xml:space="preserve"> represents the distinct molecules or molecular configurations involved in the ME system. A </w:t>
      </w:r>
      <w:r w:rsidRPr="000948DE">
        <w:rPr>
          <w:rFonts w:ascii="Courier New" w:hAnsi="Courier New" w:cs="Courier New"/>
          <w:color w:val="FF0000"/>
          <w:sz w:val="22"/>
          <w:szCs w:val="22"/>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tab/>
        <w:t xml:space="preserve">Each </w:t>
      </w:r>
      <w:r w:rsidRPr="000948DE">
        <w:rPr>
          <w:rFonts w:ascii="Courier New" w:hAnsi="Courier New" w:cs="Courier New"/>
          <w:color w:val="FF0000"/>
          <w:sz w:val="22"/>
          <w:szCs w:val="22"/>
        </w:rPr>
        <w:t>molecule</w:t>
      </w:r>
      <w:r>
        <w:t xml:space="preserve"> includes the following:</w:t>
      </w:r>
    </w:p>
    <w:p w14:paraId="3B024E85" w14:textId="77777777" w:rsidR="00F77C82" w:rsidRDefault="00F77C82" w:rsidP="007051CE">
      <w:pPr>
        <w:numPr>
          <w:ilvl w:val="0"/>
          <w:numId w:val="12"/>
        </w:numPr>
      </w:pPr>
      <w:r>
        <w:t xml:space="preserve">An </w:t>
      </w:r>
      <w:r w:rsidRPr="000948DE">
        <w:rPr>
          <w:rFonts w:ascii="Courier New" w:hAnsi="Courier New" w:cs="Courier New"/>
          <w:color w:val="FF0000"/>
          <w:sz w:val="22"/>
          <w:szCs w:val="22"/>
        </w:rPr>
        <w:t>id</w:t>
      </w:r>
      <w:r>
        <w:t xml:space="preserve"> attribute, which is used to identify the molecule in other portions of the input file (e.g., the </w:t>
      </w:r>
      <w:proofErr w:type="spellStart"/>
      <w:r w:rsidRPr="000948DE">
        <w:rPr>
          <w:rFonts w:ascii="Courier New" w:hAnsi="Courier New" w:cs="Courier New"/>
          <w:color w:val="FF0000"/>
          <w:sz w:val="22"/>
          <w:szCs w:val="22"/>
        </w:rPr>
        <w:t>reactionList</w:t>
      </w:r>
      <w:proofErr w:type="spellEnd"/>
      <w:r>
        <w:t xml:space="preserve">).  An id of a molecule can be arbitrary </w:t>
      </w:r>
      <w:proofErr w:type="gramStart"/>
      <w:r>
        <w:t>as long as</w:t>
      </w:r>
      <w:proofErr w:type="gramEnd"/>
      <w:r>
        <w:t xml:space="preserve"> it is composed of ASCII characters, but it must be distin</w:t>
      </w:r>
      <w:r w:rsidR="008400B6">
        <w:t xml:space="preserve">ct from that of other molecules. </w:t>
      </w:r>
      <w:r w:rsidR="008400B6" w:rsidRPr="008400B6">
        <w:t>It preferably should start with a letter and contain only letters, digits, and -</w:t>
      </w:r>
      <w:proofErr w:type="gramStart"/>
      <w:r w:rsidR="008400B6" w:rsidRPr="008400B6">
        <w:t>_(</w:t>
      </w:r>
      <w:proofErr w:type="gramEnd"/>
      <w:r w:rsidR="008400B6" w:rsidRPr="008400B6">
        <w:t xml:space="preserve">) </w:t>
      </w:r>
      <w:proofErr w:type="gramStart"/>
      <w:r w:rsidR="008400B6" w:rsidRPr="008400B6">
        <w:t>characters ,</w:t>
      </w:r>
      <w:proofErr w:type="gramEnd"/>
      <w:r w:rsidR="008400B6" w:rsidRPr="008400B6">
        <w:t xml:space="preserve"> and no </w:t>
      </w:r>
      <w:proofErr w:type="gramStart"/>
      <w:r w:rsidR="008400B6" w:rsidRPr="008400B6">
        <w:t>spaces;</w:t>
      </w:r>
      <w:proofErr w:type="gramEnd"/>
    </w:p>
    <w:p w14:paraId="628B232D" w14:textId="77777777" w:rsidR="00F77C82" w:rsidRDefault="00F77C82" w:rsidP="007051CE">
      <w:pPr>
        <w:numPr>
          <w:ilvl w:val="0"/>
          <w:numId w:val="12"/>
        </w:numPr>
      </w:pPr>
      <w:r>
        <w:t xml:space="preserve">An optional </w:t>
      </w:r>
      <w:r w:rsidRPr="000948DE">
        <w:rPr>
          <w:rFonts w:ascii="Courier New" w:hAnsi="Courier New"/>
          <w:color w:val="FF0000"/>
          <w:sz w:val="22"/>
          <w:szCs w:val="22"/>
        </w:rPr>
        <w:t>description</w:t>
      </w:r>
      <w:r>
        <w:t xml:space="preserve"> attribute, which is available for the user to add their own comments regarding a particular </w:t>
      </w:r>
      <w:r w:rsidRPr="000948DE">
        <w:rPr>
          <w:rFonts w:ascii="Courier New" w:hAnsi="Courier New" w:cs="Courier New"/>
          <w:color w:val="FF0000"/>
          <w:sz w:val="22"/>
          <w:szCs w:val="22"/>
        </w:rPr>
        <w:t>molecule</w:t>
      </w:r>
      <w:r>
        <w:t xml:space="preserve"> should they so </w:t>
      </w:r>
      <w:proofErr w:type="gramStart"/>
      <w:r>
        <w:t>choose;</w:t>
      </w:r>
      <w:proofErr w:type="gramEnd"/>
      <w:r>
        <w:t xml:space="preserve"> </w:t>
      </w:r>
    </w:p>
    <w:p w14:paraId="0ED14D8B" w14:textId="77777777" w:rsidR="00F77C82" w:rsidRDefault="008400B6" w:rsidP="007051CE">
      <w:pPr>
        <w:numPr>
          <w:ilvl w:val="0"/>
          <w:numId w:val="12"/>
        </w:numPr>
      </w:pPr>
      <w:proofErr w:type="spellStart"/>
      <w:r w:rsidRPr="000948DE">
        <w:rPr>
          <w:rFonts w:ascii="Courier New" w:hAnsi="Courier New"/>
          <w:color w:val="FF0000"/>
          <w:sz w:val="22"/>
          <w:szCs w:val="22"/>
        </w:rPr>
        <w:t>atomarray</w:t>
      </w:r>
      <w:proofErr w:type="spellEnd"/>
      <w:r w:rsidRPr="008400B6">
        <w:t xml:space="preserve"> </w:t>
      </w:r>
      <w:proofErr w:type="gramStart"/>
      <w:r w:rsidRPr="008400B6">
        <w:t xml:space="preserve">and  </w:t>
      </w:r>
      <w:proofErr w:type="spellStart"/>
      <w:r w:rsidRPr="000948DE">
        <w:rPr>
          <w:rFonts w:ascii="Courier New" w:hAnsi="Courier New"/>
          <w:color w:val="FF0000"/>
          <w:sz w:val="22"/>
          <w:szCs w:val="22"/>
        </w:rPr>
        <w:t>bondarray</w:t>
      </w:r>
      <w:proofErr w:type="spellEnd"/>
      <w:proofErr w:type="gramEnd"/>
      <w:r w:rsidRPr="008400B6">
        <w:t xml:space="preserve">  containing, respectively, several atoms </w:t>
      </w:r>
      <w:proofErr w:type="gramStart"/>
      <w:r w:rsidRPr="008400B6">
        <w:t>and  bonds</w:t>
      </w:r>
      <w:proofErr w:type="gramEnd"/>
      <w:r w:rsidRPr="008400B6">
        <w:t>. These and other CML elements descri</w:t>
      </w:r>
      <w:r>
        <w:t>bing the chemical structure are</w:t>
      </w:r>
      <w:r w:rsidRPr="008400B6">
        <w:t xml:space="preserve"> not usually necessary for the calculation to proceed, but may be used, for example in hindered rotor calculations, or if the molecular weight ha</w:t>
      </w:r>
      <w:r>
        <w:t xml:space="preserve">s not been explicitly </w:t>
      </w:r>
      <w:proofErr w:type="gramStart"/>
      <w:r>
        <w:t>specified</w:t>
      </w:r>
      <w:r w:rsidR="00F77C82">
        <w:t>;</w:t>
      </w:r>
      <w:proofErr w:type="gramEnd"/>
      <w:r w:rsidR="00F77C82">
        <w:t xml:space="preserve"> </w:t>
      </w:r>
    </w:p>
    <w:p w14:paraId="0E9878F5" w14:textId="77777777" w:rsidR="00F77C82" w:rsidRDefault="00F77C82" w:rsidP="007051CE">
      <w:pPr>
        <w:numPr>
          <w:ilvl w:val="0"/>
          <w:numId w:val="12"/>
        </w:numPr>
      </w:pPr>
      <w:proofErr w:type="spellStart"/>
      <w:r w:rsidRPr="000948DE">
        <w:rPr>
          <w:rFonts w:ascii="Courier New" w:hAnsi="Courier New" w:cs="Courier New"/>
          <w:color w:val="FF0000"/>
          <w:sz w:val="22"/>
          <w:szCs w:val="22"/>
        </w:rPr>
        <w:t>spinMultiplicity</w:t>
      </w:r>
      <w:proofErr w:type="spellEnd"/>
      <w:r w:rsidRPr="000948DE">
        <w:rPr>
          <w:sz w:val="22"/>
          <w:szCs w:val="22"/>
        </w:rPr>
        <w:t xml:space="preserve"> </w:t>
      </w:r>
      <w:r>
        <w:t>is an attribute on</w:t>
      </w:r>
      <w:r>
        <w:rPr>
          <w:rFonts w:ascii="Courier New" w:hAnsi="Courier New" w:cs="Courier New"/>
          <w:color w:val="FF0000"/>
        </w:rPr>
        <w:t xml:space="preserve"> </w:t>
      </w:r>
      <w:proofErr w:type="gramStart"/>
      <w:r w:rsidRPr="000948DE">
        <w:rPr>
          <w:rFonts w:ascii="Courier New" w:hAnsi="Courier New" w:cs="Courier New"/>
          <w:color w:val="FF0000"/>
          <w:sz w:val="22"/>
          <w:szCs w:val="22"/>
        </w:rPr>
        <w:t>molecule</w:t>
      </w:r>
      <w:r>
        <w:t>;</w:t>
      </w:r>
      <w:proofErr w:type="gramEnd"/>
    </w:p>
    <w:p w14:paraId="0A650FF8" w14:textId="77777777" w:rsidR="0046074F" w:rsidRDefault="00F77C82" w:rsidP="007051CE">
      <w:pPr>
        <w:numPr>
          <w:ilvl w:val="0"/>
          <w:numId w:val="12"/>
        </w:numPr>
      </w:pPr>
      <w:bookmarkStart w:id="62" w:name="_Ref353724732"/>
      <w:r>
        <w:t xml:space="preserve">A </w:t>
      </w:r>
      <w:proofErr w:type="spellStart"/>
      <w:r w:rsidRPr="000948DE">
        <w:rPr>
          <w:rFonts w:ascii="Courier New" w:hAnsi="Courier New" w:cs="Courier New"/>
          <w:color w:val="FF0000"/>
          <w:sz w:val="22"/>
          <w:szCs w:val="22"/>
        </w:rPr>
        <w:t>propertyList</w:t>
      </w:r>
      <w:proofErr w:type="spellEnd"/>
      <w:r>
        <w:t xml:space="preserve"> array, </w:t>
      </w:r>
      <w:r w:rsidR="008D17BE">
        <w:t xml:space="preserve">the elements of which are </w:t>
      </w:r>
      <w:r w:rsidR="008D17BE" w:rsidRPr="000948DE">
        <w:rPr>
          <w:rFonts w:ascii="Courier New" w:hAnsi="Courier New" w:cs="Courier New"/>
          <w:color w:val="FF0000"/>
          <w:sz w:val="22"/>
          <w:szCs w:val="22"/>
        </w:rPr>
        <w:t>property</w:t>
      </w:r>
      <w:r w:rsidR="008D17BE">
        <w:t xml:space="preserve"> elements of a </w:t>
      </w:r>
      <w:r w:rsidR="008D17BE" w:rsidRPr="000948DE">
        <w:rPr>
          <w:rFonts w:ascii="Courier New" w:hAnsi="Courier New" w:cs="Courier New"/>
          <w:color w:val="FF0000"/>
          <w:sz w:val="22"/>
          <w:szCs w:val="22"/>
        </w:rPr>
        <w:t>molecule</w:t>
      </w:r>
      <w:r w:rsidR="008D17BE">
        <w:t xml:space="preserve">.  Each </w:t>
      </w:r>
      <w:r w:rsidR="008D17BE" w:rsidRPr="000948DE">
        <w:rPr>
          <w:rFonts w:ascii="Courier New" w:hAnsi="Courier New" w:cs="Courier New"/>
          <w:color w:val="FF0000"/>
          <w:sz w:val="22"/>
          <w:szCs w:val="22"/>
        </w:rPr>
        <w:t>property</w:t>
      </w:r>
      <w:r w:rsidR="008D17BE">
        <w:t xml:space="preserve"> element has a </w:t>
      </w:r>
      <w:proofErr w:type="spellStart"/>
      <w:r w:rsidR="008D17BE" w:rsidRPr="000948DE">
        <w:rPr>
          <w:rFonts w:ascii="Courier New" w:hAnsi="Courier New" w:cs="Courier New"/>
          <w:color w:val="FF0000"/>
          <w:sz w:val="22"/>
          <w:szCs w:val="22"/>
        </w:rPr>
        <w:t>dictRef</w:t>
      </w:r>
      <w:proofErr w:type="spellEnd"/>
      <w:r w:rsidR="008D17BE">
        <w:t xml:space="preserve"> attribute which specifies what type of </w:t>
      </w:r>
      <w:r w:rsidR="008D17BE" w:rsidRPr="000948DE">
        <w:rPr>
          <w:rFonts w:ascii="Courier New" w:hAnsi="Courier New" w:cs="Courier New"/>
          <w:color w:val="FF0000"/>
          <w:sz w:val="22"/>
          <w:szCs w:val="22"/>
        </w:rPr>
        <w:t>property</w:t>
      </w:r>
      <w:r w:rsidR="008D17BE">
        <w:rPr>
          <w:rFonts w:ascii="Courier New" w:hAnsi="Courier New" w:cs="Courier New"/>
          <w:color w:val="FF6600"/>
        </w:rPr>
        <w:t xml:space="preserve"> </w:t>
      </w:r>
      <w:r w:rsidR="008D17BE">
        <w:t xml:space="preserve">is subsequently defined.  A </w:t>
      </w:r>
      <w:r w:rsidR="008D17BE" w:rsidRPr="000948DE">
        <w:rPr>
          <w:rFonts w:ascii="Courier New" w:hAnsi="Courier New" w:cs="Courier New"/>
          <w:color w:val="FF0000"/>
          <w:sz w:val="22"/>
          <w:szCs w:val="22"/>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sidRPr="000948DE">
        <w:rPr>
          <w:rFonts w:ascii="Courier New" w:hAnsi="Courier New" w:cs="Courier New"/>
          <w:color w:val="FF0000"/>
          <w:sz w:val="22"/>
          <w:szCs w:val="22"/>
        </w:rPr>
        <w:t>scalar</w:t>
      </w:r>
      <w:r w:rsidR="00B218B8">
        <w:t xml:space="preserve">.  A </w:t>
      </w:r>
      <w:r w:rsidR="00B218B8" w:rsidRPr="000948DE">
        <w:rPr>
          <w:rFonts w:ascii="Courier New" w:hAnsi="Courier New" w:cs="Courier New"/>
          <w:color w:val="FF0000"/>
          <w:sz w:val="22"/>
          <w:szCs w:val="22"/>
        </w:rPr>
        <w:t>property</w:t>
      </w:r>
      <w:r w:rsidR="00B218B8">
        <w:t xml:space="preserve"> type </w:t>
      </w:r>
      <w:r w:rsidR="008400B6">
        <w:t>that</w:t>
      </w:r>
      <w:r w:rsidR="008D17BE">
        <w:t xml:space="preserve"> requires a list, such as vibrational frequencies and rotational constants, is specified in an </w:t>
      </w:r>
      <w:r w:rsidR="008D17BE" w:rsidRPr="000948DE">
        <w:rPr>
          <w:rFonts w:ascii="Courier New" w:hAnsi="Courier New" w:cs="Courier New"/>
          <w:color w:val="FF0000"/>
          <w:sz w:val="22"/>
          <w:szCs w:val="22"/>
        </w:rPr>
        <w:t>array</w:t>
      </w:r>
      <w:r w:rsidR="00B218B8">
        <w:t>.</w:t>
      </w:r>
      <w:r w:rsidR="00B218B8" w:rsidRPr="00B218B8">
        <w:t xml:space="preserve"> </w:t>
      </w:r>
      <w:r w:rsidR="00B218B8">
        <w:t xml:space="preserve">A </w:t>
      </w:r>
      <w:r w:rsidR="00B218B8" w:rsidRPr="000948DE">
        <w:rPr>
          <w:rFonts w:ascii="Courier New" w:hAnsi="Courier New" w:cs="Courier New"/>
          <w:color w:val="FF0000"/>
          <w:sz w:val="22"/>
          <w:szCs w:val="22"/>
        </w:rPr>
        <w:t>property</w:t>
      </w:r>
      <w:r w:rsidR="00B218B8">
        <w:t xml:space="preserve"> type </w:t>
      </w:r>
      <w:r w:rsidR="008400B6">
        <w:t>that</w:t>
      </w:r>
      <w:r w:rsidR="00B218B8">
        <w:t xml:space="preserve"> represents </w:t>
      </w:r>
      <w:r w:rsidR="00B218B8">
        <w:lastRenderedPageBreak/>
        <w:t xml:space="preserve">a quantity that is a matrix such as a Hessian, is specified to be </w:t>
      </w:r>
      <w:r w:rsidR="00B218B8" w:rsidRPr="000948DE">
        <w:rPr>
          <w:rFonts w:ascii="Courier New" w:hAnsi="Courier New" w:cs="Courier New"/>
          <w:color w:val="FF0000"/>
          <w:sz w:val="22"/>
          <w:szCs w:val="22"/>
        </w:rPr>
        <w:t>matrix</w:t>
      </w:r>
      <w:r w:rsidR="00B218B8">
        <w:t xml:space="preserve">. </w:t>
      </w:r>
      <w:r w:rsidR="008D17BE">
        <w:t xml:space="preserve"> For </w:t>
      </w:r>
      <w:r w:rsidR="008D17BE" w:rsidRPr="000948DE">
        <w:rPr>
          <w:rFonts w:ascii="Courier New" w:hAnsi="Courier New" w:cs="Courier New"/>
          <w:color w:val="FF0000"/>
          <w:sz w:val="22"/>
          <w:szCs w:val="22"/>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sidRPr="000948DE">
        <w:rPr>
          <w:rFonts w:ascii="Courier New" w:hAnsi="Courier New" w:cs="Courier New"/>
          <w:color w:val="FF0000"/>
          <w:sz w:val="22"/>
          <w:szCs w:val="22"/>
        </w:rPr>
        <w:t>array</w:t>
      </w:r>
      <w:r w:rsidR="008D17BE">
        <w:t xml:space="preserve"> or </w:t>
      </w:r>
      <w:r w:rsidR="008D17BE" w:rsidRPr="000948DE">
        <w:rPr>
          <w:rFonts w:ascii="Courier New" w:hAnsi="Courier New" w:cs="Courier New"/>
          <w:color w:val="FF0000"/>
          <w:sz w:val="22"/>
          <w:szCs w:val="22"/>
        </w:rPr>
        <w:t>scalar</w:t>
      </w:r>
      <w:r w:rsidR="008D17BE">
        <w:t xml:space="preserve">.  Unitless quantities such as spin multiplicity, symmetry number, or frequency scale factor, are specified to be </w:t>
      </w:r>
      <w:r w:rsidR="008D17BE" w:rsidRPr="000948DE">
        <w:rPr>
          <w:rFonts w:ascii="Courier New" w:hAnsi="Courier New" w:cs="Courier New"/>
          <w:color w:val="FF0000"/>
          <w:sz w:val="22"/>
          <w:szCs w:val="22"/>
        </w:rPr>
        <w:t>scalar</w:t>
      </w:r>
      <w:r w:rsidR="00F11EE7">
        <w:t xml:space="preserve">. </w:t>
      </w:r>
      <w:r w:rsidR="008D17BE">
        <w:t xml:space="preserve">Table 1 gives the values of </w:t>
      </w:r>
      <w:proofErr w:type="spellStart"/>
      <w:r w:rsidR="008D17BE" w:rsidRPr="000948DE">
        <w:rPr>
          <w:rFonts w:ascii="Courier New" w:hAnsi="Courier New" w:cs="Courier New"/>
          <w:color w:val="FF0000"/>
          <w:sz w:val="22"/>
          <w:szCs w:val="22"/>
        </w:rPr>
        <w:t>dictRef</w:t>
      </w:r>
      <w:proofErr w:type="spellEnd"/>
      <w:r w:rsidR="008D17BE">
        <w:rPr>
          <w:color w:val="FF6600"/>
        </w:rPr>
        <w:t xml:space="preserve"> </w:t>
      </w:r>
      <w:r w:rsidR="008D17BE">
        <w:t xml:space="preserve">(i.e., property attributes) currently recognized by MESMER, specifies whether they are </w:t>
      </w:r>
      <w:r w:rsidR="008D17BE" w:rsidRPr="000948DE">
        <w:rPr>
          <w:rFonts w:ascii="Courier New" w:hAnsi="Courier New" w:cs="Courier New"/>
          <w:color w:val="FF0000"/>
          <w:sz w:val="22"/>
          <w:szCs w:val="22"/>
        </w:rPr>
        <w:t>scalar</w:t>
      </w:r>
      <w:r w:rsidR="008D17BE">
        <w:t xml:space="preserve"> or </w:t>
      </w:r>
      <w:r w:rsidR="008D17BE" w:rsidRPr="000948DE">
        <w:rPr>
          <w:rFonts w:ascii="Courier New" w:hAnsi="Courier New" w:cs="Courier New"/>
          <w:color w:val="FF0000"/>
          <w:sz w:val="22"/>
          <w:szCs w:val="22"/>
        </w:rPr>
        <w:t>array</w:t>
      </w:r>
      <w:r w:rsidR="008D17BE">
        <w:t xml:space="preserve">, and specifies the </w:t>
      </w:r>
      <w:r w:rsidR="008D17BE" w:rsidRPr="000948DE">
        <w:rPr>
          <w:rFonts w:ascii="Courier New" w:hAnsi="Courier New" w:cs="Courier New"/>
          <w:color w:val="FF0000"/>
          <w:sz w:val="22"/>
          <w:szCs w:val="22"/>
        </w:rPr>
        <w:t>units</w:t>
      </w:r>
      <w:r w:rsidR="008D17BE">
        <w:rPr>
          <w:rFonts w:ascii="Courier New" w:hAnsi="Courier New" w:cs="Courier New"/>
          <w:color w:val="FF0000"/>
        </w:rPr>
        <w:t xml:space="preserve"> </w:t>
      </w:r>
      <w:r w:rsidR="008D17BE">
        <w:t>presently available in MESMER.</w:t>
      </w:r>
      <w:bookmarkEnd w:id="62"/>
      <w:r w:rsidR="00F11EE7">
        <w:t xml:space="preserve"> </w:t>
      </w:r>
    </w:p>
    <w:p w14:paraId="62226313" w14:textId="4ABA8101" w:rsidR="004F3F1E" w:rsidRDefault="0046074F" w:rsidP="0046074F">
      <w:pPr>
        <w:ind w:left="900"/>
      </w:pPr>
      <w:r>
        <w:t xml:space="preserve">Another property that requires further information is </w:t>
      </w:r>
      <w:proofErr w:type="gramStart"/>
      <w:r>
        <w:t xml:space="preserve">the </w:t>
      </w:r>
      <w:r w:rsidR="003E17E3">
        <w:t xml:space="preserve"> </w:t>
      </w:r>
      <w:proofErr w:type="spellStart"/>
      <w:r w:rsidRPr="000948DE">
        <w:rPr>
          <w:rFonts w:ascii="Courier New" w:hAnsi="Courier New" w:cs="Courier New"/>
          <w:color w:val="FF0000"/>
          <w:sz w:val="22"/>
          <w:szCs w:val="22"/>
        </w:rPr>
        <w:t>me</w:t>
      </w:r>
      <w:proofErr w:type="gramEnd"/>
      <w:r w:rsidRPr="000948DE">
        <w:rPr>
          <w:rFonts w:ascii="Courier New" w:hAnsi="Courier New" w:cs="Courier New"/>
          <w:color w:val="FF0000"/>
          <w:sz w:val="22"/>
          <w:szCs w:val="22"/>
        </w:rPr>
        <w:t>:hessian</w:t>
      </w:r>
      <w:proofErr w:type="spell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proofErr w:type="gramStart"/>
      <w:r w:rsidR="00B218B8" w:rsidRPr="000948DE">
        <w:rPr>
          <w:rFonts w:ascii="Courier New" w:hAnsi="Courier New" w:cs="Courier New"/>
          <w:color w:val="FF0000"/>
          <w:sz w:val="22"/>
          <w:szCs w:val="22"/>
        </w:rPr>
        <w:t>me:vibFreqs</w:t>
      </w:r>
      <w:proofErr w:type="spellEnd"/>
      <w:proofErr w:type="gramEnd"/>
      <w:r w:rsidR="004F3F1E">
        <w:t xml:space="preserve"> or when the elimination of frequencies due to internal rotational is required (see section </w:t>
      </w:r>
      <w:r w:rsidR="007F7212">
        <w:fldChar w:fldCharType="begin"/>
      </w:r>
      <w:r w:rsidR="007F7212">
        <w:instrText xml:space="preserve"> REF _Ref345764698 \r \h </w:instrText>
      </w:r>
      <w:r w:rsidR="007F7212">
        <w:fldChar w:fldCharType="separate"/>
      </w:r>
      <w:r w:rsidR="002077F0">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0948DE">
        <w:rPr>
          <w:rFonts w:ascii="Courier New" w:hAnsi="Courier New" w:cs="Courier New"/>
          <w:color w:val="FF0000"/>
          <w:sz w:val="22"/>
          <w:szCs w:val="22"/>
          <w:lang w:eastAsia="en-GB"/>
        </w:rPr>
        <w:t>matrixType</w:t>
      </w:r>
      <w:proofErr w:type="spellEnd"/>
      <w:r>
        <w:t xml:space="preserve"> specifies the </w:t>
      </w:r>
      <w:r w:rsidR="00EE3107">
        <w:t xml:space="preserve">matrix </w:t>
      </w:r>
      <w:r>
        <w:t>type and how it is stored. In the case of</w:t>
      </w:r>
      <w:r w:rsidR="005948FB">
        <w:t xml:space="preserve"> a </w:t>
      </w:r>
      <w:proofErr w:type="gramStart"/>
      <w:r w:rsidR="005948FB">
        <w:t>Hessian</w:t>
      </w:r>
      <w:proofErr w:type="gramEnd"/>
      <w:r w:rsidR="005948FB">
        <w:t xml:space="preserve"> it must be </w:t>
      </w:r>
      <w:proofErr w:type="gramStart"/>
      <w:r w:rsidR="005948FB">
        <w:t>symmetric, but</w:t>
      </w:r>
      <w:proofErr w:type="gramEnd"/>
      <w:r w:rsidR="005948FB">
        <w:t xml:space="preserve"> can be specified by either by the lower triangular elements (</w:t>
      </w:r>
      <w:proofErr w:type="spellStart"/>
      <w:r w:rsidR="005948FB" w:rsidRPr="000948DE">
        <w:rPr>
          <w:rFonts w:ascii="Courier New" w:hAnsi="Courier New" w:cs="Courier New"/>
          <w:color w:val="0000FF"/>
          <w:sz w:val="22"/>
          <w:szCs w:val="22"/>
          <w:lang w:eastAsia="en-GB"/>
        </w:rPr>
        <w:t>squareSymmetricLT</w:t>
      </w:r>
      <w:proofErr w:type="spellEnd"/>
      <w:r w:rsidR="005948FB">
        <w:t>) or the upper triangular elements (</w:t>
      </w:r>
      <w:proofErr w:type="spellStart"/>
      <w:r w:rsidR="005948FB" w:rsidRPr="000948DE">
        <w:rPr>
          <w:rFonts w:ascii="Courier New" w:hAnsi="Courier New" w:cs="Courier New"/>
          <w:color w:val="0000FF"/>
          <w:sz w:val="22"/>
          <w:szCs w:val="22"/>
          <w:lang w:eastAsia="en-GB"/>
        </w:rPr>
        <w:t>squareSymmetricUT</w:t>
      </w:r>
      <w:proofErr w:type="spellEnd"/>
      <w:r w:rsidR="005948FB">
        <w:t xml:space="preserve">), in both cases including the diagonal. </w:t>
      </w:r>
    </w:p>
    <w:p w14:paraId="006AA580" w14:textId="1EB5AEE4" w:rsidR="00B34F1F" w:rsidRDefault="00AB5912" w:rsidP="00EE3107">
      <w:pPr>
        <w:ind w:left="900"/>
      </w:pPr>
      <w:r>
        <w:t xml:space="preserve">The </w:t>
      </w:r>
      <w:proofErr w:type="spellStart"/>
      <w:proofErr w:type="gramStart"/>
      <w:r w:rsidRPr="000948DE">
        <w:rPr>
          <w:rFonts w:ascii="Courier New" w:hAnsi="Courier New" w:cs="Courier New"/>
          <w:color w:val="FF0000"/>
          <w:sz w:val="22"/>
          <w:szCs w:val="22"/>
          <w:lang w:eastAsia="en-GB"/>
        </w:rPr>
        <w:t>me:ZPE</w:t>
      </w:r>
      <w:proofErr w:type="spellEnd"/>
      <w:proofErr w:type="gramEnd"/>
      <w:r>
        <w:t xml:space="preserve"> property, and the related properties, </w:t>
      </w:r>
      <w:proofErr w:type="gramStart"/>
      <w:r w:rsidRPr="000948DE">
        <w:rPr>
          <w:rFonts w:ascii="Courier New" w:hAnsi="Courier New" w:cs="Courier New"/>
          <w:color w:val="FF0000"/>
          <w:sz w:val="22"/>
          <w:szCs w:val="22"/>
          <w:lang w:eastAsia="en-GB"/>
        </w:rPr>
        <w:t>me:Hf</w:t>
      </w:r>
      <w:proofErr w:type="gramEnd"/>
      <w:r w:rsidRPr="000948DE">
        <w:rPr>
          <w:rFonts w:ascii="Courier New" w:hAnsi="Courier New" w:cs="Courier New"/>
          <w:color w:val="FF0000"/>
          <w:sz w:val="22"/>
          <w:szCs w:val="22"/>
          <w:lang w:eastAsia="en-GB"/>
        </w:rPr>
        <w:t>0</w:t>
      </w:r>
      <w:r>
        <w:t xml:space="preserve">, </w:t>
      </w:r>
      <w:proofErr w:type="gramStart"/>
      <w:r w:rsidRPr="000948DE">
        <w:rPr>
          <w:rFonts w:ascii="Courier New" w:hAnsi="Courier New" w:cs="Courier New"/>
          <w:color w:val="FF0000"/>
          <w:sz w:val="22"/>
          <w:szCs w:val="22"/>
          <w:lang w:eastAsia="en-GB"/>
        </w:rPr>
        <w:t>me:HfAT</w:t>
      </w:r>
      <w:proofErr w:type="gramEnd"/>
      <w:r w:rsidRPr="000948DE">
        <w:rPr>
          <w:rFonts w:ascii="Courier New" w:hAnsi="Courier New" w:cs="Courier New"/>
          <w:color w:val="FF0000"/>
          <w:sz w:val="22"/>
          <w:szCs w:val="22"/>
          <w:lang w:eastAsia="en-GB"/>
        </w:rPr>
        <w:t>0</w:t>
      </w:r>
      <w:r>
        <w:t xml:space="preserve">, </w:t>
      </w:r>
      <w:proofErr w:type="gramStart"/>
      <w:r w:rsidRPr="000948DE">
        <w:rPr>
          <w:rFonts w:ascii="Courier New" w:hAnsi="Courier New" w:cs="Courier New"/>
          <w:color w:val="FF0000"/>
          <w:sz w:val="22"/>
          <w:szCs w:val="22"/>
          <w:lang w:eastAsia="en-GB"/>
        </w:rPr>
        <w:t>me:Hf</w:t>
      </w:r>
      <w:proofErr w:type="gramEnd"/>
      <w:r w:rsidRPr="000948DE">
        <w:rPr>
          <w:rFonts w:ascii="Courier New" w:hAnsi="Courier New" w:cs="Courier New"/>
          <w:color w:val="FF0000"/>
          <w:sz w:val="22"/>
          <w:szCs w:val="22"/>
          <w:lang w:eastAsia="en-GB"/>
        </w:rPr>
        <w:t>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2077F0">
        <w:t>7.3.1.1</w:t>
      </w:r>
      <w:r>
        <w:fldChar w:fldCharType="end"/>
      </w:r>
      <w:r>
        <w:t>.</w:t>
      </w:r>
      <w:r w:rsidR="00BD564F">
        <w:t xml:space="preserve"> </w:t>
      </w:r>
    </w:p>
    <w:p w14:paraId="593E4F13" w14:textId="7E7BC87B" w:rsidR="00B34F1F" w:rsidRPr="006E68AC" w:rsidRDefault="00B34F1F" w:rsidP="001D35DE">
      <w:pPr>
        <w:ind w:left="900"/>
      </w:pPr>
      <w:r w:rsidRPr="00E34304">
        <w:t xml:space="preserve">The important properties </w:t>
      </w:r>
      <w:proofErr w:type="spellStart"/>
      <w:proofErr w:type="gramStart"/>
      <w:r w:rsidRPr="000948DE">
        <w:rPr>
          <w:rFonts w:ascii="Courier New" w:hAnsi="Courier New" w:cs="Courier New"/>
          <w:color w:val="FF0000"/>
          <w:sz w:val="22"/>
          <w:szCs w:val="22"/>
          <w:lang w:eastAsia="en-GB"/>
        </w:rPr>
        <w:t>me:epsilon</w:t>
      </w:r>
      <w:proofErr w:type="spellEnd"/>
      <w:proofErr w:type="gramEnd"/>
      <w:r w:rsidRPr="00E34304">
        <w:t xml:space="preserve"> and </w:t>
      </w:r>
      <w:proofErr w:type="spellStart"/>
      <w:proofErr w:type="gramStart"/>
      <w:r w:rsidRPr="000948DE">
        <w:rPr>
          <w:rFonts w:ascii="Courier New" w:hAnsi="Courier New" w:cs="Courier New"/>
          <w:color w:val="FF0000"/>
          <w:sz w:val="22"/>
          <w:szCs w:val="22"/>
          <w:lang w:eastAsia="en-GB"/>
        </w:rPr>
        <w:t>me:sigma</w:t>
      </w:r>
      <w:proofErr w:type="spellEnd"/>
      <w:proofErr w:type="gramEnd"/>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DD4877">
        <w:instrText xml:space="preserve"> ADDIN EN.CITE &lt;EndNote&gt;&lt;Cite&gt;&lt;Author&gt;Jasper&lt;/Author&gt;&lt;Year&gt;2020&lt;/Year&gt;&lt;RecNum&gt;680&lt;/RecNum&gt;&lt;DisplayText&gt;&lt;style face="superscript"&gt;3&lt;/style&gt;&lt;/DisplayText&gt;&lt;record&gt;&lt;rec-number&gt;680&lt;/rec-number&gt;&lt;foreign-keys&gt;&lt;key app="EN" db-id="5s09zvzzesdartefxd2v0provpeaztvdxtz2" timestamp="1744121875"&gt;680&lt;/key&gt;&lt;/foreign-keys&gt;&lt;ref-type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Kinetics&lt;/full-title&gt;&lt;abbr-1&gt;Int. J. Chem. Kinet.&lt;/abbr-1&gt;&lt;abbr-2&gt;Int J Chem Kinet&lt;/abbr-2&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DD4877" w:rsidRPr="00DD4877">
        <w:rPr>
          <w:noProof/>
          <w:vertAlign w:val="superscript"/>
        </w:rPr>
        <w:t>3</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 xml:space="preserve">bons, alcohols, and hydroperoxides based on the number of </w:t>
      </w:r>
      <w:r w:rsidR="001D35DE">
        <w:lastRenderedPageBreak/>
        <w:t>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sidRPr="000948DE">
        <w:rPr>
          <w:rFonts w:ascii="Courier New" w:hAnsi="Courier New" w:cs="Courier New"/>
          <w:color w:val="FF0000"/>
          <w:sz w:val="22"/>
          <w:szCs w:val="22"/>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2077F0">
        <w:t>9.1.4</w:t>
      </w:r>
      <w:r w:rsidR="00B44851">
        <w:fldChar w:fldCharType="end"/>
      </w:r>
      <w:r w:rsidR="004A7F4F">
        <w:t xml:space="preserve"> for more details on defaults. </w:t>
      </w:r>
      <w:r w:rsidR="00B575D3">
        <w:t xml:space="preserve">An example of automatically calculated parameters can be found in, </w:t>
      </w:r>
      <w:r w:rsidR="00B575D3" w:rsidRPr="000948DE">
        <w:rPr>
          <w:rFonts w:ascii="Courier New" w:hAnsi="Courier New" w:cs="Courier New"/>
          <w:color w:val="FF0000"/>
          <w:sz w:val="22"/>
          <w:szCs w:val="22"/>
        </w:rPr>
        <w:t>…\examples\Butan-1-ol\Butoxy_H_to_Butan-1-ol.xml</w:t>
      </w:r>
      <w:r w:rsidR="00B575D3" w:rsidRPr="00B575D3">
        <w:t>.</w:t>
      </w:r>
    </w:p>
    <w:p w14:paraId="0CC81AFC" w14:textId="7DF48503" w:rsidR="00A33220" w:rsidRPr="00A33220" w:rsidRDefault="00AD107A" w:rsidP="00A33220">
      <w:pPr>
        <w:ind w:left="900"/>
      </w:pPr>
      <w:r>
        <w:t xml:space="preserve">The properties </w:t>
      </w:r>
      <w:proofErr w:type="spellStart"/>
      <w:proofErr w:type="gramStart"/>
      <w:r w:rsidRPr="000948DE">
        <w:rPr>
          <w:rFonts w:ascii="Courier New" w:hAnsi="Courier New" w:cs="Courier New"/>
          <w:color w:val="FF0000"/>
          <w:sz w:val="22"/>
          <w:szCs w:val="22"/>
          <w:lang w:eastAsia="en-GB"/>
        </w:rPr>
        <w:t>me:EinsteinAij</w:t>
      </w:r>
      <w:proofErr w:type="spellEnd"/>
      <w:proofErr w:type="gramEnd"/>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proofErr w:type="gramStart"/>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proofErr w:type="spellEnd"/>
      <w:proofErr w:type="gram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3CD28839" w:rsidR="004C34B4" w:rsidRDefault="00DC5728" w:rsidP="0088668E">
      <w:pPr>
        <w:ind w:left="900"/>
      </w:pPr>
      <w:r>
        <w:t xml:space="preserve">Einstein B coefficients can also be input using the array </w:t>
      </w:r>
      <w:proofErr w:type="spellStart"/>
      <w:proofErr w:type="gramStart"/>
      <w:r w:rsidRPr="000948DE">
        <w:rPr>
          <w:rFonts w:ascii="Courier New" w:hAnsi="Courier New" w:cs="Courier New"/>
          <w:color w:val="FF0000"/>
          <w:sz w:val="22"/>
          <w:szCs w:val="22"/>
          <w:lang w:eastAsia="en-GB"/>
        </w:rPr>
        <w:t>me:EinsteinBij</w:t>
      </w:r>
      <w:proofErr w:type="spellEnd"/>
      <w:proofErr w:type="gramEnd"/>
      <w:r>
        <w:t xml:space="preserve"> but these coefficients can be obtained from the A </w:t>
      </w:r>
      <w:proofErr w:type="gramStart"/>
      <w:r>
        <w:t>coefficients</w:t>
      </w:r>
      <w:proofErr w:type="gramEnd"/>
      <w:r>
        <w:t xml:space="preserve"> and this is done within in MESMER </w:t>
      </w:r>
      <w:proofErr w:type="gramStart"/>
      <w:r>
        <w:t>if  only</w:t>
      </w:r>
      <w:proofErr w:type="gramEnd"/>
      <w:r>
        <w:t xml:space="preserve">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2077F0">
        <w:t>11.2.3</w:t>
      </w:r>
      <w:r w:rsidR="00355889">
        <w:fldChar w:fldCharType="end"/>
      </w:r>
      <w:r w:rsidR="0088668E">
        <w:t>.</w:t>
      </w:r>
      <w:r w:rsidR="00AD107A">
        <w:t xml:space="preserve"> </w:t>
      </w:r>
    </w:p>
    <w:p w14:paraId="0BC61F1D" w14:textId="77777777" w:rsidR="002E4802" w:rsidRDefault="002E4802" w:rsidP="002E4802">
      <w:pPr>
        <w:ind w:left="900"/>
      </w:pPr>
    </w:p>
    <w:tbl>
      <w:tblPr>
        <w:tblW w:w="9385" w:type="dxa"/>
        <w:tblInd w:w="108" w:type="dxa"/>
        <w:tblLayout w:type="fixed"/>
        <w:tblLook w:val="0000" w:firstRow="0" w:lastRow="0" w:firstColumn="0" w:lastColumn="0" w:noHBand="0" w:noVBand="0"/>
      </w:tblPr>
      <w:tblGrid>
        <w:gridCol w:w="3402"/>
        <w:gridCol w:w="2155"/>
        <w:gridCol w:w="993"/>
        <w:gridCol w:w="1842"/>
        <w:gridCol w:w="993"/>
      </w:tblGrid>
      <w:tr w:rsidR="002E4802" w14:paraId="29CCD4BB"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4AA447BE" w14:textId="77777777" w:rsidR="002E4802" w:rsidRDefault="002E4802" w:rsidP="005B4CCA">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155" w:type="dxa"/>
            <w:tcBorders>
              <w:top w:val="single" w:sz="4" w:space="0" w:color="000000"/>
              <w:left w:val="single" w:sz="4" w:space="0" w:color="000000"/>
              <w:bottom w:val="single" w:sz="4" w:space="0" w:color="000000"/>
              <w:right w:val="single" w:sz="4" w:space="0" w:color="000000"/>
            </w:tcBorders>
            <w:vAlign w:val="center"/>
          </w:tcPr>
          <w:p w14:paraId="1B61244F" w14:textId="77777777" w:rsidR="002E4802" w:rsidRDefault="002E4802" w:rsidP="005B4CCA">
            <w:pPr>
              <w:pStyle w:val="tabletext"/>
              <w:snapToGrid w:val="0"/>
              <w:rPr>
                <w:sz w:val="20"/>
                <w:szCs w:val="20"/>
              </w:rPr>
            </w:pPr>
            <w:r w:rsidRPr="003429B2">
              <w:rPr>
                <w:rFonts w:ascii="Times New Roman" w:hAnsi="Times New Roman" w:cs="Times New Roman"/>
                <w:color w:val="auto"/>
                <w:sz w:val="20"/>
                <w:szCs w:val="20"/>
              </w:rPr>
              <w:t>Description</w:t>
            </w:r>
          </w:p>
        </w:tc>
        <w:tc>
          <w:tcPr>
            <w:tcW w:w="993" w:type="dxa"/>
            <w:tcBorders>
              <w:top w:val="single" w:sz="4" w:space="0" w:color="000000"/>
              <w:left w:val="single" w:sz="4" w:space="0" w:color="000000"/>
              <w:bottom w:val="single" w:sz="4" w:space="0" w:color="000000"/>
            </w:tcBorders>
            <w:shd w:val="clear" w:color="auto" w:fill="auto"/>
            <w:vAlign w:val="center"/>
          </w:tcPr>
          <w:p w14:paraId="78BAADD5" w14:textId="77777777" w:rsidR="002E4802" w:rsidRDefault="002E4802" w:rsidP="005B4CC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BBAFE" w14:textId="77777777" w:rsidR="002E4802" w:rsidRDefault="002E4802" w:rsidP="005B4CC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993" w:type="dxa"/>
            <w:tcBorders>
              <w:top w:val="single" w:sz="4" w:space="0" w:color="000000"/>
              <w:left w:val="single" w:sz="4" w:space="0" w:color="000000"/>
              <w:bottom w:val="single" w:sz="4" w:space="0" w:color="000000"/>
              <w:right w:val="single" w:sz="4" w:space="0" w:color="000000"/>
            </w:tcBorders>
            <w:vAlign w:val="center"/>
          </w:tcPr>
          <w:p w14:paraId="53316A6E" w14:textId="77777777" w:rsidR="002E4802" w:rsidRDefault="002E4802" w:rsidP="005B4CC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2E4802" w14:paraId="3DA38C27"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3209CA73" w14:textId="77777777" w:rsidR="002E4802" w:rsidRDefault="002E4802" w:rsidP="005B4CCA">
            <w:pPr>
              <w:pStyle w:val="tabletext"/>
              <w:snapToGrid w:val="0"/>
              <w:rPr>
                <w:sz w:val="20"/>
                <w:szCs w:val="20"/>
              </w:rPr>
            </w:pPr>
            <w:proofErr w:type="spellStart"/>
            <w:proofErr w:type="gramStart"/>
            <w:r>
              <w:rPr>
                <w:sz w:val="20"/>
                <w:szCs w:val="20"/>
              </w:rPr>
              <w:t>me:ZPE</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3CA86050" w14:textId="77777777" w:rsidR="002E4802" w:rsidRDefault="002E4802" w:rsidP="005B4CCA">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3" w:type="dxa"/>
            <w:tcBorders>
              <w:top w:val="single" w:sz="4" w:space="0" w:color="000000"/>
              <w:left w:val="single" w:sz="4" w:space="0" w:color="000000"/>
              <w:bottom w:val="single" w:sz="4" w:space="0" w:color="000000"/>
            </w:tcBorders>
            <w:shd w:val="clear" w:color="auto" w:fill="auto"/>
            <w:vAlign w:val="center"/>
          </w:tcPr>
          <w:p w14:paraId="2283C24B"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179EF" w14:textId="77777777" w:rsidR="002E4802" w:rsidRDefault="002E4802" w:rsidP="005B4CC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206F92A1" w14:textId="77777777" w:rsidR="002E4802" w:rsidRDefault="002E4802" w:rsidP="005B4CC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7358E4EE" w14:textId="77777777" w:rsidR="002E4802" w:rsidRDefault="002E4802" w:rsidP="005B4CC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34537260" w14:textId="77777777" w:rsidR="002E4802" w:rsidRDefault="002E4802" w:rsidP="005B4CC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993" w:type="dxa"/>
            <w:tcBorders>
              <w:top w:val="single" w:sz="4" w:space="0" w:color="000000"/>
              <w:left w:val="single" w:sz="4" w:space="0" w:color="000000"/>
              <w:bottom w:val="single" w:sz="4" w:space="0" w:color="000000"/>
              <w:right w:val="single" w:sz="4" w:space="0" w:color="000000"/>
            </w:tcBorders>
          </w:tcPr>
          <w:p w14:paraId="0057A6B8" w14:textId="77777777" w:rsidR="002E4802" w:rsidRDefault="002E4802" w:rsidP="005B4CCA">
            <w:pPr>
              <w:pStyle w:val="tabletext"/>
              <w:snapToGrid w:val="0"/>
              <w:rPr>
                <w:sz w:val="20"/>
                <w:szCs w:val="20"/>
              </w:rPr>
            </w:pPr>
            <w:r w:rsidRPr="002E645F">
              <w:rPr>
                <w:rFonts w:ascii="Times New Roman" w:hAnsi="Times New Roman" w:cs="Times New Roman"/>
                <w:color w:val="00000A"/>
                <w:sz w:val="20"/>
                <w:szCs w:val="20"/>
              </w:rPr>
              <w:t>No</w:t>
            </w:r>
          </w:p>
        </w:tc>
      </w:tr>
      <w:tr w:rsidR="002E4802" w14:paraId="10B4DA45" w14:textId="77777777" w:rsidTr="005B4CCA">
        <w:tc>
          <w:tcPr>
            <w:tcW w:w="3402" w:type="dxa"/>
            <w:tcBorders>
              <w:left w:val="single" w:sz="4" w:space="0" w:color="000000"/>
              <w:bottom w:val="single" w:sz="4" w:space="0" w:color="000000"/>
            </w:tcBorders>
            <w:shd w:val="clear" w:color="auto" w:fill="auto"/>
            <w:vAlign w:val="center"/>
          </w:tcPr>
          <w:p w14:paraId="46448D8F" w14:textId="77777777" w:rsidR="002E4802" w:rsidRDefault="002E4802" w:rsidP="005B4CCA">
            <w:pPr>
              <w:pStyle w:val="tabletext"/>
              <w:snapToGrid w:val="0"/>
              <w:rPr>
                <w:sz w:val="20"/>
                <w:szCs w:val="20"/>
              </w:rPr>
            </w:pPr>
            <w:proofErr w:type="gramStart"/>
            <w:r>
              <w:rPr>
                <w:sz w:val="20"/>
                <w:szCs w:val="20"/>
              </w:rPr>
              <w:t>me:Hf</w:t>
            </w:r>
            <w:proofErr w:type="gramEnd"/>
            <w:r>
              <w:rPr>
                <w:sz w:val="20"/>
                <w:szCs w:val="20"/>
              </w:rPr>
              <w:t>0</w:t>
            </w:r>
          </w:p>
        </w:tc>
        <w:tc>
          <w:tcPr>
            <w:tcW w:w="2155" w:type="dxa"/>
            <w:tcBorders>
              <w:left w:val="single" w:sz="4" w:space="0" w:color="000000"/>
              <w:bottom w:val="single" w:sz="4" w:space="0" w:color="000000"/>
              <w:right w:val="single" w:sz="4" w:space="0" w:color="000000"/>
            </w:tcBorders>
          </w:tcPr>
          <w:p w14:paraId="4EF7838F"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3" w:type="dxa"/>
            <w:tcBorders>
              <w:left w:val="single" w:sz="4" w:space="0" w:color="000000"/>
              <w:bottom w:val="single" w:sz="4" w:space="0" w:color="000000"/>
            </w:tcBorders>
            <w:shd w:val="clear" w:color="auto" w:fill="auto"/>
            <w:vAlign w:val="center"/>
          </w:tcPr>
          <w:p w14:paraId="087EF246" w14:textId="77777777" w:rsidR="002E4802" w:rsidRDefault="002E4802" w:rsidP="005B4CCA">
            <w:pPr>
              <w:pStyle w:val="tabletext"/>
              <w:snapToGrid w:val="0"/>
              <w:rPr>
                <w:sz w:val="20"/>
                <w:szCs w:val="20"/>
              </w:rPr>
            </w:pPr>
            <w:r>
              <w:rPr>
                <w:sz w:val="20"/>
                <w:szCs w:val="20"/>
              </w:rPr>
              <w:t>Scalar</w:t>
            </w:r>
          </w:p>
        </w:tc>
        <w:tc>
          <w:tcPr>
            <w:tcW w:w="1842" w:type="dxa"/>
            <w:tcBorders>
              <w:left w:val="single" w:sz="4" w:space="0" w:color="000000"/>
              <w:bottom w:val="single" w:sz="4" w:space="0" w:color="000000"/>
              <w:right w:val="single" w:sz="4" w:space="0" w:color="000000"/>
            </w:tcBorders>
            <w:shd w:val="clear" w:color="auto" w:fill="auto"/>
            <w:vAlign w:val="center"/>
          </w:tcPr>
          <w:p w14:paraId="09211B6F"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993" w:type="dxa"/>
            <w:tcBorders>
              <w:left w:val="single" w:sz="4" w:space="0" w:color="000000"/>
              <w:bottom w:val="single" w:sz="4" w:space="0" w:color="000000"/>
              <w:right w:val="single" w:sz="4" w:space="0" w:color="000000"/>
            </w:tcBorders>
          </w:tcPr>
          <w:p w14:paraId="5626270C" w14:textId="77777777" w:rsidR="002E4802" w:rsidRDefault="002E4802" w:rsidP="005B4CC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2E4802" w14:paraId="37C2B8EB" w14:textId="77777777" w:rsidTr="005B4CCA">
        <w:tc>
          <w:tcPr>
            <w:tcW w:w="3402" w:type="dxa"/>
            <w:tcBorders>
              <w:left w:val="single" w:sz="4" w:space="0" w:color="000000"/>
              <w:bottom w:val="single" w:sz="4" w:space="0" w:color="000000"/>
            </w:tcBorders>
            <w:shd w:val="clear" w:color="auto" w:fill="auto"/>
            <w:vAlign w:val="center"/>
          </w:tcPr>
          <w:p w14:paraId="0526338E" w14:textId="77777777" w:rsidR="002E4802" w:rsidRDefault="002E4802" w:rsidP="005B4CCA">
            <w:pPr>
              <w:pStyle w:val="tabletext"/>
              <w:snapToGrid w:val="0"/>
              <w:rPr>
                <w:sz w:val="20"/>
                <w:szCs w:val="20"/>
              </w:rPr>
            </w:pPr>
            <w:proofErr w:type="gramStart"/>
            <w:r>
              <w:rPr>
                <w:sz w:val="20"/>
                <w:szCs w:val="20"/>
              </w:rPr>
              <w:t>me:HfAT</w:t>
            </w:r>
            <w:proofErr w:type="gramEnd"/>
            <w:r>
              <w:rPr>
                <w:sz w:val="20"/>
                <w:szCs w:val="20"/>
              </w:rPr>
              <w:t>0</w:t>
            </w:r>
          </w:p>
        </w:tc>
        <w:tc>
          <w:tcPr>
            <w:tcW w:w="2155" w:type="dxa"/>
            <w:tcBorders>
              <w:left w:val="single" w:sz="4" w:space="0" w:color="000000"/>
              <w:bottom w:val="single" w:sz="4" w:space="0" w:color="000000"/>
              <w:right w:val="single" w:sz="4" w:space="0" w:color="000000"/>
            </w:tcBorders>
          </w:tcPr>
          <w:p w14:paraId="259481B0"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3" w:type="dxa"/>
            <w:tcBorders>
              <w:left w:val="single" w:sz="4" w:space="0" w:color="000000"/>
              <w:bottom w:val="single" w:sz="4" w:space="0" w:color="000000"/>
            </w:tcBorders>
            <w:shd w:val="clear" w:color="auto" w:fill="auto"/>
            <w:vAlign w:val="center"/>
          </w:tcPr>
          <w:p w14:paraId="4D401221" w14:textId="77777777" w:rsidR="002E4802" w:rsidRDefault="002E4802" w:rsidP="005B4CCA">
            <w:pPr>
              <w:pStyle w:val="tabletext"/>
              <w:snapToGrid w:val="0"/>
              <w:rPr>
                <w:sz w:val="20"/>
                <w:szCs w:val="20"/>
              </w:rPr>
            </w:pPr>
            <w:r>
              <w:rPr>
                <w:sz w:val="20"/>
                <w:szCs w:val="20"/>
              </w:rPr>
              <w:t>Scalar</w:t>
            </w:r>
          </w:p>
        </w:tc>
        <w:tc>
          <w:tcPr>
            <w:tcW w:w="1842" w:type="dxa"/>
            <w:tcBorders>
              <w:left w:val="single" w:sz="4" w:space="0" w:color="000000"/>
              <w:bottom w:val="single" w:sz="4" w:space="0" w:color="000000"/>
              <w:right w:val="single" w:sz="4" w:space="0" w:color="000000"/>
            </w:tcBorders>
            <w:shd w:val="clear" w:color="auto" w:fill="auto"/>
            <w:vAlign w:val="center"/>
          </w:tcPr>
          <w:p w14:paraId="2E0469FC"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993" w:type="dxa"/>
            <w:tcBorders>
              <w:left w:val="single" w:sz="4" w:space="0" w:color="000000"/>
              <w:bottom w:val="single" w:sz="4" w:space="0" w:color="000000"/>
              <w:right w:val="single" w:sz="4" w:space="0" w:color="000000"/>
            </w:tcBorders>
          </w:tcPr>
          <w:p w14:paraId="7A62B4E5" w14:textId="77777777" w:rsidR="002E4802" w:rsidRDefault="002E4802" w:rsidP="005B4CC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2E4802" w14:paraId="22940613"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443CCF6F" w14:textId="77777777" w:rsidR="002E4802" w:rsidRDefault="002E4802" w:rsidP="005B4CCA">
            <w:pPr>
              <w:pStyle w:val="tabletext"/>
              <w:snapToGrid w:val="0"/>
              <w:rPr>
                <w:sz w:val="20"/>
                <w:szCs w:val="20"/>
              </w:rPr>
            </w:pPr>
            <w:proofErr w:type="gramStart"/>
            <w:r>
              <w:rPr>
                <w:sz w:val="20"/>
                <w:szCs w:val="20"/>
              </w:rPr>
              <w:t>Me:Hf</w:t>
            </w:r>
            <w:proofErr w:type="gramEnd"/>
            <w:r>
              <w:rPr>
                <w:sz w:val="20"/>
                <w:szCs w:val="20"/>
              </w:rPr>
              <w:t>298</w:t>
            </w:r>
          </w:p>
        </w:tc>
        <w:tc>
          <w:tcPr>
            <w:tcW w:w="2155" w:type="dxa"/>
            <w:tcBorders>
              <w:top w:val="single" w:sz="4" w:space="0" w:color="000000"/>
              <w:left w:val="single" w:sz="4" w:space="0" w:color="000000"/>
              <w:bottom w:val="single" w:sz="4" w:space="0" w:color="000000"/>
              <w:right w:val="single" w:sz="4" w:space="0" w:color="000000"/>
            </w:tcBorders>
          </w:tcPr>
          <w:p w14:paraId="6BEEBAC6"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3" w:type="dxa"/>
            <w:tcBorders>
              <w:top w:val="single" w:sz="4" w:space="0" w:color="000000"/>
              <w:left w:val="single" w:sz="4" w:space="0" w:color="000000"/>
              <w:bottom w:val="single" w:sz="4" w:space="0" w:color="000000"/>
            </w:tcBorders>
            <w:shd w:val="clear" w:color="auto" w:fill="auto"/>
            <w:vAlign w:val="center"/>
          </w:tcPr>
          <w:p w14:paraId="40803BE2"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633FB"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993" w:type="dxa"/>
            <w:tcBorders>
              <w:top w:val="single" w:sz="4" w:space="0" w:color="000000"/>
              <w:left w:val="single" w:sz="4" w:space="0" w:color="000000"/>
              <w:bottom w:val="single" w:sz="4" w:space="0" w:color="000000"/>
              <w:right w:val="single" w:sz="4" w:space="0" w:color="000000"/>
            </w:tcBorders>
          </w:tcPr>
          <w:p w14:paraId="4184E6B8" w14:textId="77777777" w:rsidR="002E4802" w:rsidRDefault="002E4802" w:rsidP="005B4CC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2E4802" w14:paraId="0D31CAD1" w14:textId="77777777" w:rsidTr="005B4CCA">
        <w:tc>
          <w:tcPr>
            <w:tcW w:w="3402" w:type="dxa"/>
            <w:tcBorders>
              <w:left w:val="single" w:sz="4" w:space="0" w:color="000000"/>
              <w:bottom w:val="single" w:sz="4" w:space="0" w:color="000000"/>
            </w:tcBorders>
            <w:shd w:val="clear" w:color="auto" w:fill="auto"/>
            <w:vAlign w:val="center"/>
          </w:tcPr>
          <w:p w14:paraId="23B9C997" w14:textId="77777777" w:rsidR="002E4802" w:rsidRDefault="002E4802" w:rsidP="005B4CCA">
            <w:pPr>
              <w:pStyle w:val="tabletext"/>
              <w:snapToGrid w:val="0"/>
              <w:rPr>
                <w:sz w:val="20"/>
                <w:szCs w:val="20"/>
              </w:rPr>
            </w:pPr>
            <w:proofErr w:type="spellStart"/>
            <w:proofErr w:type="gramStart"/>
            <w:r>
              <w:rPr>
                <w:sz w:val="20"/>
                <w:szCs w:val="20"/>
              </w:rPr>
              <w:t>me:rotConsts</w:t>
            </w:r>
            <w:proofErr w:type="spellEnd"/>
            <w:proofErr w:type="gramEnd"/>
          </w:p>
        </w:tc>
        <w:tc>
          <w:tcPr>
            <w:tcW w:w="2155" w:type="dxa"/>
            <w:tcBorders>
              <w:left w:val="single" w:sz="4" w:space="0" w:color="000000"/>
              <w:bottom w:val="single" w:sz="4" w:space="0" w:color="000000"/>
              <w:right w:val="single" w:sz="4" w:space="0" w:color="000000"/>
            </w:tcBorders>
          </w:tcPr>
          <w:p w14:paraId="297772A9"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3" w:type="dxa"/>
            <w:tcBorders>
              <w:left w:val="single" w:sz="4" w:space="0" w:color="000000"/>
              <w:bottom w:val="single" w:sz="4" w:space="0" w:color="000000"/>
            </w:tcBorders>
            <w:shd w:val="clear" w:color="auto" w:fill="auto"/>
            <w:vAlign w:val="center"/>
          </w:tcPr>
          <w:p w14:paraId="667677D6" w14:textId="77777777" w:rsidR="002E4802" w:rsidRDefault="002E4802" w:rsidP="005B4CCA">
            <w:pPr>
              <w:pStyle w:val="tabletext"/>
              <w:snapToGrid w:val="0"/>
              <w:rPr>
                <w:sz w:val="20"/>
                <w:szCs w:val="20"/>
              </w:rPr>
            </w:pPr>
            <w:r>
              <w:rPr>
                <w:sz w:val="20"/>
                <w:szCs w:val="20"/>
              </w:rPr>
              <w:t>Array</w:t>
            </w:r>
          </w:p>
        </w:tc>
        <w:tc>
          <w:tcPr>
            <w:tcW w:w="1842" w:type="dxa"/>
            <w:tcBorders>
              <w:left w:val="single" w:sz="4" w:space="0" w:color="000000"/>
              <w:bottom w:val="single" w:sz="4" w:space="0" w:color="000000"/>
              <w:right w:val="single" w:sz="4" w:space="0" w:color="000000"/>
            </w:tcBorders>
            <w:shd w:val="clear" w:color="auto" w:fill="auto"/>
            <w:vAlign w:val="center"/>
          </w:tcPr>
          <w:p w14:paraId="69E040A7" w14:textId="77777777" w:rsidR="002E4802" w:rsidRDefault="002E4802" w:rsidP="005B4CCA">
            <w:pPr>
              <w:pStyle w:val="tabletext"/>
              <w:snapToGrid w:val="0"/>
              <w:rPr>
                <w:sz w:val="20"/>
                <w:szCs w:val="20"/>
              </w:rPr>
            </w:pPr>
            <w:r>
              <w:rPr>
                <w:sz w:val="20"/>
                <w:szCs w:val="20"/>
              </w:rPr>
              <w:t>cm-1</w:t>
            </w:r>
            <w:r w:rsidRPr="00C614A5">
              <w:rPr>
                <w:rFonts w:ascii="Times New Roman" w:hAnsi="Times New Roman" w:cs="Times New Roman"/>
                <w:color w:val="auto"/>
                <w:sz w:val="20"/>
                <w:szCs w:val="20"/>
              </w:rPr>
              <w:t>,</w:t>
            </w:r>
            <w:r>
              <w:rPr>
                <w:sz w:val="20"/>
                <w:szCs w:val="20"/>
              </w:rPr>
              <w:t xml:space="preserve"> GHz </w:t>
            </w:r>
            <w:r w:rsidRPr="00C1136A">
              <w:rPr>
                <w:rFonts w:ascii="Times New Roman" w:hAnsi="Times New Roman" w:cs="Times New Roman"/>
                <w:color w:val="auto"/>
                <w:sz w:val="20"/>
                <w:szCs w:val="20"/>
              </w:rPr>
              <w:t>or</w:t>
            </w:r>
            <w:r>
              <w:rPr>
                <w:sz w:val="20"/>
                <w:szCs w:val="20"/>
              </w:rPr>
              <w:t xml:space="preserve"> amuA^2</w:t>
            </w:r>
          </w:p>
        </w:tc>
        <w:tc>
          <w:tcPr>
            <w:tcW w:w="993" w:type="dxa"/>
            <w:tcBorders>
              <w:left w:val="single" w:sz="4" w:space="0" w:color="000000"/>
              <w:bottom w:val="single" w:sz="4" w:space="0" w:color="000000"/>
              <w:right w:val="single" w:sz="4" w:space="0" w:color="000000"/>
            </w:tcBorders>
          </w:tcPr>
          <w:p w14:paraId="5B1D46CB" w14:textId="77777777" w:rsidR="002E4802" w:rsidRDefault="002E4802" w:rsidP="005B4CCA">
            <w:pPr>
              <w:pStyle w:val="tabletext"/>
              <w:snapToGrid w:val="0"/>
              <w:rPr>
                <w:sz w:val="20"/>
                <w:szCs w:val="20"/>
              </w:rPr>
            </w:pPr>
            <w:r w:rsidRPr="002E645F">
              <w:rPr>
                <w:rFonts w:ascii="Times New Roman" w:hAnsi="Times New Roman" w:cs="Times New Roman"/>
                <w:color w:val="00000A"/>
                <w:sz w:val="20"/>
                <w:szCs w:val="20"/>
              </w:rPr>
              <w:t>No</w:t>
            </w:r>
          </w:p>
        </w:tc>
      </w:tr>
      <w:tr w:rsidR="002E4802" w14:paraId="37A901A6"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4A3E6B13" w14:textId="77777777" w:rsidR="002E4802" w:rsidRDefault="002E4802" w:rsidP="005B4CCA">
            <w:pPr>
              <w:pStyle w:val="tabletext"/>
              <w:snapToGrid w:val="0"/>
              <w:rPr>
                <w:sz w:val="20"/>
                <w:szCs w:val="20"/>
              </w:rPr>
            </w:pPr>
            <w:proofErr w:type="spellStart"/>
            <w:proofErr w:type="gramStart"/>
            <w:r>
              <w:rPr>
                <w:sz w:val="20"/>
                <w:szCs w:val="20"/>
              </w:rPr>
              <w:t>me:symmetryNumber</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579E85C0"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3" w:type="dxa"/>
            <w:tcBorders>
              <w:top w:val="single" w:sz="4" w:space="0" w:color="000000"/>
              <w:left w:val="single" w:sz="4" w:space="0" w:color="000000"/>
              <w:bottom w:val="single" w:sz="4" w:space="0" w:color="000000"/>
            </w:tcBorders>
            <w:shd w:val="clear" w:color="auto" w:fill="auto"/>
            <w:vAlign w:val="center"/>
          </w:tcPr>
          <w:p w14:paraId="777E0C62"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E128C"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993" w:type="dxa"/>
            <w:tcBorders>
              <w:top w:val="single" w:sz="4" w:space="0" w:color="000000"/>
              <w:left w:val="single" w:sz="4" w:space="0" w:color="000000"/>
              <w:bottom w:val="single" w:sz="4" w:space="0" w:color="000000"/>
              <w:right w:val="single" w:sz="4" w:space="0" w:color="000000"/>
            </w:tcBorders>
          </w:tcPr>
          <w:p w14:paraId="660A63F1" w14:textId="77777777" w:rsidR="002E4802" w:rsidRDefault="002E4802" w:rsidP="005B4CC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2E4802" w14:paraId="76CC77B4"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69B102C3" w14:textId="77777777" w:rsidR="002E4802" w:rsidRDefault="002E4802" w:rsidP="005B4CCA">
            <w:pPr>
              <w:pStyle w:val="tabletext"/>
              <w:snapToGrid w:val="0"/>
              <w:rPr>
                <w:sz w:val="20"/>
                <w:szCs w:val="20"/>
              </w:rPr>
            </w:pPr>
            <w:proofErr w:type="spellStart"/>
            <w:proofErr w:type="gramStart"/>
            <w:r w:rsidRPr="00604A7E">
              <w:rPr>
                <w:sz w:val="20"/>
                <w:szCs w:val="20"/>
              </w:rPr>
              <w:t>me:TSOpticalSymmetryNumber</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46C3DB4A"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3" w:type="dxa"/>
            <w:tcBorders>
              <w:top w:val="single" w:sz="4" w:space="0" w:color="000000"/>
              <w:left w:val="single" w:sz="4" w:space="0" w:color="000000"/>
              <w:bottom w:val="single" w:sz="4" w:space="0" w:color="000000"/>
            </w:tcBorders>
            <w:shd w:val="clear" w:color="auto" w:fill="auto"/>
            <w:vAlign w:val="center"/>
          </w:tcPr>
          <w:p w14:paraId="62C087AA"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1602C"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993" w:type="dxa"/>
            <w:tcBorders>
              <w:top w:val="single" w:sz="4" w:space="0" w:color="000000"/>
              <w:left w:val="single" w:sz="4" w:space="0" w:color="000000"/>
              <w:bottom w:val="single" w:sz="4" w:space="0" w:color="000000"/>
              <w:right w:val="single" w:sz="4" w:space="0" w:color="000000"/>
            </w:tcBorders>
          </w:tcPr>
          <w:p w14:paraId="0E73428B" w14:textId="77777777" w:rsidR="002E4802" w:rsidRPr="00E64D2D" w:rsidRDefault="002E4802" w:rsidP="005B4CC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2E4802" w14:paraId="0A4BEBA5"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1D1930D9" w14:textId="77777777" w:rsidR="002E4802" w:rsidRDefault="002E4802" w:rsidP="005B4CCA">
            <w:pPr>
              <w:pStyle w:val="tabletext"/>
              <w:snapToGrid w:val="0"/>
              <w:rPr>
                <w:sz w:val="20"/>
                <w:szCs w:val="20"/>
              </w:rPr>
            </w:pPr>
            <w:proofErr w:type="spellStart"/>
            <w:proofErr w:type="gramStart"/>
            <w:r>
              <w:rPr>
                <w:sz w:val="20"/>
                <w:szCs w:val="20"/>
              </w:rPr>
              <w:t>me:frequenciesScaleFactor</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6A73C36E"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3" w:type="dxa"/>
            <w:tcBorders>
              <w:top w:val="single" w:sz="4" w:space="0" w:color="000000"/>
              <w:left w:val="single" w:sz="4" w:space="0" w:color="000000"/>
              <w:bottom w:val="single" w:sz="4" w:space="0" w:color="000000"/>
            </w:tcBorders>
            <w:shd w:val="clear" w:color="auto" w:fill="auto"/>
            <w:vAlign w:val="center"/>
          </w:tcPr>
          <w:p w14:paraId="761D418D"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8C252"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993" w:type="dxa"/>
            <w:tcBorders>
              <w:top w:val="single" w:sz="4" w:space="0" w:color="000000"/>
              <w:left w:val="single" w:sz="4" w:space="0" w:color="000000"/>
              <w:bottom w:val="single" w:sz="4" w:space="0" w:color="000000"/>
              <w:right w:val="single" w:sz="4" w:space="0" w:color="000000"/>
            </w:tcBorders>
          </w:tcPr>
          <w:p w14:paraId="5CF3A69E" w14:textId="77777777" w:rsidR="002E4802" w:rsidRDefault="002E4802" w:rsidP="005B4CC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2E4802" w14:paraId="5EB04346"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1D9BD02A" w14:textId="77777777" w:rsidR="002E4802" w:rsidRDefault="002E4802" w:rsidP="005B4CCA">
            <w:pPr>
              <w:pStyle w:val="tabletext"/>
              <w:snapToGrid w:val="0"/>
              <w:rPr>
                <w:sz w:val="20"/>
                <w:szCs w:val="20"/>
              </w:rPr>
            </w:pPr>
            <w:proofErr w:type="spellStart"/>
            <w:proofErr w:type="gramStart"/>
            <w:r>
              <w:rPr>
                <w:sz w:val="20"/>
                <w:szCs w:val="20"/>
              </w:rPr>
              <w:t>me:vibFreqs</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7D8DB013"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3" w:type="dxa"/>
            <w:tcBorders>
              <w:top w:val="single" w:sz="4" w:space="0" w:color="000000"/>
              <w:left w:val="single" w:sz="4" w:space="0" w:color="000000"/>
              <w:bottom w:val="single" w:sz="4" w:space="0" w:color="000000"/>
            </w:tcBorders>
            <w:shd w:val="clear" w:color="auto" w:fill="auto"/>
            <w:vAlign w:val="center"/>
          </w:tcPr>
          <w:p w14:paraId="3FA8BA6B" w14:textId="77777777" w:rsidR="002E4802" w:rsidRDefault="002E4802" w:rsidP="005B4CCA">
            <w:pPr>
              <w:pStyle w:val="tabletext"/>
              <w:snapToGrid w:val="0"/>
              <w:rPr>
                <w:sz w:val="20"/>
                <w:szCs w:val="20"/>
              </w:rPr>
            </w:pPr>
            <w:r>
              <w:rPr>
                <w:sz w:val="20"/>
                <w:szCs w:val="20"/>
              </w:rPr>
              <w:t>Array</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047BE7" w14:textId="77777777" w:rsidR="002E4802" w:rsidRDefault="002E4802" w:rsidP="005B4CCA">
            <w:pPr>
              <w:pStyle w:val="tabletext"/>
              <w:snapToGrid w:val="0"/>
              <w:rPr>
                <w:sz w:val="20"/>
                <w:szCs w:val="20"/>
              </w:rPr>
            </w:pPr>
            <w:r>
              <w:rPr>
                <w:sz w:val="20"/>
                <w:szCs w:val="20"/>
              </w:rPr>
              <w:t>cm</w:t>
            </w:r>
            <w:r w:rsidRPr="002822DE">
              <w:rPr>
                <w:sz w:val="20"/>
                <w:szCs w:val="20"/>
                <w:vertAlign w:val="superscript"/>
              </w:rPr>
              <w:t>-1</w:t>
            </w:r>
          </w:p>
        </w:tc>
        <w:tc>
          <w:tcPr>
            <w:tcW w:w="993" w:type="dxa"/>
            <w:tcBorders>
              <w:top w:val="single" w:sz="4" w:space="0" w:color="000000"/>
              <w:left w:val="single" w:sz="4" w:space="0" w:color="000000"/>
              <w:bottom w:val="single" w:sz="4" w:space="0" w:color="000000"/>
              <w:right w:val="single" w:sz="4" w:space="0" w:color="000000"/>
            </w:tcBorders>
          </w:tcPr>
          <w:p w14:paraId="12122F60" w14:textId="77777777" w:rsidR="002E4802" w:rsidRDefault="002E4802" w:rsidP="005B4CCA">
            <w:pPr>
              <w:pStyle w:val="tabletext"/>
              <w:snapToGrid w:val="0"/>
              <w:rPr>
                <w:sz w:val="20"/>
                <w:szCs w:val="20"/>
              </w:rPr>
            </w:pPr>
            <w:r w:rsidRPr="002E645F">
              <w:rPr>
                <w:rFonts w:ascii="Times New Roman" w:hAnsi="Times New Roman" w:cs="Times New Roman"/>
                <w:color w:val="00000A"/>
                <w:sz w:val="20"/>
                <w:szCs w:val="20"/>
              </w:rPr>
              <w:t>No</w:t>
            </w:r>
          </w:p>
        </w:tc>
      </w:tr>
      <w:tr w:rsidR="002E4802" w14:paraId="1A6DE77B"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2B11C69F" w14:textId="77777777" w:rsidR="002E4802" w:rsidRDefault="002E4802" w:rsidP="005B4CCA">
            <w:pPr>
              <w:pStyle w:val="tabletext"/>
              <w:snapToGrid w:val="0"/>
              <w:rPr>
                <w:sz w:val="20"/>
                <w:szCs w:val="20"/>
              </w:rPr>
            </w:pPr>
            <w:proofErr w:type="spellStart"/>
            <w:r>
              <w:rPr>
                <w:sz w:val="20"/>
                <w:szCs w:val="20"/>
              </w:rPr>
              <w:t>me:MW</w:t>
            </w:r>
            <w:proofErr w:type="spellEnd"/>
          </w:p>
        </w:tc>
        <w:tc>
          <w:tcPr>
            <w:tcW w:w="2155" w:type="dxa"/>
            <w:tcBorders>
              <w:top w:val="single" w:sz="4" w:space="0" w:color="000000"/>
              <w:left w:val="single" w:sz="4" w:space="0" w:color="000000"/>
              <w:bottom w:val="single" w:sz="4" w:space="0" w:color="000000"/>
              <w:right w:val="single" w:sz="4" w:space="0" w:color="000000"/>
            </w:tcBorders>
          </w:tcPr>
          <w:p w14:paraId="63FD94B5"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3" w:type="dxa"/>
            <w:tcBorders>
              <w:top w:val="single" w:sz="4" w:space="0" w:color="000000"/>
              <w:left w:val="single" w:sz="4" w:space="0" w:color="000000"/>
              <w:bottom w:val="single" w:sz="4" w:space="0" w:color="000000"/>
            </w:tcBorders>
            <w:shd w:val="clear" w:color="auto" w:fill="auto"/>
            <w:vAlign w:val="center"/>
          </w:tcPr>
          <w:p w14:paraId="123EC085"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C5CDA" w14:textId="77777777" w:rsidR="002E4802" w:rsidRDefault="002E4802" w:rsidP="005B4CCA">
            <w:pPr>
              <w:pStyle w:val="tabletext"/>
              <w:snapToGrid w:val="0"/>
              <w:rPr>
                <w:sz w:val="20"/>
                <w:szCs w:val="20"/>
              </w:rPr>
            </w:pPr>
            <w:r>
              <w:rPr>
                <w:sz w:val="20"/>
                <w:szCs w:val="20"/>
              </w:rPr>
              <w:t>amu</w:t>
            </w:r>
          </w:p>
        </w:tc>
        <w:tc>
          <w:tcPr>
            <w:tcW w:w="993" w:type="dxa"/>
            <w:tcBorders>
              <w:top w:val="single" w:sz="4" w:space="0" w:color="000000"/>
              <w:left w:val="single" w:sz="4" w:space="0" w:color="000000"/>
              <w:bottom w:val="single" w:sz="4" w:space="0" w:color="000000"/>
              <w:right w:val="single" w:sz="4" w:space="0" w:color="000000"/>
            </w:tcBorders>
          </w:tcPr>
          <w:p w14:paraId="3432C2F4" w14:textId="77777777" w:rsidR="002E4802" w:rsidRDefault="002E4802" w:rsidP="005B4CCA">
            <w:pPr>
              <w:pStyle w:val="tabletext"/>
              <w:snapToGrid w:val="0"/>
              <w:rPr>
                <w:sz w:val="20"/>
                <w:szCs w:val="20"/>
              </w:rPr>
            </w:pPr>
            <w:r w:rsidRPr="002E645F">
              <w:rPr>
                <w:rFonts w:ascii="Times New Roman" w:hAnsi="Times New Roman" w:cs="Times New Roman"/>
                <w:color w:val="00000A"/>
                <w:sz w:val="20"/>
                <w:szCs w:val="20"/>
              </w:rPr>
              <w:t>No</w:t>
            </w:r>
          </w:p>
        </w:tc>
      </w:tr>
      <w:tr w:rsidR="002E4802" w14:paraId="7D574E6F" w14:textId="77777777" w:rsidTr="005B4CCA">
        <w:tc>
          <w:tcPr>
            <w:tcW w:w="3402" w:type="dxa"/>
            <w:tcBorders>
              <w:top w:val="single" w:sz="4" w:space="0" w:color="000000"/>
              <w:left w:val="single" w:sz="4" w:space="0" w:color="000000"/>
              <w:bottom w:val="single" w:sz="4" w:space="0" w:color="000000"/>
            </w:tcBorders>
            <w:shd w:val="clear" w:color="auto" w:fill="auto"/>
            <w:vAlign w:val="center"/>
          </w:tcPr>
          <w:p w14:paraId="05560F30" w14:textId="77777777" w:rsidR="002E4802" w:rsidRDefault="002E4802" w:rsidP="005B4CCA">
            <w:pPr>
              <w:pStyle w:val="tabletext"/>
              <w:snapToGrid w:val="0"/>
              <w:rPr>
                <w:sz w:val="20"/>
                <w:szCs w:val="20"/>
              </w:rPr>
            </w:pPr>
            <w:proofErr w:type="spellStart"/>
            <w:proofErr w:type="gramStart"/>
            <w:r>
              <w:rPr>
                <w:sz w:val="20"/>
                <w:szCs w:val="20"/>
              </w:rPr>
              <w:t>me:spinMultiplicity</w:t>
            </w:r>
            <w:proofErr w:type="spellEnd"/>
            <w:proofErr w:type="gramEnd"/>
          </w:p>
        </w:tc>
        <w:tc>
          <w:tcPr>
            <w:tcW w:w="2155" w:type="dxa"/>
            <w:tcBorders>
              <w:top w:val="single" w:sz="4" w:space="0" w:color="000000"/>
              <w:left w:val="single" w:sz="4" w:space="0" w:color="000000"/>
              <w:bottom w:val="single" w:sz="4" w:space="0" w:color="000000"/>
              <w:right w:val="single" w:sz="4" w:space="0" w:color="000000"/>
            </w:tcBorders>
          </w:tcPr>
          <w:p w14:paraId="51914C13"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3" w:type="dxa"/>
            <w:tcBorders>
              <w:top w:val="single" w:sz="4" w:space="0" w:color="000000"/>
              <w:left w:val="single" w:sz="4" w:space="0" w:color="000000"/>
              <w:bottom w:val="single" w:sz="4" w:space="0" w:color="000000"/>
            </w:tcBorders>
            <w:shd w:val="clear" w:color="auto" w:fill="auto"/>
            <w:vAlign w:val="center"/>
          </w:tcPr>
          <w:p w14:paraId="4E20521D" w14:textId="77777777" w:rsidR="002E4802" w:rsidRDefault="002E4802" w:rsidP="005B4CCA">
            <w:pPr>
              <w:pStyle w:val="tabletext"/>
              <w:snapToGrid w:val="0"/>
              <w:rPr>
                <w:sz w:val="20"/>
                <w:szCs w:val="20"/>
              </w:rPr>
            </w:pPr>
            <w:r>
              <w:rPr>
                <w:sz w:val="20"/>
                <w:szCs w:val="20"/>
              </w:rPr>
              <w:t>Scalar</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FAE0" w14:textId="77777777" w:rsidR="002E4802" w:rsidRDefault="002E4802" w:rsidP="005B4CC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993" w:type="dxa"/>
            <w:tcBorders>
              <w:top w:val="single" w:sz="4" w:space="0" w:color="000000"/>
              <w:left w:val="single" w:sz="4" w:space="0" w:color="000000"/>
              <w:bottom w:val="single" w:sz="4" w:space="0" w:color="000000"/>
              <w:right w:val="single" w:sz="4" w:space="0" w:color="000000"/>
            </w:tcBorders>
          </w:tcPr>
          <w:p w14:paraId="5F774322" w14:textId="77777777" w:rsidR="002E4802" w:rsidRDefault="002E4802" w:rsidP="005B4CC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2E4802" w14:paraId="0EF2973B" w14:textId="77777777" w:rsidTr="005B4CCA">
        <w:tc>
          <w:tcPr>
            <w:tcW w:w="3402" w:type="dxa"/>
            <w:tcBorders>
              <w:left w:val="single" w:sz="4" w:space="0" w:color="000000"/>
              <w:bottom w:val="single" w:sz="4" w:space="0" w:color="000000"/>
            </w:tcBorders>
            <w:shd w:val="clear" w:color="auto" w:fill="auto"/>
            <w:vAlign w:val="center"/>
          </w:tcPr>
          <w:p w14:paraId="1968E56C" w14:textId="77777777" w:rsidR="002E4802" w:rsidRDefault="002E4802" w:rsidP="005B4CCA">
            <w:pPr>
              <w:pStyle w:val="tabletext"/>
              <w:snapToGrid w:val="0"/>
              <w:rPr>
                <w:sz w:val="20"/>
                <w:szCs w:val="20"/>
              </w:rPr>
            </w:pPr>
            <w:proofErr w:type="spellStart"/>
            <w:proofErr w:type="gramStart"/>
            <w:r>
              <w:rPr>
                <w:sz w:val="20"/>
                <w:szCs w:val="20"/>
              </w:rPr>
              <w:t>me:epsilon</w:t>
            </w:r>
            <w:proofErr w:type="spellEnd"/>
            <w:proofErr w:type="gramEnd"/>
          </w:p>
        </w:tc>
        <w:tc>
          <w:tcPr>
            <w:tcW w:w="2155" w:type="dxa"/>
            <w:tcBorders>
              <w:left w:val="single" w:sz="4" w:space="0" w:color="000000"/>
              <w:bottom w:val="single" w:sz="4" w:space="0" w:color="000000"/>
              <w:right w:val="single" w:sz="4" w:space="0" w:color="000000"/>
            </w:tcBorders>
          </w:tcPr>
          <w:p w14:paraId="683625B1"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3" w:type="dxa"/>
            <w:tcBorders>
              <w:top w:val="single" w:sz="4" w:space="0" w:color="000000"/>
              <w:left w:val="single" w:sz="4" w:space="0" w:color="000000"/>
              <w:bottom w:val="single" w:sz="4" w:space="0" w:color="000000"/>
            </w:tcBorders>
            <w:shd w:val="clear" w:color="auto" w:fill="auto"/>
            <w:vAlign w:val="center"/>
          </w:tcPr>
          <w:p w14:paraId="0050DFC1" w14:textId="77777777" w:rsidR="002E4802" w:rsidRDefault="002E4802" w:rsidP="005B4CCA">
            <w:pPr>
              <w:pStyle w:val="tabletext"/>
              <w:snapToGrid w:val="0"/>
              <w:rPr>
                <w:sz w:val="20"/>
                <w:szCs w:val="20"/>
              </w:rPr>
            </w:pPr>
            <w:r>
              <w:rPr>
                <w:sz w:val="20"/>
                <w:szCs w:val="20"/>
              </w:rPr>
              <w:t>Scalar</w:t>
            </w:r>
          </w:p>
        </w:tc>
        <w:tc>
          <w:tcPr>
            <w:tcW w:w="1842" w:type="dxa"/>
            <w:tcBorders>
              <w:left w:val="single" w:sz="4" w:space="0" w:color="000000"/>
              <w:bottom w:val="single" w:sz="4" w:space="0" w:color="000000"/>
              <w:right w:val="single" w:sz="4" w:space="0" w:color="000000"/>
            </w:tcBorders>
            <w:shd w:val="clear" w:color="auto" w:fill="auto"/>
            <w:vAlign w:val="center"/>
          </w:tcPr>
          <w:p w14:paraId="39A4AA88" w14:textId="77777777" w:rsidR="002E4802" w:rsidRPr="00CF1A78" w:rsidRDefault="002E4802" w:rsidP="005B4CCA">
            <w:pPr>
              <w:pStyle w:val="tabletext"/>
              <w:snapToGrid w:val="0"/>
              <w:rPr>
                <w:sz w:val="20"/>
                <w:szCs w:val="20"/>
              </w:rPr>
            </w:pPr>
            <w:r w:rsidRPr="00CF1A78">
              <w:rPr>
                <w:sz w:val="20"/>
                <w:szCs w:val="20"/>
              </w:rPr>
              <w:t xml:space="preserve">K </w:t>
            </w:r>
            <w:r w:rsidRPr="00CF1A78">
              <w:rPr>
                <w:rFonts w:ascii="Times New Roman" w:hAnsi="Times New Roman" w:cs="Times New Roman"/>
                <w:color w:val="auto"/>
                <w:sz w:val="20"/>
                <w:szCs w:val="20"/>
              </w:rPr>
              <w:t>(fixed)</w:t>
            </w:r>
          </w:p>
        </w:tc>
        <w:tc>
          <w:tcPr>
            <w:tcW w:w="993" w:type="dxa"/>
            <w:tcBorders>
              <w:left w:val="single" w:sz="4" w:space="0" w:color="000000"/>
              <w:bottom w:val="single" w:sz="4" w:space="0" w:color="000000"/>
              <w:right w:val="single" w:sz="4" w:space="0" w:color="000000"/>
            </w:tcBorders>
          </w:tcPr>
          <w:p w14:paraId="7D2EFED1" w14:textId="77777777" w:rsidR="002E4802" w:rsidRDefault="002E4802" w:rsidP="005B4CC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50)</w:t>
            </w:r>
          </w:p>
        </w:tc>
      </w:tr>
      <w:tr w:rsidR="002E4802" w14:paraId="15B0F486" w14:textId="77777777" w:rsidTr="005B4CCA">
        <w:tc>
          <w:tcPr>
            <w:tcW w:w="3402" w:type="dxa"/>
            <w:tcBorders>
              <w:left w:val="single" w:sz="4" w:space="0" w:color="000000"/>
              <w:bottom w:val="single" w:sz="4" w:space="0" w:color="000000"/>
            </w:tcBorders>
            <w:shd w:val="clear" w:color="auto" w:fill="auto"/>
            <w:vAlign w:val="center"/>
          </w:tcPr>
          <w:p w14:paraId="0BA07D4A" w14:textId="77777777" w:rsidR="002E4802" w:rsidRDefault="002E4802" w:rsidP="005B4CCA">
            <w:pPr>
              <w:pStyle w:val="tabletext"/>
              <w:snapToGrid w:val="0"/>
              <w:rPr>
                <w:sz w:val="20"/>
                <w:szCs w:val="20"/>
              </w:rPr>
            </w:pPr>
            <w:proofErr w:type="spellStart"/>
            <w:proofErr w:type="gramStart"/>
            <w:r>
              <w:rPr>
                <w:sz w:val="20"/>
                <w:szCs w:val="20"/>
              </w:rPr>
              <w:t>me:sigma</w:t>
            </w:r>
            <w:proofErr w:type="spellEnd"/>
            <w:proofErr w:type="gramEnd"/>
          </w:p>
        </w:tc>
        <w:tc>
          <w:tcPr>
            <w:tcW w:w="2155" w:type="dxa"/>
            <w:tcBorders>
              <w:left w:val="single" w:sz="4" w:space="0" w:color="000000"/>
              <w:bottom w:val="single" w:sz="4" w:space="0" w:color="000000"/>
              <w:right w:val="single" w:sz="4" w:space="0" w:color="000000"/>
            </w:tcBorders>
          </w:tcPr>
          <w:p w14:paraId="26F344F8"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3" w:type="dxa"/>
            <w:tcBorders>
              <w:top w:val="single" w:sz="4" w:space="0" w:color="000000"/>
              <w:left w:val="single" w:sz="4" w:space="0" w:color="000000"/>
              <w:bottom w:val="single" w:sz="4" w:space="0" w:color="000000"/>
            </w:tcBorders>
            <w:shd w:val="clear" w:color="auto" w:fill="auto"/>
            <w:vAlign w:val="center"/>
          </w:tcPr>
          <w:p w14:paraId="5DA9A3B3" w14:textId="77777777" w:rsidR="002E4802" w:rsidRDefault="002E4802" w:rsidP="005B4CCA">
            <w:pPr>
              <w:pStyle w:val="tabletext"/>
              <w:snapToGrid w:val="0"/>
              <w:rPr>
                <w:sz w:val="20"/>
                <w:szCs w:val="20"/>
              </w:rPr>
            </w:pPr>
            <w:r>
              <w:rPr>
                <w:sz w:val="20"/>
                <w:szCs w:val="20"/>
              </w:rPr>
              <w:t>Scalar</w:t>
            </w:r>
          </w:p>
        </w:tc>
        <w:tc>
          <w:tcPr>
            <w:tcW w:w="1842" w:type="dxa"/>
            <w:tcBorders>
              <w:left w:val="single" w:sz="4" w:space="0" w:color="000000"/>
              <w:bottom w:val="single" w:sz="4" w:space="0" w:color="000000"/>
              <w:right w:val="single" w:sz="4" w:space="0" w:color="000000"/>
            </w:tcBorders>
            <w:shd w:val="clear" w:color="auto" w:fill="auto"/>
            <w:vAlign w:val="center"/>
          </w:tcPr>
          <w:p w14:paraId="4FFA006A" w14:textId="77777777" w:rsidR="002E4802" w:rsidRDefault="002E4802" w:rsidP="005B4CCA">
            <w:pPr>
              <w:pStyle w:val="tabletext"/>
              <w:snapToGrid w:val="0"/>
              <w:rPr>
                <w:rFonts w:ascii="Times New Roman" w:hAnsi="Times New Roman" w:cs="Times New Roman"/>
                <w:color w:val="auto"/>
                <w:sz w:val="20"/>
                <w:szCs w:val="20"/>
              </w:rPr>
            </w:pPr>
            <w:r w:rsidRPr="00CF1A78">
              <w:rPr>
                <w:sz w:val="20"/>
                <w:szCs w:val="20"/>
              </w:rPr>
              <w:t>Å</w:t>
            </w:r>
            <w:r>
              <w:rPr>
                <w:rFonts w:ascii="Times New Roman" w:hAnsi="Times New Roman" w:cs="Times New Roman"/>
                <w:color w:val="auto"/>
                <w:sz w:val="20"/>
                <w:szCs w:val="20"/>
              </w:rPr>
              <w:t xml:space="preserve"> (fixed)</w:t>
            </w:r>
          </w:p>
        </w:tc>
        <w:tc>
          <w:tcPr>
            <w:tcW w:w="993" w:type="dxa"/>
            <w:tcBorders>
              <w:left w:val="single" w:sz="4" w:space="0" w:color="000000"/>
              <w:bottom w:val="single" w:sz="4" w:space="0" w:color="000000"/>
              <w:right w:val="single" w:sz="4" w:space="0" w:color="000000"/>
            </w:tcBorders>
          </w:tcPr>
          <w:p w14:paraId="44EEBC0C" w14:textId="77777777" w:rsidR="002E4802" w:rsidRDefault="002E4802" w:rsidP="005B4CCA">
            <w:pPr>
              <w:pStyle w:val="tabletext"/>
              <w:snapToGrid w:val="0"/>
              <w:rPr>
                <w:rFonts w:ascii="Times New Roman" w:hAnsi="Times New Roman" w:cs="Times New Roman"/>
                <w:color w:val="auto"/>
                <w:sz w:val="20"/>
                <w:szCs w:val="20"/>
              </w:rPr>
            </w:pPr>
            <w:proofErr w:type="gramStart"/>
            <w:r w:rsidRPr="00E64D2D">
              <w:rPr>
                <w:rFonts w:ascii="Times New Roman" w:hAnsi="Times New Roman" w:cs="Times New Roman"/>
                <w:color w:val="auto"/>
                <w:sz w:val="20"/>
                <w:szCs w:val="20"/>
              </w:rPr>
              <w:t>Yes(</w:t>
            </w:r>
            <w:proofErr w:type="gramEnd"/>
            <w:r w:rsidRPr="00E64D2D">
              <w:rPr>
                <w:rFonts w:ascii="Times New Roman" w:hAnsi="Times New Roman" w:cs="Times New Roman"/>
                <w:color w:val="auto"/>
                <w:sz w:val="20"/>
                <w:szCs w:val="20"/>
              </w:rPr>
              <w:t>5)</w:t>
            </w:r>
          </w:p>
        </w:tc>
      </w:tr>
      <w:tr w:rsidR="002E4802" w14:paraId="179A9914" w14:textId="77777777" w:rsidTr="005B4CCA">
        <w:tc>
          <w:tcPr>
            <w:tcW w:w="3402" w:type="dxa"/>
            <w:tcBorders>
              <w:left w:val="single" w:sz="4" w:space="0" w:color="000000"/>
              <w:bottom w:val="single" w:sz="4" w:space="0" w:color="auto"/>
            </w:tcBorders>
            <w:shd w:val="clear" w:color="auto" w:fill="auto"/>
            <w:vAlign w:val="center"/>
          </w:tcPr>
          <w:p w14:paraId="40A17C31" w14:textId="77777777" w:rsidR="002E4802" w:rsidRDefault="002E4802" w:rsidP="005B4CCA">
            <w:pPr>
              <w:pStyle w:val="tabletext"/>
              <w:snapToGrid w:val="0"/>
              <w:rPr>
                <w:sz w:val="20"/>
                <w:szCs w:val="20"/>
              </w:rPr>
            </w:pPr>
            <w:proofErr w:type="spellStart"/>
            <w:proofErr w:type="gramStart"/>
            <w:r>
              <w:rPr>
                <w:sz w:val="20"/>
                <w:szCs w:val="20"/>
              </w:rPr>
              <w:t>me:hessian</w:t>
            </w:r>
            <w:proofErr w:type="spellEnd"/>
            <w:proofErr w:type="gramEnd"/>
          </w:p>
        </w:tc>
        <w:tc>
          <w:tcPr>
            <w:tcW w:w="2155" w:type="dxa"/>
            <w:tcBorders>
              <w:left w:val="single" w:sz="4" w:space="0" w:color="000000"/>
              <w:bottom w:val="single" w:sz="4" w:space="0" w:color="auto"/>
              <w:right w:val="single" w:sz="4" w:space="0" w:color="000000"/>
            </w:tcBorders>
          </w:tcPr>
          <w:p w14:paraId="0E263088" w14:textId="77777777" w:rsidR="002E4802" w:rsidRPr="003429B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3" w:type="dxa"/>
            <w:tcBorders>
              <w:top w:val="single" w:sz="4" w:space="0" w:color="000000"/>
              <w:left w:val="single" w:sz="4" w:space="0" w:color="000000"/>
              <w:bottom w:val="single" w:sz="4" w:space="0" w:color="auto"/>
            </w:tcBorders>
            <w:shd w:val="clear" w:color="auto" w:fill="auto"/>
            <w:vAlign w:val="center"/>
          </w:tcPr>
          <w:p w14:paraId="6A2084E1" w14:textId="77777777" w:rsidR="002E4802" w:rsidRDefault="002E4802" w:rsidP="005B4CCA">
            <w:pPr>
              <w:pStyle w:val="tabletext"/>
              <w:snapToGrid w:val="0"/>
              <w:rPr>
                <w:sz w:val="20"/>
                <w:szCs w:val="20"/>
              </w:rPr>
            </w:pPr>
            <w:r>
              <w:rPr>
                <w:sz w:val="20"/>
                <w:szCs w:val="20"/>
              </w:rPr>
              <w:t>Matrix</w:t>
            </w:r>
          </w:p>
        </w:tc>
        <w:tc>
          <w:tcPr>
            <w:tcW w:w="1842" w:type="dxa"/>
            <w:tcBorders>
              <w:left w:val="single" w:sz="4" w:space="0" w:color="000000"/>
              <w:bottom w:val="single" w:sz="4" w:space="0" w:color="auto"/>
              <w:right w:val="single" w:sz="4" w:space="0" w:color="000000"/>
            </w:tcBorders>
            <w:shd w:val="clear" w:color="auto" w:fill="auto"/>
            <w:vAlign w:val="center"/>
          </w:tcPr>
          <w:p w14:paraId="7C96A3C5" w14:textId="77777777" w:rsidR="002E4802" w:rsidRDefault="002E4802" w:rsidP="005B4CCA">
            <w:pPr>
              <w:pStyle w:val="tabletext"/>
              <w:snapToGrid w:val="0"/>
              <w:rPr>
                <w:sz w:val="20"/>
                <w:szCs w:val="20"/>
              </w:rPr>
            </w:pPr>
            <w:r>
              <w:rPr>
                <w:sz w:val="20"/>
                <w:szCs w:val="20"/>
              </w:rPr>
              <w:t>kJ/mol/</w:t>
            </w:r>
            <w:r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3A15BC52" w14:textId="77777777" w:rsidR="002E4802" w:rsidRDefault="002E4802" w:rsidP="005B4CCA">
            <w:pPr>
              <w:pStyle w:val="tabletext"/>
              <w:rPr>
                <w:sz w:val="20"/>
                <w:szCs w:val="20"/>
              </w:rPr>
            </w:pPr>
            <w:r>
              <w:rPr>
                <w:sz w:val="20"/>
                <w:szCs w:val="20"/>
              </w:rPr>
              <w:t>kcal/mol/</w:t>
            </w:r>
            <w:r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Pr>
                <w:sz w:val="20"/>
                <w:szCs w:val="20"/>
              </w:rPr>
              <w:t>Hartree/</w:t>
            </w:r>
            <w:r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993" w:type="dxa"/>
            <w:tcBorders>
              <w:left w:val="single" w:sz="4" w:space="0" w:color="000000"/>
              <w:bottom w:val="single" w:sz="4" w:space="0" w:color="auto"/>
              <w:right w:val="single" w:sz="4" w:space="0" w:color="000000"/>
            </w:tcBorders>
          </w:tcPr>
          <w:p w14:paraId="6EE66416" w14:textId="77777777" w:rsidR="002E4802" w:rsidRDefault="002E4802" w:rsidP="005B4CCA">
            <w:pPr>
              <w:pStyle w:val="tabletext"/>
              <w:snapToGrid w:val="0"/>
              <w:rPr>
                <w:sz w:val="20"/>
                <w:szCs w:val="20"/>
              </w:rPr>
            </w:pPr>
            <w:r w:rsidRPr="002E645F">
              <w:rPr>
                <w:rFonts w:ascii="Times New Roman" w:hAnsi="Times New Roman" w:cs="Times New Roman"/>
                <w:color w:val="00000A"/>
                <w:sz w:val="20"/>
                <w:szCs w:val="20"/>
              </w:rPr>
              <w:t>No</w:t>
            </w:r>
          </w:p>
        </w:tc>
      </w:tr>
      <w:tr w:rsidR="002E4802" w14:paraId="015BFE89" w14:textId="77777777" w:rsidTr="005B4CCA">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20EF5C20" w14:textId="77777777" w:rsidR="002E4802" w:rsidRDefault="002E4802" w:rsidP="005B4CCA">
            <w:pPr>
              <w:pStyle w:val="tabletext"/>
              <w:snapToGrid w:val="0"/>
              <w:rPr>
                <w:sz w:val="20"/>
                <w:szCs w:val="20"/>
              </w:rPr>
            </w:pPr>
            <w:proofErr w:type="spellStart"/>
            <w:proofErr w:type="gramStart"/>
            <w:r w:rsidRPr="00CF1A78">
              <w:rPr>
                <w:sz w:val="20"/>
                <w:szCs w:val="20"/>
              </w:rPr>
              <w:t>me:EinsteinAij</w:t>
            </w:r>
            <w:proofErr w:type="spellEnd"/>
            <w:proofErr w:type="gramEnd"/>
          </w:p>
        </w:tc>
        <w:tc>
          <w:tcPr>
            <w:tcW w:w="2155" w:type="dxa"/>
            <w:tcBorders>
              <w:top w:val="single" w:sz="4" w:space="0" w:color="auto"/>
              <w:left w:val="single" w:sz="4" w:space="0" w:color="auto"/>
              <w:bottom w:val="single" w:sz="4" w:space="0" w:color="auto"/>
              <w:right w:val="single" w:sz="4" w:space="0" w:color="auto"/>
            </w:tcBorders>
          </w:tcPr>
          <w:p w14:paraId="19ADF285" w14:textId="77777777" w:rsidR="002E480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13DA950" w14:textId="77777777" w:rsidR="002E4802" w:rsidRDefault="002E4802" w:rsidP="005B4CCA">
            <w:pPr>
              <w:pStyle w:val="tabletext"/>
              <w:snapToGrid w:val="0"/>
              <w:rPr>
                <w:sz w:val="20"/>
                <w:szCs w:val="20"/>
              </w:rPr>
            </w:pPr>
            <w:r>
              <w:rPr>
                <w:sz w:val="20"/>
                <w:szCs w:val="20"/>
              </w:rPr>
              <w:t>Array</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75954976" w14:textId="77777777" w:rsidR="002E4802" w:rsidRPr="00AE4D33" w:rsidRDefault="002E4802" w:rsidP="005B4CCA">
            <w:pPr>
              <w:pStyle w:val="tabletext"/>
              <w:snapToGrid w:val="0"/>
              <w:rPr>
                <w:sz w:val="20"/>
                <w:szCs w:val="20"/>
              </w:rPr>
            </w:pPr>
            <w:r>
              <w:rPr>
                <w:sz w:val="20"/>
                <w:szCs w:val="20"/>
              </w:rPr>
              <w:t>s</w:t>
            </w:r>
            <w:r w:rsidRPr="002822DE">
              <w:rPr>
                <w:sz w:val="20"/>
                <w:szCs w:val="20"/>
                <w:vertAlign w:val="superscript"/>
              </w:rPr>
              <w:t>-1</w:t>
            </w:r>
            <w:r>
              <w:rPr>
                <w:sz w:val="20"/>
                <w:szCs w:val="20"/>
                <w:vertAlign w:val="superscript"/>
              </w:rPr>
              <w:t xml:space="preserve"> </w:t>
            </w:r>
            <w:r w:rsidRPr="00CF1A78">
              <w:rPr>
                <w:rFonts w:ascii="Times New Roman" w:hAnsi="Times New Roman" w:cs="Times New Roman"/>
                <w:color w:val="auto"/>
                <w:sz w:val="20"/>
                <w:szCs w:val="20"/>
              </w:rPr>
              <w:t>(fixed)</w:t>
            </w:r>
          </w:p>
        </w:tc>
        <w:tc>
          <w:tcPr>
            <w:tcW w:w="993" w:type="dxa"/>
            <w:tcBorders>
              <w:top w:val="single" w:sz="4" w:space="0" w:color="auto"/>
              <w:left w:val="single" w:sz="4" w:space="0" w:color="auto"/>
              <w:bottom w:val="single" w:sz="4" w:space="0" w:color="auto"/>
              <w:right w:val="single" w:sz="4" w:space="0" w:color="auto"/>
            </w:tcBorders>
          </w:tcPr>
          <w:p w14:paraId="7B30272E" w14:textId="77777777" w:rsidR="002E4802" w:rsidRPr="002E645F" w:rsidRDefault="002E4802" w:rsidP="005B4CCA">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2E4802" w14:paraId="0D84C432" w14:textId="77777777" w:rsidTr="005B4CCA">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14073C2" w14:textId="77777777" w:rsidR="002E4802" w:rsidRDefault="002E4802" w:rsidP="005B4CCA">
            <w:pPr>
              <w:pStyle w:val="tabletext"/>
              <w:snapToGrid w:val="0"/>
              <w:rPr>
                <w:sz w:val="20"/>
                <w:szCs w:val="20"/>
              </w:rPr>
            </w:pPr>
            <w:proofErr w:type="spellStart"/>
            <w:proofErr w:type="gramStart"/>
            <w:r w:rsidRPr="00CF1A78">
              <w:rPr>
                <w:sz w:val="20"/>
                <w:szCs w:val="20"/>
              </w:rPr>
              <w:t>me:EinsteinBij</w:t>
            </w:r>
            <w:proofErr w:type="spellEnd"/>
            <w:proofErr w:type="gramEnd"/>
          </w:p>
        </w:tc>
        <w:tc>
          <w:tcPr>
            <w:tcW w:w="2155" w:type="dxa"/>
            <w:tcBorders>
              <w:top w:val="single" w:sz="4" w:space="0" w:color="auto"/>
              <w:left w:val="single" w:sz="4" w:space="0" w:color="auto"/>
              <w:bottom w:val="single" w:sz="4" w:space="0" w:color="auto"/>
              <w:right w:val="single" w:sz="4" w:space="0" w:color="auto"/>
            </w:tcBorders>
          </w:tcPr>
          <w:p w14:paraId="60A5B6D6" w14:textId="77777777" w:rsidR="002E4802" w:rsidRDefault="002E4802" w:rsidP="005B4CCA">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064217C" w14:textId="77777777" w:rsidR="002E4802" w:rsidRDefault="002E4802" w:rsidP="005B4CCA">
            <w:pPr>
              <w:pStyle w:val="tabletext"/>
              <w:snapToGrid w:val="0"/>
              <w:rPr>
                <w:sz w:val="20"/>
                <w:szCs w:val="20"/>
              </w:rPr>
            </w:pPr>
            <w:r>
              <w:rPr>
                <w:sz w:val="20"/>
                <w:szCs w:val="20"/>
              </w:rPr>
              <w:t>Array</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2C65618C" w14:textId="77777777" w:rsidR="002E4802" w:rsidRDefault="002E4802" w:rsidP="005B4CCA">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Pr>
                <w:sz w:val="20"/>
                <w:szCs w:val="20"/>
                <w:vertAlign w:val="superscript"/>
              </w:rPr>
              <w:t xml:space="preserve"> </w:t>
            </w:r>
            <w:r w:rsidRPr="00CF1A78">
              <w:rPr>
                <w:rFonts w:ascii="Times New Roman" w:hAnsi="Times New Roman" w:cs="Times New Roman"/>
                <w:color w:val="auto"/>
                <w:sz w:val="20"/>
                <w:szCs w:val="20"/>
              </w:rPr>
              <w:t>(fixed)</w:t>
            </w:r>
          </w:p>
        </w:tc>
        <w:tc>
          <w:tcPr>
            <w:tcW w:w="993" w:type="dxa"/>
            <w:tcBorders>
              <w:top w:val="single" w:sz="4" w:space="0" w:color="auto"/>
              <w:left w:val="single" w:sz="4" w:space="0" w:color="auto"/>
              <w:bottom w:val="single" w:sz="4" w:space="0" w:color="auto"/>
              <w:right w:val="single" w:sz="4" w:space="0" w:color="auto"/>
            </w:tcBorders>
          </w:tcPr>
          <w:p w14:paraId="485C06FC" w14:textId="77777777" w:rsidR="002E4802" w:rsidRPr="002E645F" w:rsidRDefault="002E4802" w:rsidP="005B4CCA">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70030182" w14:textId="3967730D" w:rsidR="002E4802" w:rsidRDefault="002E4802" w:rsidP="000948DE">
      <w:pPr>
        <w:spacing w:line="276" w:lineRule="auto"/>
        <w:ind w:right="-428"/>
        <w:jc w:val="center"/>
      </w:pPr>
      <w:r w:rsidRPr="000948DE">
        <w:rPr>
          <w:b/>
          <w:color w:val="365F91" w:themeColor="accent1" w:themeShade="BF"/>
          <w:szCs w:val="24"/>
        </w:rPr>
        <w:t>Table 1.</w:t>
      </w:r>
      <w:r w:rsidRPr="000948DE">
        <w:rPr>
          <w:color w:val="365F91" w:themeColor="accent1" w:themeShade="BF"/>
          <w:szCs w:val="24"/>
        </w:rPr>
        <w:t xml:space="preserve"> Some of the values of </w:t>
      </w:r>
      <w:proofErr w:type="spellStart"/>
      <w:r w:rsidRPr="000948DE">
        <w:rPr>
          <w:color w:val="365F91" w:themeColor="accent1" w:themeShade="BF"/>
          <w:szCs w:val="24"/>
        </w:rPr>
        <w:t>dictRef</w:t>
      </w:r>
      <w:proofErr w:type="spellEnd"/>
      <w:r w:rsidRPr="000948DE">
        <w:rPr>
          <w:color w:val="365F91" w:themeColor="accent1" w:themeShade="BF"/>
          <w:szCs w:val="24"/>
        </w:rPr>
        <w:t xml:space="preserve"> recognized by MESMER, whether the associated input is scalar or an array, and the available units for the input values. Those that are automatically given a default value, if absent, are shown. The values shown are those initially in </w:t>
      </w:r>
      <w:proofErr w:type="gramStart"/>
      <w:r w:rsidRPr="000948DE">
        <w:rPr>
          <w:color w:val="365F91" w:themeColor="accent1" w:themeShade="BF"/>
          <w:szCs w:val="24"/>
        </w:rPr>
        <w:t>defaults.xml, but</w:t>
      </w:r>
      <w:proofErr w:type="gramEnd"/>
      <w:r w:rsidRPr="000948DE">
        <w:rPr>
          <w:color w:val="365F91" w:themeColor="accent1" w:themeShade="BF"/>
          <w:szCs w:val="24"/>
        </w:rPr>
        <w:t xml:space="preserve"> are editable by the user and may have been changed.</w:t>
      </w:r>
    </w:p>
    <w:p w14:paraId="133E52B0" w14:textId="6FF81E62" w:rsidR="005D09CE" w:rsidRPr="003A13D6" w:rsidRDefault="00BD564F" w:rsidP="003A13D6">
      <w:pPr>
        <w:ind w:left="900"/>
        <w:rPr>
          <w:szCs w:val="24"/>
        </w:rPr>
      </w:pPr>
      <w:r>
        <w:lastRenderedPageBreak/>
        <w:t xml:space="preserve">Details of the molecular properties are given in </w:t>
      </w:r>
      <w:r w:rsidR="00D74378">
        <w:t>T</w:t>
      </w:r>
      <w:r>
        <w:t xml:space="preserve">able 1. Some properties can be expressed in different units, and this are given in </w:t>
      </w:r>
      <w:r w:rsidR="00D74378">
        <w:t>T</w:t>
      </w:r>
      <w:r>
        <w:t>able 1, properties which must be entered in specific units are marked as “fixed”.</w:t>
      </w:r>
      <w:r w:rsidR="00565FF6">
        <w:t xml:space="preserve"> </w:t>
      </w:r>
    </w:p>
    <w:p w14:paraId="58F6F0F8" w14:textId="25D5C3FE" w:rsidR="00F11EE7" w:rsidRDefault="00F11EE7" w:rsidP="007051CE">
      <w:pPr>
        <w:numPr>
          <w:ilvl w:val="0"/>
          <w:numId w:val="12"/>
        </w:numPr>
      </w:pPr>
      <w:proofErr w:type="spellStart"/>
      <w:proofErr w:type="gramStart"/>
      <w:r w:rsidRPr="003A13D6">
        <w:rPr>
          <w:rFonts w:ascii="Courier New" w:hAnsi="Courier New" w:cs="Courier New"/>
          <w:color w:val="FF0000"/>
          <w:sz w:val="22"/>
          <w:szCs w:val="22"/>
        </w:rPr>
        <w:t>me:DistributionCalcMethod</w:t>
      </w:r>
      <w:proofErr w:type="spellEnd"/>
      <w:proofErr w:type="gramEnd"/>
      <w:r>
        <w:t xml:space="preserve">, which specifies what the initial distribution is </w:t>
      </w:r>
      <w:proofErr w:type="gramStart"/>
      <w:r>
        <w:t>in a given</w:t>
      </w:r>
      <w:proofErr w:type="gramEnd"/>
      <w:r>
        <w:t xml:space="preserve"> well. More details of the types of distribution and their use are given in section </w:t>
      </w:r>
      <w:r>
        <w:fldChar w:fldCharType="begin"/>
      </w:r>
      <w:r>
        <w:instrText xml:space="preserve"> REF _Ref345774704 \w \h </w:instrText>
      </w:r>
      <w:r>
        <w:fldChar w:fldCharType="separate"/>
      </w:r>
      <w:r w:rsidR="002077F0">
        <w:t>11.2.7</w:t>
      </w:r>
      <w:r>
        <w:fldChar w:fldCharType="end"/>
      </w:r>
      <w:r>
        <w:t>.</w:t>
      </w:r>
    </w:p>
    <w:p w14:paraId="14873B6E" w14:textId="77777777" w:rsidR="00F11EE7" w:rsidRDefault="00F11EE7" w:rsidP="007051CE">
      <w:pPr>
        <w:numPr>
          <w:ilvl w:val="0"/>
          <w:numId w:val="12"/>
        </w:numPr>
      </w:pPr>
      <w:r>
        <w:t>The</w:t>
      </w:r>
      <w:r w:rsidR="008400B6">
        <w:rPr>
          <w:rFonts w:ascii="Courier New" w:hAnsi="Courier New" w:cs="Courier New"/>
          <w:color w:val="FF0000"/>
        </w:rPr>
        <w:t xml:space="preserve"> </w:t>
      </w:r>
      <w:proofErr w:type="spellStart"/>
      <w:proofErr w:type="gramStart"/>
      <w:r w:rsidRPr="003A13D6">
        <w:rPr>
          <w:rFonts w:ascii="Courier New" w:hAnsi="Courier New" w:cs="Courier New"/>
          <w:color w:val="FF0000"/>
          <w:sz w:val="22"/>
          <w:szCs w:val="22"/>
        </w:rPr>
        <w:t>me:reservoirSize</w:t>
      </w:r>
      <w:proofErr w:type="spellEnd"/>
      <w:proofErr w:type="gramEnd"/>
      <w:r>
        <w:t xml:space="preserve"> flag is only relevant if the reservoir state approximation is being used (see below) and applies only to isomer </w:t>
      </w:r>
      <w:proofErr w:type="gramStart"/>
      <w:r>
        <w:t>wells, and</w:t>
      </w:r>
      <w:proofErr w:type="gramEnd"/>
      <w:r>
        <w:t xml:space="preserve">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proofErr w:type="gramStart"/>
      <w:r w:rsidRPr="003A13D6">
        <w:rPr>
          <w:rFonts w:ascii="Courier New" w:hAnsi="Courier New" w:cs="Courier New"/>
          <w:color w:val="FF0000"/>
          <w:sz w:val="22"/>
          <w:szCs w:val="22"/>
        </w:rPr>
        <w:t>me:units</w:t>
      </w:r>
      <w:proofErr w:type="spellEnd"/>
      <w:proofErr w:type="gramEnd"/>
      <w:r>
        <w:t xml:space="preserve">.  The user must determine whether the results of reservoir grain approximation </w:t>
      </w:r>
      <w:proofErr w:type="gramStart"/>
      <w:r>
        <w:t>are in agreement</w:t>
      </w:r>
      <w:proofErr w:type="gramEnd"/>
      <w:r>
        <w:t xml:space="preserve">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proofErr w:type="gramStart"/>
      <w:r>
        <w:rPr>
          <w:rFonts w:ascii="Courier New" w:hAnsi="Courier New" w:cs="Courier New"/>
          <w:color w:val="FF0000"/>
          <w:sz w:val="20"/>
        </w:rPr>
        <w:t>me:reservoirSize</w:t>
      </w:r>
      <w:proofErr w:type="spellEnd"/>
      <w:proofErr w:type="gramEnd"/>
      <w:r>
        <w:rPr>
          <w:rFonts w:ascii="Courier New" w:hAnsi="Courier New" w:cs="Courier New"/>
          <w:color w:val="FF0000"/>
          <w:sz w:val="20"/>
        </w:rPr>
        <w:t xml:space="preserve"> units="kJ/mol"&gt;-2.0&lt;/</w:t>
      </w:r>
      <w:proofErr w:type="spellStart"/>
      <w:proofErr w:type="gramStart"/>
      <w:r>
        <w:rPr>
          <w:rFonts w:ascii="Courier New" w:hAnsi="Courier New" w:cs="Courier New"/>
          <w:color w:val="FF0000"/>
          <w:sz w:val="20"/>
        </w:rPr>
        <w:t>me:reservoirSize</w:t>
      </w:r>
      <w:proofErr w:type="spellEnd"/>
      <w:proofErr w:type="gramEnd"/>
      <w:r>
        <w:rPr>
          <w:rFonts w:ascii="Courier New" w:hAnsi="Courier New" w:cs="Courier New"/>
          <w:color w:val="FF0000"/>
          <w:sz w:val="20"/>
        </w:rPr>
        <w:t>&gt;</w:t>
      </w:r>
      <w:r w:rsidRPr="002C3B38">
        <w:rPr>
          <w:rFonts w:ascii="Courier New" w:hAnsi="Courier New" w:cs="Courier New"/>
          <w:color w:val="FF0000"/>
        </w:rPr>
        <w:tab/>
      </w:r>
    </w:p>
    <w:p w14:paraId="1735C5E1" w14:textId="0FF1617C" w:rsidR="00EE2807" w:rsidRDefault="00221856" w:rsidP="00EE2807">
      <w:pPr>
        <w:numPr>
          <w:ilvl w:val="0"/>
          <w:numId w:val="12"/>
        </w:numPr>
      </w:pPr>
      <w:bookmarkStart w:id="63" w:name="_Ref345768724"/>
      <w:proofErr w:type="spellStart"/>
      <w:proofErr w:type="gramStart"/>
      <w:r w:rsidRPr="003A13D6">
        <w:rPr>
          <w:rFonts w:ascii="Courier New" w:hAnsi="Courier New" w:cs="Courier New"/>
          <w:color w:val="FF0000"/>
          <w:sz w:val="22"/>
          <w:szCs w:val="22"/>
        </w:rPr>
        <w:t>me:DOSCMethod</w:t>
      </w:r>
      <w:proofErr w:type="spellEnd"/>
      <w:proofErr w:type="gram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proofErr w:type="gramStart"/>
      <w:r w:rsidR="00EE2807" w:rsidRPr="003A13D6">
        <w:rPr>
          <w:rFonts w:ascii="Courier New" w:hAnsi="Courier New" w:cs="Courier New"/>
          <w:color w:val="A31515"/>
          <w:sz w:val="22"/>
          <w:szCs w:val="22"/>
          <w:lang w:val="en-US"/>
        </w:rPr>
        <w:t>me:DOSCMethod</w:t>
      </w:r>
      <w:proofErr w:type="spellEnd"/>
      <w:proofErr w:type="gram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3A13D6">
        <w:rPr>
          <w:rFonts w:ascii="Courier New" w:hAnsi="Courier New" w:cs="Courier New"/>
          <w:color w:val="FF0000"/>
          <w:sz w:val="22"/>
          <w:szCs w:val="22"/>
        </w:rPr>
        <w:t>ClassicalRotors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3A13D6">
        <w:rPr>
          <w:rFonts w:ascii="Courier New" w:hAnsi="Courier New" w:cs="Courier New"/>
          <w:color w:val="FF0000"/>
          <w:sz w:val="22"/>
          <w:szCs w:val="22"/>
        </w:rPr>
        <w:t>QMRotors</w:t>
      </w:r>
      <w:proofErr w:type="spellEnd"/>
      <w:r>
        <w:t xml:space="preserve">, e.g. </w:t>
      </w:r>
      <w:r w:rsidRPr="003A13D6">
        <w:rPr>
          <w:rFonts w:ascii="Courier New" w:hAnsi="Courier New" w:cs="Courier New"/>
          <w:color w:val="0000FF"/>
          <w:sz w:val="22"/>
          <w:szCs w:val="22"/>
          <w:lang w:val="en-US"/>
        </w:rPr>
        <w:t>&lt;</w:t>
      </w:r>
      <w:proofErr w:type="spellStart"/>
      <w:proofErr w:type="gramStart"/>
      <w:r w:rsidRPr="003A13D6">
        <w:rPr>
          <w:rFonts w:ascii="Courier New" w:hAnsi="Courier New" w:cs="Courier New"/>
          <w:color w:val="A31515"/>
          <w:sz w:val="22"/>
          <w:szCs w:val="22"/>
          <w:lang w:val="en-US"/>
        </w:rPr>
        <w:t>me:DOSCMethod</w:t>
      </w:r>
      <w:proofErr w:type="spellEnd"/>
      <w:proofErr w:type="gramEnd"/>
      <w:r w:rsidRPr="003A13D6">
        <w:rPr>
          <w:rFonts w:ascii="Courier New" w:hAnsi="Courier New" w:cs="Courier New"/>
          <w:color w:val="0000FF"/>
          <w:sz w:val="22"/>
          <w:szCs w:val="22"/>
          <w:lang w:val="en-US"/>
        </w:rPr>
        <w:t>&gt;</w:t>
      </w:r>
      <w:proofErr w:type="spellStart"/>
      <w:r w:rsidRPr="003A13D6">
        <w:rPr>
          <w:rFonts w:ascii="Courier New" w:hAnsi="Courier New" w:cs="Courier New"/>
          <w:color w:val="0000FF"/>
          <w:sz w:val="22"/>
          <w:szCs w:val="22"/>
          <w:lang w:val="en-US"/>
        </w:rPr>
        <w:t>QMRotors</w:t>
      </w:r>
      <w:proofErr w:type="spellEnd"/>
      <w:r w:rsidR="00F11EE7" w:rsidRPr="003A13D6">
        <w:rPr>
          <w:rFonts w:ascii="Courier New" w:hAnsi="Courier New" w:cs="Courier New"/>
          <w:color w:val="0000FF"/>
          <w:sz w:val="22"/>
          <w:szCs w:val="22"/>
          <w:lang w:val="en-US"/>
        </w:rPr>
        <w:t xml:space="preserve"> </w:t>
      </w:r>
      <w:r w:rsidRPr="003A13D6">
        <w:rPr>
          <w:rFonts w:ascii="Courier New" w:hAnsi="Courier New" w:cs="Courier New"/>
          <w:color w:val="0000FF"/>
          <w:sz w:val="22"/>
          <w:szCs w:val="22"/>
          <w:lang w:val="en-US"/>
        </w:rPr>
        <w:t>&lt;/</w:t>
      </w:r>
      <w:proofErr w:type="spellStart"/>
      <w:proofErr w:type="gramStart"/>
      <w:r w:rsidRPr="003A13D6">
        <w:rPr>
          <w:rFonts w:ascii="Courier New" w:hAnsi="Courier New" w:cs="Courier New"/>
          <w:color w:val="A31515"/>
          <w:sz w:val="22"/>
          <w:szCs w:val="22"/>
          <w:lang w:val="en-US"/>
        </w:rPr>
        <w:t>me:DOSCMethod</w:t>
      </w:r>
      <w:proofErr w:type="spellEnd"/>
      <w:proofErr w:type="gramEnd"/>
      <w:r w:rsidRPr="003A13D6">
        <w:rPr>
          <w:rFonts w:ascii="Courier New" w:hAnsi="Courier New" w:cs="Courier New"/>
          <w:color w:val="0000FF"/>
          <w:sz w:val="22"/>
          <w:szCs w:val="22"/>
          <w:lang w:val="en-US"/>
        </w:rPr>
        <w:t>&gt;</w:t>
      </w:r>
      <w:r>
        <w:t xml:space="preserve"> or, alternatively, </w:t>
      </w:r>
      <w:r w:rsidRPr="003A13D6">
        <w:rPr>
          <w:rFonts w:ascii="Courier New" w:hAnsi="Courier New" w:cs="Courier New"/>
          <w:color w:val="0000FF"/>
          <w:sz w:val="22"/>
          <w:szCs w:val="22"/>
          <w:lang w:val="en-US"/>
        </w:rPr>
        <w:t>&lt;</w:t>
      </w:r>
      <w:proofErr w:type="spellStart"/>
      <w:proofErr w:type="gramStart"/>
      <w:r w:rsidRPr="003A13D6">
        <w:rPr>
          <w:rFonts w:ascii="Courier New" w:hAnsi="Courier New" w:cs="Courier New"/>
          <w:color w:val="A31515"/>
          <w:sz w:val="22"/>
          <w:szCs w:val="22"/>
          <w:lang w:val="en-US"/>
        </w:rPr>
        <w:t>me:DOSCMethod</w:t>
      </w:r>
      <w:proofErr w:type="spellEnd"/>
      <w:proofErr w:type="gramEnd"/>
      <w:r w:rsidRPr="003A13D6">
        <w:rPr>
          <w:rFonts w:ascii="Courier New" w:hAnsi="Courier New" w:cs="Courier New"/>
          <w:color w:val="0000FF"/>
          <w:sz w:val="22"/>
          <w:szCs w:val="22"/>
          <w:lang w:val="en-US"/>
        </w:rPr>
        <w:t xml:space="preserve"> </w:t>
      </w:r>
      <w:r w:rsidRPr="003A13D6">
        <w:rPr>
          <w:rFonts w:ascii="Courier New" w:hAnsi="Courier New" w:cs="Courier New"/>
          <w:color w:val="FF0000"/>
          <w:sz w:val="22"/>
          <w:szCs w:val="22"/>
          <w:lang w:val="en-US"/>
        </w:rPr>
        <w:t>name</w:t>
      </w:r>
      <w:r w:rsidRPr="003A13D6">
        <w:rPr>
          <w:rFonts w:ascii="Courier New" w:hAnsi="Courier New" w:cs="Courier New"/>
          <w:color w:val="0000FF"/>
          <w:sz w:val="22"/>
          <w:szCs w:val="22"/>
          <w:lang w:val="en-US"/>
        </w:rPr>
        <w:t>=</w:t>
      </w:r>
      <w:r w:rsidRPr="003A13D6">
        <w:rPr>
          <w:rFonts w:ascii="Courier New" w:hAnsi="Courier New" w:cs="Courier New"/>
          <w:sz w:val="22"/>
          <w:szCs w:val="22"/>
          <w:lang w:val="en-US"/>
        </w:rPr>
        <w:t>"</w:t>
      </w:r>
      <w:proofErr w:type="spellStart"/>
      <w:r w:rsidRPr="003A13D6">
        <w:rPr>
          <w:rFonts w:ascii="Courier New" w:hAnsi="Courier New" w:cs="Courier New"/>
          <w:color w:val="0000FF"/>
          <w:sz w:val="22"/>
          <w:szCs w:val="22"/>
          <w:lang w:val="en-US"/>
        </w:rPr>
        <w:t>QMRotors</w:t>
      </w:r>
      <w:proofErr w:type="spellEnd"/>
      <w:r w:rsidRPr="003A13D6">
        <w:rPr>
          <w:rFonts w:ascii="Courier New" w:hAnsi="Courier New" w:cs="Courier New"/>
          <w:sz w:val="22"/>
          <w:szCs w:val="22"/>
          <w:lang w:val="en-US"/>
        </w:rPr>
        <w:t>"</w:t>
      </w:r>
      <w:r w:rsidRPr="003A13D6">
        <w:rPr>
          <w:rFonts w:ascii="Courier New" w:hAnsi="Courier New" w:cs="Courier New"/>
          <w:color w:val="0000FF"/>
          <w:sz w:val="22"/>
          <w:szCs w:val="22"/>
          <w:lang w:val="en-US"/>
        </w:rPr>
        <w:t>/&gt;</w:t>
      </w:r>
      <w:r>
        <w:t xml:space="preserve">. Table </w:t>
      </w:r>
      <w:r w:rsidR="00AB5912">
        <w:t>2</w:t>
      </w:r>
      <w:r>
        <w:t xml:space="preserve"> gives the classical and QM methods that are presently included in MESMER, and the </w:t>
      </w:r>
      <w:proofErr w:type="gramStart"/>
      <w:r>
        <w:t>manner in which</w:t>
      </w:r>
      <w:proofErr w:type="gramEnd"/>
      <w:r>
        <w:t xml:space="preserve"> the program recognizes the type of calculation to perform. (Note, the criterion for a near symmetric top is that the modules of the asymmetric parameter, κ, should be within 5% of unity.)</w:t>
      </w:r>
      <w:r w:rsidRPr="002C7424">
        <w:t xml:space="preserve"> </w:t>
      </w:r>
      <w:r>
        <w:t>These methods also account for electronic degeneracy. Occasionally</w:t>
      </w:r>
      <w:r w:rsidR="003B5A5B">
        <w:t>,</w:t>
      </w:r>
      <w:r>
        <w:t xml:space="preserve"> </w:t>
      </w:r>
      <w:r>
        <w:lastRenderedPageBreak/>
        <w:t xml:space="preserve">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rsidR="003B5A5B">
        <w:rPr>
          <w:szCs w:val="24"/>
        </w:rPr>
        <w:t>,</w:t>
      </w:r>
      <w:r>
        <w:t xml:space="preserve"> and the </w:t>
      </w:r>
      <w:proofErr w:type="spellStart"/>
      <w:r w:rsidRPr="003A13D6">
        <w:rPr>
          <w:rFonts w:ascii="Courier New" w:hAnsi="Courier New" w:cs="Courier New"/>
          <w:color w:val="FF0000"/>
          <w:sz w:val="22"/>
          <w:szCs w:val="22"/>
        </w:rPr>
        <w:t>DefinedStatesRotors</w:t>
      </w:r>
      <w:proofErr w:type="spellEnd"/>
      <w:r>
        <w:t xml:space="preserve"> method caters for this situation</w:t>
      </w:r>
      <w:r w:rsidR="00DC4B21">
        <w:t>.</w:t>
      </w:r>
      <w:r>
        <w:t xml:space="preserve"> </w:t>
      </w:r>
      <w:r>
        <w:rPr>
          <w:szCs w:val="24"/>
        </w:rPr>
        <w:t xml:space="preserve">This class allows specific state manifolds to be </w:t>
      </w:r>
      <w:proofErr w:type="gramStart"/>
      <w:r>
        <w:rPr>
          <w:szCs w:val="24"/>
        </w:rPr>
        <w:t>defined</w:t>
      </w:r>
      <w:proofErr w:type="gramEnd"/>
      <w:r>
        <w:rPr>
          <w:szCs w:val="24"/>
        </w:rPr>
        <w:t xml:space="preserve"> and which can then be convolved with other decoupled modes to give the overall density states. An example of the use of this class is the coupling between the electronic and rotational degrees of freedom of the OH radical which cannot be de-couple</w:t>
      </w:r>
      <w:r w:rsidR="003B5A5B">
        <w:rPr>
          <w:szCs w:val="24"/>
        </w:rPr>
        <w:t>d</w:t>
      </w:r>
      <w:r>
        <w:rPr>
          <w:szCs w:val="24"/>
        </w:rPr>
        <w:t>.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w:t>
      </w:r>
      <w:proofErr w:type="gramStart"/>
      <w:r w:rsidR="00EE2807">
        <w:t>can have a significant impact on the density of states</w:t>
      </w:r>
      <w:proofErr w:type="gramEnd"/>
      <w:r w:rsidR="00EE2807">
        <w:t xml:space="preserve"> is when an internal rotor couples with the overall rotation of a species. The </w:t>
      </w:r>
      <w:proofErr w:type="spellStart"/>
      <w:r w:rsidR="00855D98" w:rsidRPr="003A13D6">
        <w:rPr>
          <w:rFonts w:ascii="Courier New" w:hAnsi="Courier New" w:cs="Courier New"/>
          <w:color w:val="FF0000"/>
          <w:sz w:val="22"/>
          <w:szCs w:val="22"/>
        </w:rPr>
        <w:t>ClassicalCoupledRotors</w:t>
      </w:r>
      <w:proofErr w:type="spellEnd"/>
      <w:r w:rsidR="00855D98" w:rsidRPr="00855D98">
        <w:t xml:space="preserve"> method</w:t>
      </w:r>
      <w:r w:rsidR="007D08A4">
        <w:t xml:space="preserve"> </w:t>
      </w:r>
      <w:r w:rsidR="00DC4B21">
        <w:t xml:space="preserve">allows the specification of </w:t>
      </w:r>
      <w:proofErr w:type="gramStart"/>
      <w:r w:rsidR="00DC4B21">
        <w:t>a number of</w:t>
      </w:r>
      <w:proofErr w:type="gramEnd"/>
      <w:r w:rsidR="00DC4B21">
        <w:t xml:space="preserve">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2077F0">
        <w:t>11.2.4</w:t>
      </w:r>
      <w:r w:rsidR="007F4154">
        <w:fldChar w:fldCharType="end"/>
      </w:r>
      <w:r w:rsidR="00855D98" w:rsidRPr="00961C03">
        <w:t>.</w:t>
      </w:r>
      <w:r w:rsidR="00EE2807">
        <w:t xml:space="preserve"> </w:t>
      </w:r>
      <w:r>
        <w:t xml:space="preserve">If no </w:t>
      </w:r>
      <w:proofErr w:type="spellStart"/>
      <w:proofErr w:type="gramStart"/>
      <w:r w:rsidR="00DC4B21" w:rsidRPr="003A13D6">
        <w:rPr>
          <w:rFonts w:ascii="Courier New" w:hAnsi="Courier New" w:cs="Courier New"/>
          <w:color w:val="FF0000"/>
          <w:sz w:val="22"/>
          <w:szCs w:val="22"/>
        </w:rPr>
        <w:t>me:DOSCMethod</w:t>
      </w:r>
      <w:proofErr w:type="spellEnd"/>
      <w:proofErr w:type="gramEnd"/>
      <w:r w:rsidR="00DC4B21">
        <w:t xml:space="preserve"> </w:t>
      </w:r>
      <w:r>
        <w:t>method is defined then</w:t>
      </w:r>
      <w:r w:rsidR="00DC4B21">
        <w:t>,</w:t>
      </w:r>
      <w:r>
        <w:t xml:space="preserve"> by default</w:t>
      </w:r>
      <w:r w:rsidR="00DC4B21">
        <w:t>,</w:t>
      </w:r>
      <w:r>
        <w:t xml:space="preserve"> </w:t>
      </w:r>
      <w:proofErr w:type="spellStart"/>
      <w:r w:rsidRPr="003A13D6">
        <w:rPr>
          <w:rFonts w:ascii="Courier New" w:hAnsi="Courier New" w:cs="Courier New"/>
          <w:color w:val="FF0000"/>
          <w:sz w:val="22"/>
          <w:szCs w:val="22"/>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proofErr w:type="gramStart"/>
      <w:r w:rsidRPr="003A13D6">
        <w:rPr>
          <w:rFonts w:ascii="Courier New" w:hAnsi="Courier New" w:cs="Courier New"/>
          <w:color w:val="FF0000"/>
          <w:sz w:val="22"/>
          <w:szCs w:val="22"/>
        </w:rPr>
        <w:t>me:DOSCMethod</w:t>
      </w:r>
      <w:proofErr w:type="spellEnd"/>
      <w:proofErr w:type="gramEnd"/>
      <w:r>
        <w:t xml:space="preserve">; however, specifying such a method will not affect program execution. </w:t>
      </w:r>
    </w:p>
    <w:p w14:paraId="29304B8C" w14:textId="71203DB3" w:rsidR="00304993" w:rsidRDefault="00221856" w:rsidP="00EE2807">
      <w:pPr>
        <w:numPr>
          <w:ilvl w:val="0"/>
          <w:numId w:val="12"/>
        </w:numPr>
      </w:pPr>
      <w:proofErr w:type="spellStart"/>
      <w:proofErr w:type="gramStart"/>
      <w:r w:rsidRPr="003A13D6">
        <w:rPr>
          <w:rFonts w:ascii="Courier New" w:hAnsi="Courier New" w:cs="Courier New"/>
          <w:color w:val="FF0000"/>
          <w:sz w:val="22"/>
          <w:szCs w:val="22"/>
        </w:rPr>
        <w:t>me:ExtraDOSCMethod</w:t>
      </w:r>
      <w:proofErr w:type="spellEnd"/>
      <w:proofErr w:type="gramEnd"/>
      <w:r w:rsidR="006F7E60">
        <w:t>.</w:t>
      </w:r>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3A13D6">
        <w:rPr>
          <w:rFonts w:ascii="Courier New" w:hAnsi="Courier New" w:cs="Courier New"/>
          <w:color w:val="0000FF"/>
          <w:sz w:val="22"/>
          <w:szCs w:val="22"/>
          <w:lang w:val="en-US"/>
        </w:rPr>
        <w:t>&lt;</w:t>
      </w:r>
      <w:proofErr w:type="spellStart"/>
      <w:proofErr w:type="gramStart"/>
      <w:r w:rsidRPr="003A13D6">
        <w:rPr>
          <w:rFonts w:ascii="Courier New" w:hAnsi="Courier New" w:cs="Courier New"/>
          <w:color w:val="A31515"/>
          <w:sz w:val="22"/>
          <w:szCs w:val="22"/>
          <w:lang w:val="en-US"/>
        </w:rPr>
        <w:t>me:</w:t>
      </w:r>
      <w:r w:rsidR="00250C4F" w:rsidRPr="003A13D6">
        <w:rPr>
          <w:rFonts w:ascii="Courier New" w:hAnsi="Courier New" w:cs="Courier New"/>
          <w:color w:val="A31515"/>
          <w:sz w:val="22"/>
          <w:szCs w:val="22"/>
          <w:lang w:val="en-US"/>
        </w:rPr>
        <w:t>Extra</w:t>
      </w:r>
      <w:r w:rsidRPr="003A13D6">
        <w:rPr>
          <w:rFonts w:ascii="Courier New" w:hAnsi="Courier New" w:cs="Courier New"/>
          <w:color w:val="A31515"/>
          <w:sz w:val="22"/>
          <w:szCs w:val="22"/>
          <w:lang w:val="en-US"/>
        </w:rPr>
        <w:t>DOSCMethod</w:t>
      </w:r>
      <w:proofErr w:type="spellEnd"/>
      <w:proofErr w:type="gramEnd"/>
      <w:r w:rsidRPr="003A13D6">
        <w:rPr>
          <w:rFonts w:ascii="Courier New" w:hAnsi="Courier New" w:cs="Courier New"/>
          <w:color w:val="0000FF"/>
          <w:sz w:val="22"/>
          <w:szCs w:val="22"/>
          <w:lang w:val="en-US"/>
        </w:rPr>
        <w:t xml:space="preserve"> </w:t>
      </w:r>
      <w:r w:rsidRPr="003A13D6">
        <w:rPr>
          <w:rFonts w:ascii="Courier New" w:hAnsi="Courier New" w:cs="Courier New"/>
          <w:color w:val="FF0000"/>
          <w:sz w:val="22"/>
          <w:szCs w:val="22"/>
          <w:lang w:val="en-US"/>
        </w:rPr>
        <w:t>name</w:t>
      </w:r>
      <w:r w:rsidRPr="003A13D6">
        <w:rPr>
          <w:rFonts w:ascii="Courier New" w:hAnsi="Courier New" w:cs="Courier New"/>
          <w:color w:val="0000FF"/>
          <w:sz w:val="22"/>
          <w:szCs w:val="22"/>
          <w:lang w:val="en-US"/>
        </w:rPr>
        <w:t>=</w:t>
      </w:r>
      <w:r w:rsidRPr="003A13D6">
        <w:rPr>
          <w:rFonts w:ascii="Courier New" w:hAnsi="Courier New" w:cs="Courier New"/>
          <w:sz w:val="22"/>
          <w:szCs w:val="22"/>
          <w:lang w:val="en-US"/>
        </w:rPr>
        <w:t>"</w:t>
      </w:r>
      <w:r w:rsidRPr="003A13D6">
        <w:rPr>
          <w:rFonts w:ascii="Courier New" w:hAnsi="Courier New" w:cs="Courier New"/>
          <w:color w:val="0000FF"/>
          <w:sz w:val="22"/>
          <w:szCs w:val="22"/>
          <w:lang w:val="en-US"/>
        </w:rPr>
        <w:t>HinderedRotorQM1D</w:t>
      </w:r>
      <w:r w:rsidRPr="003A13D6">
        <w:rPr>
          <w:rFonts w:ascii="Courier New" w:hAnsi="Courier New" w:cs="Courier New"/>
          <w:sz w:val="22"/>
          <w:szCs w:val="22"/>
          <w:lang w:val="en-US"/>
        </w:rPr>
        <w:t>"</w:t>
      </w:r>
      <w:r w:rsidRPr="003A13D6">
        <w:rPr>
          <w:rFonts w:ascii="Courier New" w:hAnsi="Courier New" w:cs="Courier New"/>
          <w:color w:val="0000FF"/>
          <w:sz w:val="22"/>
          <w:szCs w:val="22"/>
          <w:lang w:val="en-US"/>
        </w:rPr>
        <w:t>&gt;</w:t>
      </w:r>
      <w:r>
        <w:t xml:space="preserve">. The details of this class are given in section </w:t>
      </w:r>
      <w:r>
        <w:fldChar w:fldCharType="begin"/>
      </w:r>
      <w:r>
        <w:instrText xml:space="preserve"> REF _Ref345764698 \r \h </w:instrText>
      </w:r>
      <w:r>
        <w:fldChar w:fldCharType="separate"/>
      </w:r>
      <w:r w:rsidR="002077F0">
        <w:t>11.2.4</w:t>
      </w:r>
      <w:r>
        <w:fldChar w:fldCharType="end"/>
      </w:r>
      <w:r>
        <w:t>.</w:t>
      </w:r>
      <w:bookmarkEnd w:id="63"/>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proofErr w:type="gramStart"/>
            <w:r>
              <w:rPr>
                <w:rFonts w:ascii="Times New Roman" w:hAnsi="Times New Roman" w:cs="Times New Roman"/>
                <w:color w:val="auto"/>
                <w:sz w:val="20"/>
                <w:szCs w:val="20"/>
              </w:rPr>
              <w:t>1)+</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C</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roofErr w:type="gramEnd"/>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proofErr w:type="gramStart"/>
            <w:r>
              <w:rPr>
                <w:rFonts w:ascii="Times New Roman" w:hAnsi="Times New Roman" w:cs="Times New Roman"/>
                <w:color w:val="auto"/>
                <w:sz w:val="20"/>
                <w:szCs w:val="20"/>
              </w:rPr>
              <w:t>0,±1,±2,…</w:t>
            </w:r>
            <w:proofErr w:type="gramEnd"/>
            <w:r>
              <w:rPr>
                <w:rFonts w:ascii="Times New Roman" w:hAnsi="Times New Roman" w:cs="Times New Roman"/>
                <w:color w:val="auto"/>
                <w:sz w:val="20"/>
                <w:szCs w:val="20"/>
              </w:rPr>
              <w:t>,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proofErr w:type="gramStart"/>
            <w:r>
              <w:rPr>
                <w:rFonts w:ascii="Times New Roman" w:hAnsi="Times New Roman" w:cs="Times New Roman"/>
                <w:color w:val="auto"/>
                <w:sz w:val="20"/>
                <w:szCs w:val="20"/>
              </w:rPr>
              <w:t>1)+</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A</w:t>
            </w:r>
            <w:r>
              <w:rPr>
                <w:rFonts w:ascii="Times New Roman" w:hAnsi="Times New Roman" w:cs="Times New Roman"/>
                <w:color w:val="auto"/>
                <w:sz w:val="20"/>
                <w:szCs w:val="20"/>
              </w:rPr>
              <w:t>-</w:t>
            </w:r>
            <w:proofErr w:type="gramStart"/>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roofErr w:type="gramEnd"/>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w:t>
            </w:r>
            <w:proofErr w:type="gramStart"/>
            <w:r>
              <w:rPr>
                <w:rFonts w:ascii="Times New Roman" w:hAnsi="Times New Roman" w:cs="Times New Roman"/>
                <w:color w:val="auto"/>
                <w:sz w:val="20"/>
                <w:szCs w:val="20"/>
              </w:rPr>
              <w:t>2;</w:t>
            </w:r>
            <w:r>
              <w:rPr>
                <w:rFonts w:ascii="Times New Roman" w:hAnsi="Times New Roman" w:cs="Times New Roman"/>
                <w:i/>
                <w:color w:val="auto"/>
                <w:sz w:val="20"/>
                <w:szCs w:val="20"/>
              </w:rPr>
              <w:t>K</w:t>
            </w:r>
            <w:proofErr w:type="gramEnd"/>
            <w:r>
              <w:rPr>
                <w:rFonts w:ascii="Times New Roman" w:hAnsi="Times New Roman" w:cs="Times New Roman"/>
                <w:color w:val="auto"/>
                <w:sz w:val="20"/>
                <w:szCs w:val="20"/>
              </w:rPr>
              <w:t>=</w:t>
            </w:r>
            <w:proofErr w:type="gramStart"/>
            <w:r>
              <w:rPr>
                <w:rFonts w:ascii="Times New Roman" w:hAnsi="Times New Roman" w:cs="Times New Roman"/>
                <w:color w:val="auto"/>
                <w:sz w:val="20"/>
                <w:szCs w:val="20"/>
              </w:rPr>
              <w:t>0,±1,±2,…</w:t>
            </w:r>
            <w:proofErr w:type="gramEnd"/>
            <w:r>
              <w:rPr>
                <w:rFonts w:ascii="Times New Roman" w:hAnsi="Times New Roman" w:cs="Times New Roman"/>
                <w:color w:val="auto"/>
                <w:sz w:val="20"/>
                <w:szCs w:val="20"/>
              </w:rPr>
              <w:t>,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0726C7DB" w:rsidR="00B218B8" w:rsidRDefault="00B218B8" w:rsidP="00DD4877">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DD4877">
              <w:rPr>
                <w:rFonts w:ascii="Times New Roman" w:hAnsi="Times New Roman" w:cs="Times New Roman"/>
                <w:color w:val="auto"/>
                <w:sz w:val="20"/>
                <w:szCs w:val="20"/>
              </w:rPr>
              <w:instrText xml:space="preserve"> ADDIN EN.CITE &lt;EndNote&gt;&lt;Cite&gt;&lt;Author&gt;King&lt;/Author&gt;&lt;Year&gt;1943&lt;/Year&gt;&lt;RecNum&gt;681&lt;/RecNum&gt;&lt;DisplayText&gt;&lt;style face="superscript"&gt;4&lt;/style&gt;&lt;/DisplayText&gt;&lt;record&gt;&lt;rec-number&gt;681&lt;/rec-number&gt;&lt;foreign-keys&gt;&lt;key app="EN" db-id="5s09zvzzesdartefxd2v0provpeaztvdxtz2" timestamp="1744121876"&gt;681&lt;/key&gt;&lt;/foreign-keys&gt;&lt;ref-type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Phys.&lt;/alt-title&gt;&lt;/titles&gt;&lt;periodical&gt;&lt;full-title&gt;Journal of Chemical Physics&lt;/full-title&gt;&lt;abbr-1&gt;J. Chem. Phys.&lt;/abbr-1&gt;&lt;abbr-2&gt;J Chem Phys&lt;/abbr-2&gt;&lt;/periodical&gt;&lt;alt-periodical&gt;&lt;full-title&gt;Journal of Chemical Physics&lt;/full-title&gt;&lt;abbr-1&gt;J. Chem. Phys.&lt;/abbr-1&gt;&lt;abbr-2&gt;J Chem Phys&lt;/abbr-2&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DD4877" w:rsidRPr="00DD4877">
              <w:rPr>
                <w:rFonts w:ascii="Times New Roman" w:hAnsi="Times New Roman" w:cs="Times New Roman"/>
                <w:noProof/>
                <w:color w:val="auto"/>
                <w:sz w:val="20"/>
                <w:szCs w:val="20"/>
                <w:vertAlign w:val="superscript"/>
              </w:rPr>
              <w:t>4</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w:t>
            </w:r>
            <w:proofErr w:type="gramStart"/>
            <w:r>
              <w:rPr>
                <w:rFonts w:ascii="Times New Roman" w:hAnsi="Times New Roman" w:cs="Times New Roman"/>
                <w:i/>
                <w:color w:val="auto"/>
                <w:sz w:val="20"/>
                <w:szCs w:val="20"/>
              </w:rPr>
              <w:t>C)J</w:t>
            </w:r>
            <w:proofErr w:type="gramEnd"/>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1CB27F54" w:rsidR="00B218B8" w:rsidRDefault="00B218B8" w:rsidP="003A13D6">
      <w:pPr>
        <w:spacing w:after="0" w:line="276" w:lineRule="auto"/>
        <w:ind w:left="902"/>
        <w:jc w:val="center"/>
        <w:rPr>
          <w:color w:val="365F91" w:themeColor="accent1" w:themeShade="BF"/>
          <w:szCs w:val="24"/>
        </w:rPr>
      </w:pPr>
      <w:r w:rsidRPr="003A13D6">
        <w:rPr>
          <w:b/>
          <w:color w:val="365F91" w:themeColor="accent1" w:themeShade="BF"/>
          <w:szCs w:val="24"/>
        </w:rPr>
        <w:t>Table 2</w:t>
      </w:r>
      <w:r w:rsidR="003B5A5B" w:rsidRPr="003A13D6">
        <w:rPr>
          <w:b/>
          <w:color w:val="365F91" w:themeColor="accent1" w:themeShade="BF"/>
          <w:szCs w:val="24"/>
        </w:rPr>
        <w:t>.</w:t>
      </w:r>
      <w:r w:rsidRPr="003A13D6">
        <w:rPr>
          <w:color w:val="365F91" w:themeColor="accent1" w:themeShade="BF"/>
          <w:szCs w:val="24"/>
        </w:rPr>
        <w:t xml:space="preserve"> Methods for calculating rotational densities of sates, presently available in MESMER. Note that the rotational constants have the unit of cm</w:t>
      </w:r>
      <w:r w:rsidRPr="003A13D6">
        <w:rPr>
          <w:color w:val="365F91" w:themeColor="accent1" w:themeShade="BF"/>
          <w:szCs w:val="24"/>
          <w:vertAlign w:val="superscript"/>
        </w:rPr>
        <w:t>-1</w:t>
      </w:r>
      <w:r w:rsidRPr="003A13D6">
        <w:rPr>
          <w:color w:val="365F91" w:themeColor="accent1" w:themeShade="BF"/>
          <w:szCs w:val="24"/>
        </w:rPr>
        <w:t xml:space="preserve">. </w:t>
      </w:r>
      <w:proofErr w:type="spellStart"/>
      <w:r w:rsidRPr="003A13D6">
        <w:rPr>
          <w:i/>
          <w:color w:val="365F91" w:themeColor="accent1" w:themeShade="BF"/>
          <w:szCs w:val="24"/>
        </w:rPr>
        <w:t>g</w:t>
      </w:r>
      <w:r w:rsidRPr="003A13D6">
        <w:rPr>
          <w:i/>
          <w:color w:val="365F91" w:themeColor="accent1" w:themeShade="BF"/>
          <w:szCs w:val="24"/>
          <w:vertAlign w:val="subscript"/>
        </w:rPr>
        <w:t>JK</w:t>
      </w:r>
      <w:proofErr w:type="spellEnd"/>
      <w:r w:rsidRPr="003A13D6">
        <w:rPr>
          <w:color w:val="365F91" w:themeColor="accent1" w:themeShade="BF"/>
          <w:szCs w:val="24"/>
        </w:rPr>
        <w:t xml:space="preserve"> are the degeneracies of (</w:t>
      </w:r>
      <w:proofErr w:type="gramStart"/>
      <w:r w:rsidRPr="003A13D6">
        <w:rPr>
          <w:i/>
          <w:color w:val="365F91" w:themeColor="accent1" w:themeShade="BF"/>
          <w:szCs w:val="24"/>
        </w:rPr>
        <w:t>J</w:t>
      </w:r>
      <w:r w:rsidRPr="003A13D6">
        <w:rPr>
          <w:color w:val="365F91" w:themeColor="accent1" w:themeShade="BF"/>
          <w:szCs w:val="24"/>
        </w:rPr>
        <w:t>,</w:t>
      </w:r>
      <w:r w:rsidRPr="003A13D6">
        <w:rPr>
          <w:i/>
          <w:color w:val="365F91" w:themeColor="accent1" w:themeShade="BF"/>
          <w:szCs w:val="24"/>
        </w:rPr>
        <w:t>K</w:t>
      </w:r>
      <w:proofErr w:type="gramEnd"/>
      <w:r w:rsidRPr="003A13D6">
        <w:rPr>
          <w:color w:val="365F91" w:themeColor="accent1" w:themeShade="BF"/>
          <w:szCs w:val="24"/>
        </w:rPr>
        <w:t>) energy levels.</w:t>
      </w:r>
    </w:p>
    <w:p w14:paraId="38F04572" w14:textId="77777777" w:rsidR="006F7E60" w:rsidRPr="003A13D6" w:rsidRDefault="006F7E60" w:rsidP="003A13D6">
      <w:pPr>
        <w:spacing w:after="0" w:line="276" w:lineRule="auto"/>
        <w:ind w:left="902"/>
        <w:jc w:val="center"/>
        <w:rPr>
          <w:szCs w:val="24"/>
        </w:rPr>
      </w:pPr>
    </w:p>
    <w:p w14:paraId="6FB1B5B5" w14:textId="77777777" w:rsidR="003E0E03" w:rsidRDefault="005D09CE" w:rsidP="005B4CCA">
      <w:pPr>
        <w:pStyle w:val="Heading4"/>
      </w:pPr>
      <w:bookmarkStart w:id="64" w:name="_Ref353720118"/>
      <w:bookmarkStart w:id="65" w:name="_Toc196766810"/>
      <w:r>
        <w:t>Potential Energy Surface (Zero Point Energy Convention)</w:t>
      </w:r>
      <w:bookmarkEnd w:id="64"/>
      <w:bookmarkEnd w:id="65"/>
    </w:p>
    <w:p w14:paraId="0F94C862" w14:textId="3F0DBD3B" w:rsidR="003E0E03" w:rsidRDefault="003E0E03" w:rsidP="003E0E03">
      <w:pPr>
        <w:spacing w:after="0"/>
      </w:pPr>
      <w:r>
        <w:t xml:space="preserve">Within MESMER all potential energy surface (PES) features of the reaction are located with respect to each other </w:t>
      </w:r>
      <w:proofErr w:type="gramStart"/>
      <w:r>
        <w:t>on the basis of</w:t>
      </w:r>
      <w:proofErr w:type="gramEnd"/>
      <w:r>
        <w:t xml:space="preserve"> their zero-point energy (ZPE). Figure </w:t>
      </w:r>
      <w:r w:rsidR="006371E0">
        <w:t>5</w:t>
      </w:r>
      <w:r>
        <w:t xml:space="preserve"> shows a schematic of a PES, with </w:t>
      </w:r>
      <w:proofErr w:type="gramStart"/>
      <w:r>
        <w:t>a number of</w:t>
      </w:r>
      <w:proofErr w:type="gramEnd"/>
      <w:r>
        <w:t xml:space="preserve">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6371E0">
        <w:t>5</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proofErr w:type="gramStart"/>
      <w:r w:rsidRPr="003A13D6">
        <w:rPr>
          <w:rFonts w:ascii="Courier New" w:hAnsi="Courier New" w:cs="Courier New"/>
          <w:color w:val="FF0000"/>
          <w:sz w:val="22"/>
          <w:szCs w:val="22"/>
        </w:rPr>
        <w:t>me:ZPE</w:t>
      </w:r>
      <w:proofErr w:type="spellEnd"/>
      <w:proofErr w:type="gramEnd"/>
      <w:r>
        <w:t xml:space="preserve">. It is important to emphasize that the relative locations are defined in terms of the ZPE of each species involved in the reaction system. </w:t>
      </w:r>
      <w:proofErr w:type="gramStart"/>
      <w:r>
        <w:t>Thus</w:t>
      </w:r>
      <w:proofErr w:type="gramEnd"/>
      <w:r>
        <w:t xml:space="preserve"> for an isomerisation reaction, the difference of the </w:t>
      </w:r>
      <w:proofErr w:type="spellStart"/>
      <w:proofErr w:type="gramStart"/>
      <w:r w:rsidRPr="003A13D6">
        <w:rPr>
          <w:rFonts w:ascii="Courier New" w:hAnsi="Courier New" w:cs="Courier New"/>
          <w:color w:val="FF0000"/>
          <w:sz w:val="22"/>
          <w:szCs w:val="22"/>
        </w:rPr>
        <w:t>me:ZPE</w:t>
      </w:r>
      <w:proofErr w:type="spellEnd"/>
      <w:proofErr w:type="gramEnd"/>
      <w:r>
        <w:t xml:space="preserve"> values of the two isomers, corresponds to the enthalpy of reaction at 0 K. </w:t>
      </w:r>
    </w:p>
    <w:p w14:paraId="516441F8" w14:textId="5A923721" w:rsidR="003E0E03" w:rsidRDefault="006F7E60" w:rsidP="003E0E03">
      <w:pPr>
        <w:spacing w:after="0"/>
      </w:pPr>
      <w:r>
        <w:tab/>
      </w:r>
      <w:r w:rsidR="003E0E03">
        <w:t xml:space="preserve">The ZPE are calculated from data in the input file in one of </w:t>
      </w:r>
      <w:proofErr w:type="gramStart"/>
      <w:r w:rsidR="003E0E03">
        <w:t>a number of</w:t>
      </w:r>
      <w:proofErr w:type="gramEnd"/>
      <w:r w:rsidR="003E0E03">
        <w:t xml:space="preserve"> conventions:</w:t>
      </w:r>
    </w:p>
    <w:p w14:paraId="0E43AFC6" w14:textId="06CB7862"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w:t>
      </w:r>
      <w:r w:rsidR="003B5A5B">
        <w:t>are</w:t>
      </w:r>
      <w:r>
        <w:t xml:space="preserve">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3A13D6">
      <w:pPr>
        <w:pStyle w:val="ListParagraph"/>
        <w:numPr>
          <w:ilvl w:val="0"/>
          <w:numId w:val="1"/>
        </w:numPr>
        <w:tabs>
          <w:tab w:val="clear" w:pos="900"/>
          <w:tab w:val="num" w:pos="0"/>
        </w:tabs>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A13D6">
      <w:pPr>
        <w:pStyle w:val="ListParagraph"/>
        <w:ind w:left="432"/>
        <w:contextualSpacing w:val="0"/>
      </w:pPr>
    </w:p>
    <w:p w14:paraId="19116E08" w14:textId="1C5585B0" w:rsidR="003E0E03" w:rsidRDefault="003B5A5B" w:rsidP="003E0E03">
      <w:pPr>
        <w:spacing w:after="0"/>
        <w:rPr>
          <w:rFonts w:ascii="Courier New" w:hAnsi="Courier New" w:cs="Courier New"/>
          <w:color w:val="0000FF"/>
          <w:sz w:val="20"/>
          <w:lang w:val="en-US"/>
        </w:rPr>
      </w:pPr>
      <w:r>
        <w:tab/>
      </w:r>
      <w:r w:rsidR="003E0E03">
        <w:t xml:space="preserve">The energy convention is set by the first molecule in the list, as follows: MESMER looks for a </w:t>
      </w:r>
      <w:r w:rsidR="003E0E03" w:rsidRPr="004C2195">
        <w:rPr>
          <w:rFonts w:ascii="Courier New" w:hAnsi="Courier New" w:cs="Courier New"/>
          <w:color w:val="0000FF"/>
          <w:sz w:val="22"/>
          <w:szCs w:val="22"/>
          <w:lang w:val="en-US"/>
        </w:rPr>
        <w:t>&lt;</w:t>
      </w:r>
      <w:r w:rsidR="003E0E03" w:rsidRPr="004C2195">
        <w:rPr>
          <w:rFonts w:ascii="Courier New" w:hAnsi="Courier New" w:cs="Courier New"/>
          <w:color w:val="A31515"/>
          <w:sz w:val="22"/>
          <w:szCs w:val="22"/>
          <w:lang w:val="en-US"/>
        </w:rPr>
        <w:t>property</w:t>
      </w:r>
      <w:r w:rsidR="003E0E03" w:rsidRPr="004C2195">
        <w:rPr>
          <w:rFonts w:ascii="Courier New" w:hAnsi="Courier New" w:cs="Courier New"/>
          <w:color w:val="0000FF"/>
          <w:sz w:val="22"/>
          <w:szCs w:val="22"/>
          <w:lang w:val="en-US"/>
        </w:rPr>
        <w:t>&gt;</w:t>
      </w:r>
      <w:r w:rsidR="003E0E03">
        <w:t xml:space="preserve"> with a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w:t>
      </w:r>
      <w:r w:rsidR="003E0E03">
        <w:t xml:space="preserve"> or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0</w:t>
      </w:r>
      <w:r w:rsidR="00BB62FE" w:rsidRPr="004C2195">
        <w:rPr>
          <w:rFonts w:ascii="Courier New" w:hAnsi="Courier New" w:cs="Courier New"/>
          <w:color w:val="A31515"/>
          <w:sz w:val="22"/>
          <w:szCs w:val="22"/>
          <w:lang w:val="en-US"/>
        </w:rPr>
        <w:t>"</w:t>
      </w:r>
      <w:r w:rsidR="00BB62FE">
        <w:t xml:space="preserve"> </w:t>
      </w:r>
      <w:r w:rsidR="003E0E03">
        <w:t xml:space="preserve">or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298</w:t>
      </w:r>
      <w:r w:rsidR="00BB62FE" w:rsidRPr="004C2195">
        <w:rPr>
          <w:rFonts w:ascii="Courier New" w:hAnsi="Courier New" w:cs="Courier New"/>
          <w:color w:val="A31515"/>
          <w:sz w:val="22"/>
          <w:szCs w:val="22"/>
          <w:lang w:val="en-US"/>
        </w:rPr>
        <w:t>"</w:t>
      </w:r>
      <w:r w:rsidR="00BB62FE">
        <w:t xml:space="preserve"> </w:t>
      </w:r>
      <w:r w:rsidR="003E0E03">
        <w:t xml:space="preserve">and will use the first of these found. The last two provide the energy as a </w:t>
      </w:r>
      <w:r>
        <w:t>h</w:t>
      </w:r>
      <w:r w:rsidR="003E0E03">
        <w:t xml:space="preserve">eat of </w:t>
      </w:r>
      <w:r>
        <w:t>f</w:t>
      </w:r>
      <w:r w:rsidR="003E0E03">
        <w:t>ormation at 0</w:t>
      </w:r>
      <w:r>
        <w:t xml:space="preserve"> </w:t>
      </w:r>
      <w:r w:rsidR="003E0E03">
        <w:t>K or at 298</w:t>
      </w:r>
      <w:r>
        <w:t xml:space="preserve"> </w:t>
      </w:r>
      <w:r w:rsidR="003E0E03">
        <w:t xml:space="preserve">K and set the energy convention to </w:t>
      </w:r>
      <w:r w:rsidR="003E0E03" w:rsidRPr="005848BB">
        <w:rPr>
          <w:i/>
        </w:rPr>
        <w:t>thermodynamic</w:t>
      </w:r>
      <w:r w:rsidR="003E0E03">
        <w:t xml:space="preserve">. The meaning of a property with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w:t>
      </w:r>
      <w:r w:rsidR="003E0E03">
        <w:t xml:space="preserve"> depends on its convention attribute, which can be </w:t>
      </w:r>
      <w:r w:rsidR="003E0E03" w:rsidRPr="005848BB">
        <w:rPr>
          <w:i/>
        </w:rPr>
        <w:t>computational</w:t>
      </w:r>
      <w:r w:rsidR="003E0E03">
        <w:t xml:space="preserve"> or </w:t>
      </w:r>
      <w:r w:rsidR="003E0E03" w:rsidRPr="005848BB">
        <w:rPr>
          <w:i/>
        </w:rPr>
        <w:t>thermodynamic</w:t>
      </w:r>
      <w:r w:rsidR="003E0E03">
        <w:t>.</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proofErr w:type="gramStart"/>
      <w:r>
        <w:rPr>
          <w:rFonts w:ascii="Courier New" w:hAnsi="Courier New" w:cs="Courier New"/>
          <w:color w:val="0000FF"/>
          <w:sz w:val="20"/>
          <w:lang w:val="en-US"/>
        </w:rPr>
        <w:t>me:ZPE</w:t>
      </w:r>
      <w:proofErr w:type="spellEnd"/>
      <w:proofErr w:type="gram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6E037D51" w14:textId="7152FA97" w:rsidR="003E0E03" w:rsidRDefault="003E0E03" w:rsidP="004C2195">
      <w:r>
        <w:t xml:space="preserve">If there is no convention attribute the energy convention is </w:t>
      </w:r>
      <w:r w:rsidRPr="005848BB">
        <w:rPr>
          <w:i/>
        </w:rPr>
        <w:t>arbitrary</w:t>
      </w:r>
      <w:r>
        <w:t xml:space="preserve">. </w:t>
      </w:r>
    </w:p>
    <w:p w14:paraId="16EB8164" w14:textId="082D9B4B" w:rsidR="003E0E03" w:rsidRDefault="003B5A5B" w:rsidP="003E0E03">
      <w:pPr>
        <w:spacing w:after="0"/>
      </w:pPr>
      <w:r>
        <w:tab/>
      </w:r>
      <w:r w:rsidR="003E0E03">
        <w:t xml:space="preserve">Once the convention is set to either thermodynamic or computation, subsequent energies are automatically converted to it. If a property with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0</w:t>
      </w:r>
      <w:r w:rsidR="00BB62FE" w:rsidRPr="004C2195">
        <w:rPr>
          <w:rFonts w:ascii="Courier New" w:hAnsi="Courier New" w:cs="Courier New"/>
          <w:color w:val="A31515"/>
          <w:sz w:val="22"/>
          <w:szCs w:val="22"/>
          <w:lang w:val="en-US"/>
        </w:rPr>
        <w:t>"</w:t>
      </w:r>
      <w:r w:rsidR="003E0E03">
        <w:t xml:space="preserve"> or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298</w:t>
      </w:r>
      <w:r w:rsidR="00BB62FE" w:rsidRPr="004C2195">
        <w:rPr>
          <w:rFonts w:ascii="Courier New" w:hAnsi="Courier New" w:cs="Courier New"/>
          <w:color w:val="A31515"/>
          <w:sz w:val="22"/>
          <w:szCs w:val="22"/>
          <w:lang w:val="en-US"/>
        </w:rPr>
        <w:t>"</w:t>
      </w:r>
      <w:r w:rsidR="003E0E03">
        <w:t xml:space="preserve"> has been used to set the energy, a property with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 xml:space="preserve">" </w:t>
      </w:r>
      <w:r w:rsidR="003E0E03">
        <w:t xml:space="preserve">is written to the output XML file with an attribute describing the origin of the data. If the output XML file is used in subsequent calculations for input, the ZPE data are used, rather than the </w:t>
      </w:r>
      <w:r w:rsidR="003E0E03">
        <w:lastRenderedPageBreak/>
        <w:t xml:space="preserve">original property, because the priority order for defining the energy is </w:t>
      </w:r>
      <w:proofErr w:type="spellStart"/>
      <w:proofErr w:type="gramStart"/>
      <w:r w:rsidR="00BB62FE" w:rsidRPr="004C2195">
        <w:rPr>
          <w:rFonts w:ascii="Courier New" w:hAnsi="Courier New" w:cs="Courier New"/>
          <w:color w:val="FF0000"/>
          <w:sz w:val="22"/>
          <w:szCs w:val="22"/>
        </w:rPr>
        <w:t>me:ZPE</w:t>
      </w:r>
      <w:proofErr w:type="spellEnd"/>
      <w:proofErr w:type="gramEnd"/>
      <w:r w:rsidR="003E0E03" w:rsidRPr="004C2195">
        <w:rPr>
          <w:sz w:val="22"/>
          <w:szCs w:val="22"/>
        </w:rPr>
        <w:t xml:space="preserve">, </w:t>
      </w:r>
      <w:proofErr w:type="gramStart"/>
      <w:r w:rsidR="003E0E03" w:rsidRPr="004C2195">
        <w:rPr>
          <w:rFonts w:ascii="Courier New" w:hAnsi="Courier New" w:cs="Courier New"/>
          <w:color w:val="FF0000"/>
          <w:sz w:val="22"/>
          <w:szCs w:val="22"/>
        </w:rPr>
        <w:t>me:Hf</w:t>
      </w:r>
      <w:proofErr w:type="gramEnd"/>
      <w:r w:rsidR="003E0E03" w:rsidRPr="004C2195">
        <w:rPr>
          <w:rFonts w:ascii="Courier New" w:hAnsi="Courier New" w:cs="Courier New"/>
          <w:color w:val="FF0000"/>
          <w:sz w:val="22"/>
          <w:szCs w:val="22"/>
        </w:rPr>
        <w:t>0</w:t>
      </w:r>
      <w:r w:rsidR="003E0E03" w:rsidRPr="004C2195">
        <w:rPr>
          <w:sz w:val="22"/>
          <w:szCs w:val="22"/>
        </w:rPr>
        <w:t xml:space="preserve">, </w:t>
      </w:r>
      <w:proofErr w:type="gramStart"/>
      <w:r w:rsidR="003E0E03" w:rsidRPr="004C2195">
        <w:rPr>
          <w:rFonts w:ascii="Courier New" w:hAnsi="Courier New" w:cs="Courier New"/>
          <w:color w:val="FF0000"/>
          <w:sz w:val="22"/>
          <w:szCs w:val="22"/>
        </w:rPr>
        <w:t>me:Hf</w:t>
      </w:r>
      <w:proofErr w:type="gramEnd"/>
      <w:r w:rsidR="003E0E03" w:rsidRPr="004C2195">
        <w:rPr>
          <w:rFonts w:ascii="Courier New" w:hAnsi="Courier New" w:cs="Courier New"/>
          <w:color w:val="FF0000"/>
          <w:sz w:val="22"/>
          <w:szCs w:val="22"/>
        </w:rPr>
        <w:t>298</w:t>
      </w:r>
      <w:r w:rsidR="003E0E03">
        <w:t>.</w:t>
      </w:r>
    </w:p>
    <w:p w14:paraId="2F78A88E" w14:textId="1B161DEF" w:rsidR="00DB46A2" w:rsidRDefault="003B5A5B" w:rsidP="00DB46A2">
      <w:pPr>
        <w:spacing w:after="0"/>
      </w:pPr>
      <w:r>
        <w:tab/>
      </w:r>
      <w:r w:rsidR="00F77C82">
        <w:t xml:space="preserve">Because MESMER is based on ZPE values, care must be taken when using data obtained from </w:t>
      </w:r>
      <w:r w:rsidR="00F77C82" w:rsidRPr="004D29D4">
        <w:rPr>
          <w:i/>
        </w:rPr>
        <w:t>ab initio</w:t>
      </w:r>
      <w:r w:rsidR="003E0E03">
        <w:t xml:space="preserve"> methods. </w:t>
      </w:r>
      <w:r w:rsidR="003E0E03" w:rsidRPr="003E0E03">
        <w:t xml:space="preserve">Some calculations output the </w:t>
      </w:r>
      <w:r w:rsidR="00F77C82" w:rsidRPr="003E0E03">
        <w:t>classical</w:t>
      </w:r>
      <w:r w:rsidR="00F77C82">
        <w:t xml:space="preserve"> potential</w:t>
      </w:r>
      <w:r w:rsidR="00AF3C21">
        <w:t xml:space="preserve"> energie</w:t>
      </w:r>
      <w:r w:rsidR="00F77C82">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6371E0">
        <w:t>5</w:t>
      </w:r>
      <w:r w:rsidR="00816256">
        <w:t xml:space="preserve">) </w:t>
      </w:r>
      <w:r>
        <w:t xml:space="preserve">and </w:t>
      </w:r>
      <w:r w:rsidR="00F77C82">
        <w:t>must be adjusted for ZPE</w:t>
      </w:r>
      <w:r w:rsidR="00D47E4C">
        <w:t>.</w:t>
      </w:r>
      <w:r w:rsidR="00F77C82">
        <w:t xml:space="preserve"> </w:t>
      </w:r>
      <w:r w:rsidR="00D47E4C" w:rsidRPr="00D47E4C">
        <w:t xml:space="preserve">As an alternative to doing this manually, MESMER will do it automatically if </w:t>
      </w:r>
      <w:proofErr w:type="spellStart"/>
      <w:proofErr w:type="gramStart"/>
      <w:r w:rsidR="00BB62FE" w:rsidRPr="00B575D3">
        <w:rPr>
          <w:rFonts w:ascii="Courier New" w:hAnsi="Courier New" w:cs="Courier New"/>
          <w:color w:val="FF0000"/>
          <w:sz w:val="22"/>
          <w:szCs w:val="22"/>
        </w:rPr>
        <w:t>me:ZPE</w:t>
      </w:r>
      <w:proofErr w:type="spellEnd"/>
      <w:proofErr w:type="gram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rsidR="00F77C82">
        <w:t>any correction</w:t>
      </w:r>
      <w:r w:rsidR="005D09CE">
        <w:t>s to vibrational frequencies (e.g.</w:t>
      </w:r>
      <w:r w:rsidR="00F77C82">
        <w:t xml:space="preserve"> application of scaling factors to correct for electron correlation effects etc.) used in these adjustments must be applied to frequencies supplied to MESMER, either directly or via the property </w:t>
      </w:r>
      <w:proofErr w:type="spellStart"/>
      <w:proofErr w:type="gramStart"/>
      <w:r w:rsidR="00F77C82" w:rsidRPr="004C2195">
        <w:rPr>
          <w:rFonts w:ascii="Courier New" w:hAnsi="Courier New" w:cs="Courier New"/>
          <w:color w:val="FF0000"/>
          <w:sz w:val="22"/>
          <w:szCs w:val="22"/>
        </w:rPr>
        <w:t>me:frequenciesScaleFactor</w:t>
      </w:r>
      <w:proofErr w:type="spellEnd"/>
      <w:proofErr w:type="gramEnd"/>
      <w:r w:rsidR="00F77C82">
        <w:t xml:space="preserve">. </w:t>
      </w:r>
      <w:r w:rsidR="00DB46A2">
        <w:t>Otherwise</w:t>
      </w:r>
      <w:r w:rsidR="0043518F">
        <w:t>,</w:t>
      </w:r>
      <w:r w:rsidR="00DB46A2">
        <w:t xml:space="preserve"> </w:t>
      </w:r>
      <w:proofErr w:type="gramStart"/>
      <w:r w:rsidR="0043518F">
        <w:t>zero point</w:t>
      </w:r>
      <w:proofErr w:type="gramEnd"/>
      <w:r w:rsidR="0043518F">
        <w:t xml:space="preserve"> energy</w:t>
      </w:r>
      <w:r w:rsidR="00DB46A2">
        <w:t xml:space="preserve"> is set by the first m</w:t>
      </w:r>
      <w:r w:rsidR="0043518F">
        <w:t>olecule in the list, as follows:</w:t>
      </w:r>
      <w:r w:rsidR="00DB46A2">
        <w:t xml:space="preserve"> MESMER looks for a </w:t>
      </w:r>
      <w:r w:rsidR="009F68E7" w:rsidRPr="004C2195">
        <w:rPr>
          <w:rFonts w:ascii="Courier New" w:hAnsi="Courier New" w:cs="Courier New"/>
          <w:color w:val="0000FF"/>
          <w:sz w:val="22"/>
          <w:szCs w:val="22"/>
          <w:lang w:val="en-US"/>
        </w:rPr>
        <w:t>&lt;</w:t>
      </w:r>
      <w:r w:rsidR="009F68E7" w:rsidRPr="004C2195">
        <w:rPr>
          <w:rFonts w:ascii="Courier New" w:hAnsi="Courier New" w:cs="Courier New"/>
          <w:color w:val="A31515"/>
          <w:sz w:val="22"/>
          <w:szCs w:val="22"/>
          <w:lang w:val="en-US"/>
        </w:rPr>
        <w:t>property</w:t>
      </w:r>
      <w:r w:rsidR="009F68E7" w:rsidRPr="004C2195">
        <w:rPr>
          <w:rFonts w:ascii="Courier New" w:hAnsi="Courier New" w:cs="Courier New"/>
          <w:color w:val="0000FF"/>
          <w:sz w:val="22"/>
          <w:szCs w:val="22"/>
          <w:lang w:val="en-US"/>
        </w:rPr>
        <w:t>&gt;</w:t>
      </w:r>
      <w:r w:rsidR="00DB46A2">
        <w:t xml:space="preserve"> with a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w:t>
      </w:r>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w:t>
      </w:r>
      <w:r w:rsidR="00BB62FE" w:rsidRPr="004C2195">
        <w:rPr>
          <w:rFonts w:ascii="Courier New" w:hAnsi="Courier New" w:cs="Courier New"/>
          <w:color w:val="FF0000"/>
          <w:sz w:val="22"/>
          <w:szCs w:val="22"/>
          <w:lang w:val="en-US"/>
        </w:rPr>
        <w:t>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0</w:t>
      </w:r>
      <w:r w:rsidR="00BB62FE" w:rsidRPr="004C2195">
        <w:rPr>
          <w:rFonts w:ascii="Courier New" w:hAnsi="Courier New" w:cs="Courier New"/>
          <w:color w:val="A31515"/>
          <w:sz w:val="22"/>
          <w:szCs w:val="22"/>
          <w:lang w:val="en-US"/>
        </w:rPr>
        <w:t>"</w:t>
      </w:r>
      <w:r w:rsidR="00DB46A2">
        <w:t xml:space="preserve"> or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gramStart"/>
      <w:r w:rsidR="00BB62FE" w:rsidRPr="004C2195">
        <w:rPr>
          <w:rFonts w:ascii="Courier New" w:hAnsi="Courier New" w:cs="Courier New"/>
          <w:color w:val="0000FF"/>
          <w:sz w:val="22"/>
          <w:szCs w:val="22"/>
          <w:lang w:val="en-US"/>
        </w:rPr>
        <w:t>me:Hf</w:t>
      </w:r>
      <w:proofErr w:type="gramEnd"/>
      <w:r w:rsidR="00BB62FE" w:rsidRPr="004C2195">
        <w:rPr>
          <w:rFonts w:ascii="Courier New" w:hAnsi="Courier New" w:cs="Courier New"/>
          <w:color w:val="0000FF"/>
          <w:sz w:val="22"/>
          <w:szCs w:val="22"/>
          <w:lang w:val="en-US"/>
        </w:rPr>
        <w:t>298</w:t>
      </w:r>
      <w:r w:rsidR="00BB62FE" w:rsidRPr="004C2195">
        <w:rPr>
          <w:rFonts w:ascii="Courier New" w:hAnsi="Courier New" w:cs="Courier New"/>
          <w:color w:val="A31515"/>
          <w:sz w:val="22"/>
          <w:szCs w:val="22"/>
          <w:lang w:val="en-US"/>
        </w:rPr>
        <w:t>"</w:t>
      </w:r>
      <w:r w:rsidR="00DB46A2">
        <w:t xml:space="preserve"> and will use the first of these found. The last two provide the energy as a </w:t>
      </w:r>
      <w:r>
        <w:t>h</w:t>
      </w:r>
      <w:r w:rsidR="00DB46A2">
        <w:t xml:space="preserve">eat of </w:t>
      </w:r>
      <w:r>
        <w:t>f</w:t>
      </w:r>
      <w:r w:rsidR="00DB46A2">
        <w:t>ormation at 0</w:t>
      </w:r>
      <w:r>
        <w:t xml:space="preserve"> </w:t>
      </w:r>
      <w:r w:rsidR="00DB46A2">
        <w:t>K or at 298</w:t>
      </w:r>
      <w:r>
        <w:t xml:space="preserve"> </w:t>
      </w:r>
      <w:r w:rsidR="00DB46A2">
        <w:t xml:space="preserve">K and set the energy convention to </w:t>
      </w:r>
      <w:r w:rsidR="00DB46A2" w:rsidRPr="005848BB">
        <w:rPr>
          <w:i/>
        </w:rPr>
        <w:t>thermodynamic</w:t>
      </w:r>
      <w:r w:rsidR="00DB46A2">
        <w:t xml:space="preserve">. The meaning of a property with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w:t>
      </w:r>
      <w:r w:rsidR="00DB46A2">
        <w:t xml:space="preserve"> depends on its convention attribute, which can be </w:t>
      </w:r>
      <w:r w:rsidR="00DB46A2" w:rsidRPr="005848BB">
        <w:rPr>
          <w:i/>
        </w:rPr>
        <w:t>computational</w:t>
      </w:r>
      <w:r w:rsidR="00DB46A2">
        <w:t xml:space="preserve"> or </w:t>
      </w:r>
      <w:r w:rsidR="00DB46A2" w:rsidRPr="005848BB">
        <w:rPr>
          <w:i/>
        </w:rPr>
        <w:t>thermodynamic</w:t>
      </w:r>
      <w:r w:rsidR="00DB46A2">
        <w:t>.</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proofErr w:type="gramStart"/>
      <w:r w:rsidRPr="009F68E7">
        <w:rPr>
          <w:rFonts w:ascii="Courier New" w:hAnsi="Courier New" w:cs="Courier New"/>
          <w:color w:val="0000FF"/>
          <w:sz w:val="20"/>
          <w:lang w:val="en-US"/>
        </w:rPr>
        <w:t>me:ZPE</w:t>
      </w:r>
      <w:proofErr w:type="spellEnd"/>
      <w:proofErr w:type="gram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050DD34E" w14:textId="5401D7C7" w:rsidR="00DB46A2" w:rsidRDefault="00DB46A2" w:rsidP="004C2195">
      <w:r>
        <w:t xml:space="preserve">If there is no convention attribute the energy convention is </w:t>
      </w:r>
      <w:r w:rsidRPr="005848BB">
        <w:rPr>
          <w:i/>
        </w:rPr>
        <w:t>arbitrary</w:t>
      </w:r>
      <w:r>
        <w:t xml:space="preserve">. </w:t>
      </w:r>
    </w:p>
    <w:p w14:paraId="7E7014EC" w14:textId="3DA949F4" w:rsidR="00F77C82" w:rsidRDefault="00E72F5A" w:rsidP="001613D8">
      <w:pPr>
        <w:spacing w:after="0"/>
      </w:pPr>
      <w:r>
        <w:tab/>
      </w:r>
      <w:r w:rsidR="00F77C82">
        <w:t xml:space="preserve">In </w:t>
      </w:r>
      <w:r w:rsidR="00F53C5A">
        <w:t>addition,</w:t>
      </w:r>
      <w:r w:rsidR="00F77C82">
        <w:t xml:space="preserve"> there are two important points that need to be accounted for when specifying </w:t>
      </w:r>
      <w:proofErr w:type="gramStart"/>
      <w:r w:rsidR="00F77C82">
        <w:t>zero point</w:t>
      </w:r>
      <w:proofErr w:type="gramEnd"/>
      <w:r w:rsidR="00F77C82">
        <w:t xml:space="preserve"> energy:</w:t>
      </w:r>
    </w:p>
    <w:p w14:paraId="2CDFADC7" w14:textId="67F681DF"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r w:rsidR="00F53C5A" w:rsidRPr="00891D4D">
        <w:t>However,</w:t>
      </w:r>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2077F0">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w:t>
      </w:r>
      <w:proofErr w:type="gramStart"/>
      <w:r w:rsidR="00800034">
        <w:t>example</w:t>
      </w:r>
      <w:proofErr w:type="gramEnd"/>
      <w:r w:rsidR="00800034">
        <w:t xml:space="preserv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241EFCAF" w:rsidR="0052458C" w:rsidRDefault="00891D4D" w:rsidP="000F5E43">
      <w:r w:rsidRPr="00891D4D">
        <w:t xml:space="preserve">Figure </w:t>
      </w:r>
      <w:r w:rsidR="006371E0">
        <w:t>5</w:t>
      </w:r>
      <w:r w:rsidRPr="00891D4D">
        <w:t xml:space="preserve"> illustrates the different energy definitions for application in MESMER. In each case when the XML is parsed, these are converted and a property with </w:t>
      </w:r>
      <w:proofErr w:type="spellStart"/>
      <w:r w:rsidR="00BB62FE" w:rsidRPr="004C2195">
        <w:rPr>
          <w:rFonts w:ascii="Courier New" w:hAnsi="Courier New" w:cs="Courier New"/>
          <w:color w:val="FF0000"/>
          <w:sz w:val="22"/>
          <w:szCs w:val="22"/>
          <w:lang w:val="en-US"/>
        </w:rPr>
        <w:t>dictRef</w:t>
      </w:r>
      <w:proofErr w:type="spellEnd"/>
      <w:r w:rsidR="00BB62FE" w:rsidRPr="004C2195">
        <w:rPr>
          <w:rFonts w:ascii="Courier New" w:hAnsi="Courier New" w:cs="Courier New"/>
          <w:color w:val="0000FF"/>
          <w:sz w:val="22"/>
          <w:szCs w:val="22"/>
          <w:lang w:val="en-US"/>
        </w:rPr>
        <w:t>=</w:t>
      </w:r>
      <w:r w:rsidR="00BB62FE" w:rsidRPr="004C2195">
        <w:rPr>
          <w:rFonts w:ascii="Courier New" w:hAnsi="Courier New" w:cs="Courier New"/>
          <w:color w:val="A31515"/>
          <w:sz w:val="22"/>
          <w:szCs w:val="22"/>
          <w:lang w:val="en-US"/>
        </w:rPr>
        <w:t>"</w:t>
      </w:r>
      <w:proofErr w:type="spellStart"/>
      <w:proofErr w:type="gramStart"/>
      <w:r w:rsidR="00BB62FE" w:rsidRPr="004C2195">
        <w:rPr>
          <w:rFonts w:ascii="Courier New" w:hAnsi="Courier New" w:cs="Courier New"/>
          <w:color w:val="0000FF"/>
          <w:sz w:val="22"/>
          <w:szCs w:val="22"/>
          <w:lang w:val="en-US"/>
        </w:rPr>
        <w:t>me:ZPE</w:t>
      </w:r>
      <w:proofErr w:type="spellEnd"/>
      <w:proofErr w:type="gramEnd"/>
      <w:r w:rsidR="00BB62FE" w:rsidRPr="004C2195">
        <w:rPr>
          <w:rFonts w:ascii="Courier New" w:hAnsi="Courier New" w:cs="Courier New"/>
          <w:color w:val="A31515"/>
          <w:sz w:val="22"/>
          <w:szCs w:val="22"/>
          <w:lang w:val="en-US"/>
        </w:rPr>
        <w:t>"</w:t>
      </w:r>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ED0538" w:rsidRDefault="00ED0538"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ED0538" w:rsidRDefault="00ED0538"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ED0538" w:rsidRDefault="00ED0538"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ED0538" w:rsidRDefault="00ED0538"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ED0538" w:rsidRDefault="00ED0538"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ED0538" w:rsidRDefault="00ED0538"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ED0538" w:rsidRDefault="00ED0538"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ED0538" w:rsidRDefault="00ED0538"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ED0538" w:rsidRDefault="00ED0538"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ED0538" w:rsidRDefault="00ED0538"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ED0538" w:rsidRDefault="00ED0538"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ED0538" w:rsidRDefault="00ED0538"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ED0538" w:rsidRDefault="00ED0538"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ED0538" w:rsidRDefault="00ED0538"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ED0538" w:rsidRDefault="00ED0538"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ED0538" w:rsidRDefault="00ED0538"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ED0538" w:rsidRDefault="00ED0538"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ED0538" w:rsidRDefault="00ED0538"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ED0538" w:rsidRDefault="00ED0538"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ED0538" w:rsidRDefault="00ED0538"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ED0538" w:rsidRDefault="00ED0538"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ED0538" w:rsidRDefault="00ED0538"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ED0538" w:rsidRDefault="00ED0538"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ED0538" w:rsidRDefault="00ED0538"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ED0538" w:rsidRDefault="00ED0538"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ED0538" w:rsidRDefault="00ED0538"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ED0538" w:rsidRPr="004F239A" w:rsidRDefault="00ED0538"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ED0538" w:rsidRDefault="00ED0538"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ED0538" w:rsidRDefault="00ED0538"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ED0538" w:rsidRDefault="00ED0538"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ED0538" w:rsidRDefault="00ED0538"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3A872487" w:rsidR="00F77C82" w:rsidRPr="004C2195" w:rsidRDefault="0052458C" w:rsidP="002E0D6B">
      <w:pPr>
        <w:jc w:val="center"/>
        <w:rPr>
          <w:color w:val="365F91" w:themeColor="accent1" w:themeShade="BF"/>
          <w:szCs w:val="24"/>
        </w:rPr>
      </w:pPr>
      <w:r w:rsidRPr="004C2195">
        <w:rPr>
          <w:b/>
          <w:color w:val="365F91" w:themeColor="accent1" w:themeShade="BF"/>
          <w:szCs w:val="24"/>
        </w:rPr>
        <w:t xml:space="preserve">Figure </w:t>
      </w:r>
      <w:r w:rsidR="006371E0" w:rsidRPr="004C2195">
        <w:rPr>
          <w:b/>
          <w:color w:val="365F91" w:themeColor="accent1" w:themeShade="BF"/>
          <w:szCs w:val="24"/>
        </w:rPr>
        <w:t>5</w:t>
      </w:r>
      <w:r w:rsidR="00E72F5A" w:rsidRPr="004C2195">
        <w:rPr>
          <w:b/>
          <w:color w:val="365F91" w:themeColor="accent1" w:themeShade="BF"/>
          <w:szCs w:val="24"/>
        </w:rPr>
        <w:t>.</w:t>
      </w:r>
      <w:r w:rsidR="007D5484" w:rsidRPr="004C2195">
        <w:rPr>
          <w:color w:val="365F91" w:themeColor="accent1" w:themeShade="BF"/>
          <w:szCs w:val="24"/>
        </w:rPr>
        <w:t xml:space="preserve"> </w:t>
      </w:r>
      <w:r w:rsidRPr="004C2195">
        <w:rPr>
          <w:color w:val="365F91" w:themeColor="accent1" w:themeShade="BF"/>
          <w:szCs w:val="24"/>
        </w:rPr>
        <w:t xml:space="preserve">Schematic PES illustrating the definitions of </w:t>
      </w:r>
      <w:r w:rsidRPr="004C2195">
        <w:rPr>
          <w:rFonts w:cs="Times New Roman"/>
          <w:color w:val="365F91" w:themeColor="accent1" w:themeShade="BF"/>
          <w:szCs w:val="24"/>
        </w:rPr>
        <w:t>Δ</w:t>
      </w:r>
      <w:r w:rsidRPr="004C2195">
        <w:rPr>
          <w:color w:val="365F91" w:themeColor="accent1" w:themeShade="BF"/>
          <w:szCs w:val="24"/>
        </w:rPr>
        <w:t>H used in MESMER</w:t>
      </w:r>
    </w:p>
    <w:p w14:paraId="5A2F42C7" w14:textId="77777777" w:rsidR="004D29D4" w:rsidRPr="004D29D4" w:rsidRDefault="004D29D4" w:rsidP="002E0D6B">
      <w:pPr>
        <w:jc w:val="center"/>
        <w:rPr>
          <w:sz w:val="20"/>
        </w:rPr>
      </w:pPr>
    </w:p>
    <w:p w14:paraId="6221B3FE" w14:textId="77777777" w:rsidR="00F77C82" w:rsidRDefault="00F77C82" w:rsidP="005B4CCA">
      <w:pPr>
        <w:pStyle w:val="Heading3"/>
      </w:pPr>
      <w:bookmarkStart w:id="66" w:name="_Ref347659580"/>
      <w:bookmarkStart w:id="67" w:name="_Toc196766811"/>
      <w:proofErr w:type="spellStart"/>
      <w:r>
        <w:t>reactionList</w:t>
      </w:r>
      <w:bookmarkEnd w:id="66"/>
      <w:bookmarkEnd w:id="67"/>
      <w:proofErr w:type="spellEnd"/>
    </w:p>
    <w:p w14:paraId="42030019" w14:textId="77777777" w:rsidR="00F77C82" w:rsidRDefault="00F77C82">
      <w:proofErr w:type="spellStart"/>
      <w:r w:rsidRPr="004C2195">
        <w:rPr>
          <w:rFonts w:ascii="Courier New" w:hAnsi="Courier New" w:cs="Courier New"/>
          <w:color w:val="FF0000"/>
          <w:sz w:val="22"/>
          <w:szCs w:val="22"/>
        </w:rPr>
        <w:t>reactionList</w:t>
      </w:r>
      <w:proofErr w:type="spellEnd"/>
      <w:r>
        <w:t xml:space="preserve"> is composed of each individual </w:t>
      </w:r>
      <w:r w:rsidRPr="004C2195">
        <w:rPr>
          <w:rFonts w:ascii="Courier New" w:hAnsi="Courier New" w:cs="Courier New"/>
          <w:color w:val="FF0000"/>
          <w:sz w:val="22"/>
          <w:szCs w:val="22"/>
        </w:rPr>
        <w:t>reaction</w:t>
      </w:r>
      <w:r>
        <w:t xml:space="preserve"> that may occur in a ME system.  Effectively, the </w:t>
      </w:r>
      <w:proofErr w:type="spellStart"/>
      <w:r w:rsidRPr="004C2195">
        <w:rPr>
          <w:rFonts w:ascii="Courier New" w:hAnsi="Courier New" w:cs="Courier New"/>
          <w:color w:val="FF0000"/>
          <w:sz w:val="22"/>
          <w:szCs w:val="22"/>
        </w:rPr>
        <w:t>reactionList</w:t>
      </w:r>
      <w:proofErr w:type="spellEnd"/>
      <w:r>
        <w:t xml:space="preserve"> specifies which </w:t>
      </w:r>
      <w:r w:rsidRPr="004C2195">
        <w:rPr>
          <w:rFonts w:ascii="Courier New" w:hAnsi="Courier New" w:cs="Courier New"/>
          <w:color w:val="FF0000"/>
          <w:sz w:val="22"/>
          <w:szCs w:val="22"/>
        </w:rPr>
        <w:t>molecule</w:t>
      </w:r>
      <w:r>
        <w:t xml:space="preserve">s are connected via which transition state.  A </w:t>
      </w:r>
      <w:r w:rsidRPr="004C2195">
        <w:rPr>
          <w:rFonts w:ascii="Courier New" w:hAnsi="Courier New" w:cs="Courier New"/>
          <w:color w:val="FF0000"/>
          <w:sz w:val="22"/>
          <w:szCs w:val="22"/>
        </w:rPr>
        <w:t>reaction</w:t>
      </w:r>
      <w:r>
        <w:t xml:space="preserve"> may be one of</w:t>
      </w:r>
      <w:r w:rsidR="00A0420E">
        <w:t xml:space="preserve"> </w:t>
      </w:r>
      <w:proofErr w:type="gramStart"/>
      <w:r w:rsidR="00A0420E">
        <w:t>a number of</w:t>
      </w:r>
      <w:proofErr w:type="gramEnd"/>
      <w:r w:rsidR="00A0420E">
        <w:t xml:space="preserve">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sidRPr="004C2195">
        <w:rPr>
          <w:rFonts w:ascii="Courier New" w:hAnsi="Courier New" w:cs="Courier New"/>
          <w:color w:val="FF0000"/>
          <w:sz w:val="22"/>
          <w:szCs w:val="22"/>
        </w:rPr>
        <w:t>reaction</w:t>
      </w:r>
      <w:r>
        <w:t xml:space="preserve"> may include the following:</w:t>
      </w:r>
    </w:p>
    <w:p w14:paraId="72CBFFC6" w14:textId="77777777" w:rsidR="0011596A" w:rsidRDefault="004F239A" w:rsidP="00BE2688">
      <w:pPr>
        <w:numPr>
          <w:ilvl w:val="0"/>
          <w:numId w:val="34"/>
        </w:numPr>
      </w:pPr>
      <w:r>
        <w:t xml:space="preserve">An </w:t>
      </w:r>
      <w:r w:rsidRPr="004C2195">
        <w:rPr>
          <w:rFonts w:ascii="Courier New" w:hAnsi="Courier New" w:cs="Courier New"/>
          <w:color w:val="FF0000"/>
          <w:sz w:val="22"/>
          <w:szCs w:val="22"/>
        </w:rPr>
        <w:t>id</w:t>
      </w:r>
      <w:r>
        <w:t xml:space="preserve"> attribute, which i</w:t>
      </w:r>
      <w:r w:rsidR="0011596A">
        <w:t>s used to identify the reaction.</w:t>
      </w:r>
    </w:p>
    <w:p w14:paraId="172041B9" w14:textId="7E1F09B9" w:rsidR="004F239A" w:rsidRDefault="004F239A" w:rsidP="004C2195">
      <w:pPr>
        <w:numPr>
          <w:ilvl w:val="0"/>
          <w:numId w:val="34"/>
        </w:numPr>
        <w:spacing w:after="240"/>
        <w:ind w:left="896" w:hanging="357"/>
      </w:pPr>
      <w:r>
        <w:lastRenderedPageBreak/>
        <w:t xml:space="preserve">An </w:t>
      </w:r>
      <w:r w:rsidRPr="005848BB">
        <w:rPr>
          <w:rFonts w:ascii="Courier New" w:hAnsi="Courier New" w:cs="Courier New"/>
          <w:color w:val="FF0000"/>
          <w:sz w:val="22"/>
          <w:szCs w:val="22"/>
        </w:rPr>
        <w:t>active</w:t>
      </w:r>
      <w:r>
        <w:t xml:space="preserve"> attribute. If this is </w:t>
      </w:r>
      <w:proofErr w:type="gramStart"/>
      <w:r>
        <w:t>false</w:t>
      </w:r>
      <w:proofErr w:type="gramEnd"/>
      <w:r>
        <w:t xml:space="preserve"> the reaction is ignored by MESMER. This feature makes it possible to do calculations on only part of a complex reaction system. A </w:t>
      </w:r>
      <w:r w:rsidRPr="005848BB">
        <w:rPr>
          <w:rFonts w:ascii="Courier New" w:hAnsi="Courier New" w:cs="Courier New"/>
          <w:color w:val="FF0000"/>
          <w:sz w:val="22"/>
          <w:szCs w:val="22"/>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6D912C8D" w:rsidR="00A0420E" w:rsidRDefault="005C646F" w:rsidP="004C2195">
      <w:pPr>
        <w:spacing w:after="0"/>
        <w:jc w:val="center"/>
        <w:rPr>
          <w:color w:val="365F91" w:themeColor="accent1" w:themeShade="BF"/>
          <w:szCs w:val="24"/>
        </w:rPr>
      </w:pPr>
      <w:r w:rsidRPr="004C2195">
        <w:rPr>
          <w:b/>
          <w:color w:val="365F91" w:themeColor="accent1" w:themeShade="BF"/>
          <w:szCs w:val="24"/>
        </w:rPr>
        <w:t>Table 3</w:t>
      </w:r>
      <w:r w:rsidR="005B4CCA" w:rsidRPr="004C2195">
        <w:rPr>
          <w:b/>
          <w:color w:val="365F91" w:themeColor="accent1" w:themeShade="BF"/>
          <w:szCs w:val="24"/>
        </w:rPr>
        <w:t>.</w:t>
      </w:r>
      <w:r w:rsidRPr="004C2195">
        <w:rPr>
          <w:color w:val="365F91" w:themeColor="accent1" w:themeShade="BF"/>
          <w:szCs w:val="24"/>
        </w:rPr>
        <w:t xml:space="preserve"> Types of reactions.</w:t>
      </w:r>
    </w:p>
    <w:p w14:paraId="756F7CAC" w14:textId="77777777" w:rsidR="005B4CCA" w:rsidRPr="004C2195" w:rsidRDefault="005B4CCA" w:rsidP="004C2195">
      <w:pPr>
        <w:spacing w:after="0"/>
        <w:jc w:val="center"/>
        <w:rPr>
          <w:szCs w:val="24"/>
        </w:rPr>
      </w:pPr>
    </w:p>
    <w:p w14:paraId="65A145B1" w14:textId="77777777" w:rsidR="00F77C82" w:rsidRDefault="00F77C82" w:rsidP="00BE2688">
      <w:pPr>
        <w:numPr>
          <w:ilvl w:val="0"/>
          <w:numId w:val="34"/>
        </w:numPr>
      </w:pPr>
      <w:r>
        <w:t xml:space="preserve">One or more of a </w:t>
      </w:r>
      <w:r w:rsidRPr="005B4CCA">
        <w:rPr>
          <w:rFonts w:ascii="Courier New" w:hAnsi="Courier New" w:cs="Courier New"/>
          <w:color w:val="FF0000"/>
          <w:sz w:val="22"/>
          <w:szCs w:val="22"/>
        </w:rPr>
        <w:t>reactant</w:t>
      </w:r>
      <w:r>
        <w:t xml:space="preserve"> and one or more of a </w:t>
      </w:r>
      <w:r w:rsidRPr="005B4CCA">
        <w:rPr>
          <w:rFonts w:ascii="Courier New" w:hAnsi="Courier New" w:cs="Courier New"/>
          <w:color w:val="FF0000"/>
          <w:sz w:val="22"/>
          <w:szCs w:val="22"/>
        </w:rPr>
        <w:t>product</w:t>
      </w:r>
      <w:r>
        <w:t xml:space="preserve">.  An isomerization reaction (A→B) has one </w:t>
      </w:r>
      <w:r w:rsidRPr="005B4CCA">
        <w:rPr>
          <w:rFonts w:ascii="Courier New" w:hAnsi="Courier New" w:cs="Courier New"/>
          <w:color w:val="FF0000"/>
          <w:sz w:val="22"/>
          <w:szCs w:val="22"/>
        </w:rPr>
        <w:t>reactant</w:t>
      </w:r>
      <w:r>
        <w:t xml:space="preserve"> and one </w:t>
      </w:r>
      <w:r w:rsidRPr="005B4CCA">
        <w:rPr>
          <w:rFonts w:ascii="Courier New" w:hAnsi="Courier New" w:cs="Courier New"/>
          <w:color w:val="FF0000"/>
          <w:sz w:val="22"/>
          <w:szCs w:val="22"/>
        </w:rPr>
        <w:t>product</w:t>
      </w:r>
      <w:r>
        <w:t xml:space="preserve">, an association reaction (A+B→C) has two </w:t>
      </w:r>
      <w:r w:rsidRPr="005B4CCA">
        <w:rPr>
          <w:rFonts w:ascii="Courier New" w:hAnsi="Courier New" w:cs="Courier New"/>
          <w:color w:val="FF0000"/>
          <w:sz w:val="22"/>
          <w:szCs w:val="22"/>
        </w:rPr>
        <w:t>reactant</w:t>
      </w:r>
      <w:r>
        <w:t xml:space="preserve">s and one </w:t>
      </w:r>
      <w:r w:rsidRPr="005B4CCA">
        <w:rPr>
          <w:rFonts w:ascii="Courier New" w:hAnsi="Courier New" w:cs="Courier New"/>
          <w:color w:val="FF0000"/>
          <w:sz w:val="22"/>
          <w:szCs w:val="22"/>
        </w:rPr>
        <w:t>product</w:t>
      </w:r>
      <w:r>
        <w:t xml:space="preserve">, a dissociation reaction (A→B+C) has one </w:t>
      </w:r>
      <w:r w:rsidRPr="005B4CCA">
        <w:rPr>
          <w:rFonts w:ascii="Courier New" w:hAnsi="Courier New" w:cs="Courier New"/>
          <w:color w:val="FF0000"/>
          <w:sz w:val="22"/>
          <w:szCs w:val="22"/>
        </w:rPr>
        <w:t>reactant</w:t>
      </w:r>
      <w:r>
        <w:t xml:space="preserve"> and two </w:t>
      </w:r>
      <w:r w:rsidRPr="005B4CCA">
        <w:rPr>
          <w:rFonts w:ascii="Courier New" w:hAnsi="Courier New" w:cs="Courier New"/>
          <w:color w:val="FF0000"/>
          <w:sz w:val="22"/>
          <w:szCs w:val="22"/>
        </w:rPr>
        <w:t>product</w:t>
      </w:r>
      <w:r>
        <w:t xml:space="preserve">s, irreversible unimolecular reactions (A→C) have one </w:t>
      </w:r>
      <w:r w:rsidRPr="005B4CCA">
        <w:rPr>
          <w:rFonts w:ascii="Courier New" w:hAnsi="Courier New" w:cs="Courier New"/>
          <w:color w:val="FF0000"/>
          <w:sz w:val="22"/>
          <w:szCs w:val="22"/>
        </w:rPr>
        <w:t>reactant</w:t>
      </w:r>
      <w:r>
        <w:t xml:space="preserve"> and one or two </w:t>
      </w:r>
      <w:r w:rsidRPr="005B4CCA">
        <w:rPr>
          <w:rFonts w:ascii="Courier New" w:hAnsi="Courier New" w:cs="Courier New"/>
          <w:color w:val="FF0000"/>
          <w:sz w:val="22"/>
          <w:szCs w:val="22"/>
        </w:rPr>
        <w:t>product</w:t>
      </w:r>
      <w:r>
        <w:t xml:space="preserve">s, and irreversible exchange reactions (A+B→C+D) have two </w:t>
      </w:r>
      <w:r w:rsidRPr="005B4CCA">
        <w:rPr>
          <w:rFonts w:ascii="Courier New" w:hAnsi="Courier New" w:cs="Courier New"/>
          <w:color w:val="FF0000"/>
          <w:sz w:val="22"/>
          <w:szCs w:val="22"/>
        </w:rPr>
        <w:t>reactant</w:t>
      </w:r>
      <w:r>
        <w:t xml:space="preserve">s and two </w:t>
      </w:r>
      <w:r w:rsidRPr="005B4CCA">
        <w:rPr>
          <w:rFonts w:ascii="Courier New" w:hAnsi="Courier New" w:cs="Courier New"/>
          <w:color w:val="FF0000"/>
          <w:sz w:val="22"/>
          <w:szCs w:val="22"/>
        </w:rPr>
        <w:t>product</w:t>
      </w:r>
      <w:r>
        <w:t xml:space="preserve">s.  </w:t>
      </w:r>
      <w:r w:rsidRPr="005B4CCA">
        <w:rPr>
          <w:rFonts w:ascii="Courier New" w:hAnsi="Courier New" w:cs="Courier New"/>
          <w:color w:val="FF0000"/>
          <w:sz w:val="22"/>
          <w:szCs w:val="22"/>
        </w:rPr>
        <w:t>reaction</w:t>
      </w:r>
      <w:r>
        <w:t xml:space="preserve">s may or may not have a </w:t>
      </w:r>
      <w:proofErr w:type="spellStart"/>
      <w:proofErr w:type="gramStart"/>
      <w:r w:rsidRPr="005B4CCA">
        <w:rPr>
          <w:rFonts w:ascii="Courier New" w:hAnsi="Courier New" w:cs="Courier New"/>
          <w:color w:val="FF0000"/>
          <w:sz w:val="22"/>
          <w:szCs w:val="22"/>
        </w:rPr>
        <w:t>me:transitionState</w:t>
      </w:r>
      <w:proofErr w:type="spellEnd"/>
      <w:proofErr w:type="gramEnd"/>
      <w:r>
        <w:t xml:space="preserve">, which is discussed further below.  All </w:t>
      </w:r>
      <w:r w:rsidRPr="005B4CCA">
        <w:rPr>
          <w:rFonts w:ascii="Courier New" w:hAnsi="Courier New" w:cs="Courier New"/>
          <w:color w:val="FF0000"/>
          <w:sz w:val="22"/>
          <w:szCs w:val="22"/>
        </w:rPr>
        <w:t>reactant</w:t>
      </w:r>
      <w:r>
        <w:t xml:space="preserve">s, </w:t>
      </w:r>
      <w:r w:rsidRPr="005B4CCA">
        <w:rPr>
          <w:rFonts w:ascii="Courier New" w:hAnsi="Courier New" w:cs="Courier New"/>
          <w:color w:val="FF0000"/>
          <w:sz w:val="22"/>
          <w:szCs w:val="22"/>
        </w:rPr>
        <w:t>product</w:t>
      </w:r>
      <w:r>
        <w:t xml:space="preserve">s, and </w:t>
      </w:r>
      <w:proofErr w:type="spellStart"/>
      <w:proofErr w:type="gramStart"/>
      <w:r w:rsidRPr="005B4CCA">
        <w:rPr>
          <w:rFonts w:ascii="Courier New" w:hAnsi="Courier New" w:cs="Courier New"/>
          <w:color w:val="FF0000"/>
          <w:sz w:val="22"/>
          <w:szCs w:val="22"/>
        </w:rPr>
        <w:t>me:transitionState</w:t>
      </w:r>
      <w:r>
        <w:t>s</w:t>
      </w:r>
      <w:proofErr w:type="spellEnd"/>
      <w:proofErr w:type="gramEnd"/>
      <w:r>
        <w:t xml:space="preserve"> are molecules, and have: </w:t>
      </w:r>
    </w:p>
    <w:p w14:paraId="15794F66" w14:textId="77777777" w:rsidR="00AC7449" w:rsidRDefault="00F77C82" w:rsidP="00BE2688">
      <w:pPr>
        <w:numPr>
          <w:ilvl w:val="1"/>
          <w:numId w:val="34"/>
        </w:numPr>
      </w:pPr>
      <w:r>
        <w:t xml:space="preserve">A </w:t>
      </w:r>
      <w:r w:rsidRPr="004C2195">
        <w:rPr>
          <w:rFonts w:ascii="Courier New" w:hAnsi="Courier New" w:cs="Courier New"/>
          <w:color w:val="FF0000"/>
          <w:sz w:val="22"/>
          <w:szCs w:val="22"/>
        </w:rPr>
        <w:t>ref</w:t>
      </w:r>
      <w:r>
        <w:t xml:space="preserve">, which should be identical to the molecule </w:t>
      </w:r>
      <w:r w:rsidRPr="004C2195">
        <w:rPr>
          <w:rFonts w:ascii="Courier New" w:hAnsi="Courier New" w:cs="Courier New"/>
          <w:color w:val="FF0000"/>
          <w:sz w:val="22"/>
          <w:szCs w:val="22"/>
        </w:rPr>
        <w:t>id</w:t>
      </w:r>
      <w:r>
        <w:rPr>
          <w:rFonts w:ascii="Courier New" w:hAnsi="Courier New" w:cs="Courier New"/>
          <w:color w:val="FF6600"/>
        </w:rPr>
        <w:t xml:space="preserve"> </w:t>
      </w:r>
      <w:r>
        <w:t xml:space="preserve">specified </w:t>
      </w:r>
      <w:proofErr w:type="gramStart"/>
      <w:r>
        <w:t xml:space="preserve">in  </w:t>
      </w:r>
      <w:proofErr w:type="spellStart"/>
      <w:r w:rsidRPr="004C2195">
        <w:rPr>
          <w:rFonts w:ascii="Courier New" w:hAnsi="Courier New" w:cs="Courier New"/>
          <w:color w:val="FF0000"/>
          <w:sz w:val="22"/>
          <w:szCs w:val="22"/>
        </w:rPr>
        <w:t>moleculeList</w:t>
      </w:r>
      <w:proofErr w:type="spellEnd"/>
      <w:proofErr w:type="gramEnd"/>
      <w:r w:rsidR="00AC7449">
        <w:t>.</w:t>
      </w:r>
    </w:p>
    <w:p w14:paraId="2C5A8843" w14:textId="76CF9AFA" w:rsidR="007A7CD2" w:rsidRDefault="00F77C82" w:rsidP="00BE2688">
      <w:pPr>
        <w:numPr>
          <w:ilvl w:val="1"/>
          <w:numId w:val="34"/>
        </w:numPr>
      </w:pPr>
      <w:r>
        <w:t xml:space="preserve">A </w:t>
      </w:r>
      <w:r w:rsidR="008400B6" w:rsidRPr="004C2195">
        <w:rPr>
          <w:rFonts w:ascii="Courier New" w:hAnsi="Courier New" w:cs="Courier New"/>
          <w:color w:val="FF0000"/>
          <w:sz w:val="22"/>
          <w:szCs w:val="22"/>
        </w:rPr>
        <w:t>role</w:t>
      </w:r>
      <w:r w:rsidR="008400B6">
        <w:t xml:space="preserve"> (previously </w:t>
      </w:r>
      <w:proofErr w:type="spellStart"/>
      <w:proofErr w:type="gramStart"/>
      <w:r w:rsidRPr="004C2195">
        <w:rPr>
          <w:rFonts w:ascii="Courier New" w:hAnsi="Courier New" w:cs="Courier New"/>
          <w:color w:val="FF0000"/>
          <w:sz w:val="22"/>
          <w:szCs w:val="22"/>
        </w:rPr>
        <w:t>me:type</w:t>
      </w:r>
      <w:proofErr w:type="spellEnd"/>
      <w:proofErr w:type="gramEnd"/>
      <w:r w:rsidR="008400B6" w:rsidRPr="008400B6">
        <w:t>)</w:t>
      </w:r>
      <w:r w:rsidRPr="008400B6">
        <w:t>,</w:t>
      </w:r>
      <w:r>
        <w:t xml:space="preserve"> which specifies the </w:t>
      </w:r>
      <w:r w:rsidRPr="004C2195">
        <w:rPr>
          <w:rFonts w:ascii="Courier New" w:hAnsi="Courier New" w:cs="Courier New"/>
          <w:color w:val="FF0000"/>
          <w:sz w:val="22"/>
          <w:szCs w:val="22"/>
        </w:rPr>
        <w:t>molecule</w:t>
      </w:r>
      <w:r>
        <w:t xml:space="preserve">’s role in the ME model of the system.  The possible values of </w:t>
      </w:r>
      <w:r w:rsidR="008400B6" w:rsidRPr="004C2195">
        <w:rPr>
          <w:rFonts w:ascii="Courier New" w:hAnsi="Courier New" w:cs="Courier New"/>
          <w:color w:val="FF0000"/>
          <w:sz w:val="22"/>
          <w:szCs w:val="22"/>
        </w:rPr>
        <w:t>role</w:t>
      </w:r>
      <w:r w:rsidR="008400B6">
        <w:t xml:space="preserve"> </w:t>
      </w:r>
      <w:r w:rsidR="001F2071">
        <w:t xml:space="preserve">are given in Table </w:t>
      </w:r>
      <w:r w:rsidR="009B5AE2">
        <w:t>4</w:t>
      </w:r>
      <w:r>
        <w:t xml:space="preserve">.  </w:t>
      </w:r>
    </w:p>
    <w:tbl>
      <w:tblPr>
        <w:tblW w:w="8959" w:type="dxa"/>
        <w:tblInd w:w="108" w:type="dxa"/>
        <w:tblLayout w:type="fixed"/>
        <w:tblLook w:val="0000" w:firstRow="0" w:lastRow="0" w:firstColumn="0" w:lastColumn="0" w:noHBand="0" w:noVBand="0"/>
      </w:tblPr>
      <w:tblGrid>
        <w:gridCol w:w="2394"/>
        <w:gridCol w:w="6565"/>
      </w:tblGrid>
      <w:tr w:rsidR="007A7CD2" w14:paraId="4A30FA9C"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5B4CCA">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565"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17C64ED3" w:rsidR="00F77C82" w:rsidRPr="005B4CCA" w:rsidRDefault="007A7CD2" w:rsidP="005B4CCA">
      <w:pPr>
        <w:pStyle w:val="tablecaption"/>
        <w:spacing w:before="0" w:after="0"/>
        <w:ind w:left="142" w:hanging="142"/>
        <w:rPr>
          <w:color w:val="365F91" w:themeColor="accent1" w:themeShade="BF"/>
          <w:sz w:val="24"/>
          <w:szCs w:val="24"/>
        </w:rPr>
      </w:pPr>
      <w:r w:rsidRPr="005B4CCA">
        <w:rPr>
          <w:b/>
          <w:color w:val="365F91" w:themeColor="accent1" w:themeShade="BF"/>
          <w:sz w:val="24"/>
          <w:szCs w:val="24"/>
        </w:rPr>
        <w:t>Table 4</w:t>
      </w:r>
      <w:r w:rsidR="00E72F5A" w:rsidRPr="005B4CCA">
        <w:rPr>
          <w:b/>
          <w:color w:val="365F91" w:themeColor="accent1" w:themeShade="BF"/>
          <w:sz w:val="24"/>
          <w:szCs w:val="24"/>
        </w:rPr>
        <w:t>.</w:t>
      </w:r>
      <w:r w:rsidRPr="005B4CCA">
        <w:rPr>
          <w:color w:val="365F91" w:themeColor="accent1" w:themeShade="BF"/>
          <w:sz w:val="24"/>
          <w:szCs w:val="24"/>
        </w:rPr>
        <w:t xml:space="preserve"> Different values of</w:t>
      </w:r>
      <w:r w:rsidRPr="005B4CCA">
        <w:rPr>
          <w:sz w:val="24"/>
          <w:szCs w:val="24"/>
        </w:rPr>
        <w:t xml:space="preserve"> </w:t>
      </w:r>
      <w:r w:rsidRPr="005B4CCA">
        <w:rPr>
          <w:rFonts w:ascii="Courier" w:hAnsi="Courier"/>
          <w:color w:val="FF0000"/>
          <w:sz w:val="24"/>
          <w:szCs w:val="24"/>
        </w:rPr>
        <w:t>role</w:t>
      </w:r>
      <w:r w:rsidRPr="005B4CCA">
        <w:rPr>
          <w:sz w:val="24"/>
          <w:szCs w:val="24"/>
        </w:rPr>
        <w:t xml:space="preserve"> (</w:t>
      </w:r>
      <w:proofErr w:type="spellStart"/>
      <w:proofErr w:type="gramStart"/>
      <w:r w:rsidRPr="005B4CCA">
        <w:rPr>
          <w:rFonts w:ascii="Courier" w:hAnsi="Courier"/>
          <w:color w:val="FF0000"/>
          <w:sz w:val="24"/>
          <w:szCs w:val="24"/>
        </w:rPr>
        <w:t>me:type</w:t>
      </w:r>
      <w:proofErr w:type="spellEnd"/>
      <w:proofErr w:type="gramEnd"/>
      <w:r w:rsidRPr="005B4CCA">
        <w:rPr>
          <w:sz w:val="24"/>
          <w:szCs w:val="24"/>
        </w:rPr>
        <w:t xml:space="preserve">) </w:t>
      </w:r>
      <w:r w:rsidRPr="005B4CCA">
        <w:rPr>
          <w:color w:val="365F91" w:themeColor="accent1" w:themeShade="BF"/>
          <w:sz w:val="24"/>
          <w:szCs w:val="24"/>
        </w:rPr>
        <w:t>and their corresponding definitions in MESMER</w:t>
      </w:r>
    </w:p>
    <w:p w14:paraId="6F946B40" w14:textId="77777777" w:rsidR="007A7CD2" w:rsidRPr="007A7CD2" w:rsidRDefault="007A7CD2" w:rsidP="005B4CCA">
      <w:pPr>
        <w:spacing w:after="0"/>
      </w:pPr>
    </w:p>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5B4CCA">
        <w:rPr>
          <w:rFonts w:ascii="Courier New" w:hAnsi="Courier New" w:cs="Courier New"/>
          <w:color w:val="FF0000"/>
          <w:sz w:val="22"/>
          <w:szCs w:val="22"/>
        </w:rPr>
        <w:t>role</w:t>
      </w:r>
      <w:r w:rsidR="008400B6">
        <w:t xml:space="preserve"> </w:t>
      </w:r>
      <w:r w:rsidR="00EC1D1E">
        <w:t xml:space="preserve">of </w:t>
      </w:r>
      <w:proofErr w:type="spellStart"/>
      <w:r w:rsidRPr="005B4CCA">
        <w:rPr>
          <w:rFonts w:ascii="Courier New" w:hAnsi="Courier New" w:cs="Courier New"/>
          <w:color w:val="FF0000"/>
          <w:sz w:val="22"/>
          <w:szCs w:val="22"/>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sidRPr="005B4CCA">
        <w:rPr>
          <w:rFonts w:ascii="Courier New" w:hAnsi="Courier New" w:cs="Courier New"/>
          <w:color w:val="FF0000"/>
          <w:sz w:val="22"/>
          <w:szCs w:val="22"/>
        </w:rPr>
        <w:t>reaction</w:t>
      </w:r>
      <w:r>
        <w:t xml:space="preserve"> </w:t>
      </w:r>
      <w:r w:rsidR="00EC1D1E">
        <w:t>definition using the element</w:t>
      </w:r>
      <w:r>
        <w:t xml:space="preserve"> </w:t>
      </w:r>
      <w:proofErr w:type="spellStart"/>
      <w:proofErr w:type="gramStart"/>
      <w:r w:rsidRPr="005B4CCA">
        <w:rPr>
          <w:rFonts w:ascii="Courier New" w:hAnsi="Courier New" w:cs="Courier New"/>
          <w:color w:val="FF0000"/>
          <w:sz w:val="22"/>
          <w:szCs w:val="22"/>
        </w:rPr>
        <w:t>me:excessReactantConc</w:t>
      </w:r>
      <w:proofErr w:type="spellEnd"/>
      <w:proofErr w:type="gramEnd"/>
      <w:r>
        <w:t xml:space="preserve"> </w:t>
      </w:r>
      <w:r w:rsidR="00EC1D1E">
        <w:t xml:space="preserve">and can either be given as a </w:t>
      </w:r>
      <w:proofErr w:type="gramStart"/>
      <w:r w:rsidR="00EC1D1E">
        <w:t xml:space="preserve">concentration  </w:t>
      </w:r>
      <w:r>
        <w:t>(</w:t>
      </w:r>
      <w:proofErr w:type="gramEnd"/>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proofErr w:type="gramStart"/>
      <w:r w:rsidRPr="00EC1D1E">
        <w:rPr>
          <w:rFonts w:ascii="Courier New" w:hAnsi="Courier New" w:cs="Courier New"/>
          <w:color w:val="A31515"/>
          <w:sz w:val="18"/>
          <w:szCs w:val="18"/>
          <w:lang w:eastAsia="en-GB"/>
        </w:rPr>
        <w:t>me:excessReactantConc</w:t>
      </w:r>
      <w:proofErr w:type="spellEnd"/>
      <w:proofErr w:type="gram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79DC8D48"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2077F0">
        <w:t>8.3.1</w:t>
      </w:r>
      <w:r w:rsidR="004D132D">
        <w:fldChar w:fldCharType="end"/>
      </w:r>
      <w:r>
        <w:t>).</w:t>
      </w:r>
    </w:p>
    <w:p w14:paraId="4BA986E9" w14:textId="12A46ADA" w:rsidR="00F77C82" w:rsidRPr="00F03646" w:rsidRDefault="00F77C82" w:rsidP="00BE2688">
      <w:pPr>
        <w:numPr>
          <w:ilvl w:val="0"/>
          <w:numId w:val="34"/>
        </w:numPr>
      </w:pPr>
      <w:r>
        <w:t xml:space="preserve">A </w:t>
      </w:r>
      <w:proofErr w:type="spellStart"/>
      <w:proofErr w:type="gramStart"/>
      <w:r w:rsidRPr="005B4CCA">
        <w:rPr>
          <w:rFonts w:ascii="Courier New" w:hAnsi="Courier New" w:cs="Courier New"/>
          <w:color w:val="FF0000"/>
          <w:sz w:val="22"/>
          <w:szCs w:val="22"/>
        </w:rPr>
        <w:t>me:tunnelling</w:t>
      </w:r>
      <w:proofErr w:type="spellEnd"/>
      <w:proofErr w:type="gram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ED0538">
        <w:instrText xml:space="preserve"> ADDIN EN.CITE &lt;EndNote&gt;&lt;Cite&gt;&lt;Author&gt;Miller&lt;/Author&gt;&lt;Year&gt;1979&lt;/Year&gt;&lt;RecNum&gt;682&lt;/RecNum&gt;&lt;DisplayText&gt;&lt;style face="superscript"&gt;5&lt;/style&gt;&lt;/DisplayText&gt;&lt;record&gt;&lt;rec-number&gt;682&lt;/rec-number&gt;&lt;foreign-keys&gt;&lt;key app="EN" db-id="5s09zvzzesdartefxd2v0provpeaztvdxtz2" timestamp="1744121876"&gt;682&lt;/key&gt;&lt;/foreign-keys&gt;&lt;ref-type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Soc.&lt;/abbr-1&gt;&lt;abbr-2&gt;J Am Chem Soc&lt;/abbr-2&gt;&lt;/periodical&gt;&lt;alt-periodical&gt;&lt;full-title&gt;Journal of the American Chemical Society&lt;/full-title&gt;&lt;abbr-1&gt;J. Am. Chem. Soc.&lt;/abbr-1&gt;&lt;abbr-2&gt;J Am Chem Soc&lt;/abbr-2&gt;&lt;/alt-periodical&gt;&lt;pages&gt;6810-6814&lt;/pages&gt;&lt;volume&gt;101&lt;/volume&gt;&lt;number&gt;23&lt;/number&gt;&lt;dates&gt;&lt;year&gt;1979&lt;/year&gt;&lt;/dates&gt;&lt;isbn&gt;0002-7863&lt;/isbn&gt;&lt;accession-num&gt;WOS:A1979HT16800004&lt;/accession-num&gt;&lt;work-type&gt;Article&lt;/work-type&gt;&lt;urls&gt;&lt;related-urls&gt;&lt;url&gt;&lt;style face="underline" font="default" size="100%"&gt;&amp;lt;Go to ISI&amp;gt;://WOS:A1979HT16800004&lt;/style&gt;&lt;/url&gt;&lt;/related-urls&gt;&lt;/urls&gt;&lt;electronic-resource-num&gt;10.1021/ja00517a004&lt;/electronic-resource-num&gt;&lt;language&gt;English&lt;/language&gt;&lt;/record&gt;&lt;/Cite&gt;&lt;/EndNote&gt;</w:instrText>
      </w:r>
      <w:r w:rsidR="007A15CE">
        <w:fldChar w:fldCharType="separate"/>
      </w:r>
      <w:r w:rsidR="00DD4877" w:rsidRPr="00DD4877">
        <w:rPr>
          <w:noProof/>
          <w:vertAlign w:val="superscript"/>
        </w:rPr>
        <w:t>5</w:t>
      </w:r>
      <w:r w:rsidR="007A15CE">
        <w:fldChar w:fldCharType="end"/>
      </w:r>
      <w:r w:rsidR="004D29D4">
        <w:t>,</w:t>
      </w:r>
      <w:r>
        <w:t xml:space="preserve"> and specified in MESMER with </w:t>
      </w:r>
      <w:r w:rsidRPr="005B4CCA">
        <w:rPr>
          <w:rFonts w:ascii="Courier New" w:hAnsi="Courier New" w:cs="Courier New"/>
          <w:color w:val="FF0000"/>
          <w:sz w:val="22"/>
          <w:szCs w:val="22"/>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DD4877">
        <w:instrText xml:space="preserve"> ADDIN EN.CITE &lt;EndNote&gt;&lt;Cite&gt;&lt;Author&gt;Garrett&lt;/Author&gt;&lt;Year&gt;1979&lt;/Year&gt;&lt;RecNum&gt;683&lt;/RecNum&gt;&lt;DisplayText&gt;&lt;style face="superscript"&gt;6&lt;/style&gt;&lt;/DisplayText&gt;&lt;record&gt;&lt;rec-number&gt;683&lt;/rec-number&gt;&lt;foreign-keys&gt;&lt;key app="EN" db-id="5s09zvzzesdartefxd2v0provpeaztvdxtz2" timestamp="1744121877"&gt;683&lt;/key&gt;&lt;/foreign-keys&gt;&lt;ref-type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Chem.&lt;/abbr-1&gt;&lt;abbr-2&gt;J Phys Chem&lt;/abbr-2&gt;&lt;/periodical&gt;&lt;alt-periodical&gt;&lt;full-title&gt;Journal of Physical Chemistry&lt;/full-title&gt;&lt;abbr-1&gt;J. Phys. Chem.&lt;/abbr-1&gt;&lt;abbr-2&gt;J Phys Chem&lt;/abbr-2&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DD4877" w:rsidRPr="00DD4877">
        <w:rPr>
          <w:noProof/>
          <w:vertAlign w:val="superscript"/>
        </w:rPr>
        <w:t>6</w:t>
      </w:r>
      <w:r w:rsidR="007A15CE">
        <w:fldChar w:fldCharType="end"/>
      </w:r>
      <w:r w:rsidR="00F03646">
        <w:t xml:space="preserve"> </w:t>
      </w:r>
      <w:r>
        <w:t xml:space="preserve">specified with </w:t>
      </w:r>
      <w:r w:rsidRPr="005B4CCA">
        <w:rPr>
          <w:rFonts w:ascii="Courier New" w:hAnsi="Courier New" w:cs="Courier New"/>
          <w:color w:val="FF0000"/>
          <w:sz w:val="22"/>
          <w:szCs w:val="22"/>
        </w:rPr>
        <w:t>WKB</w:t>
      </w:r>
      <w:r w:rsidRPr="005B4CCA">
        <w:rPr>
          <w:rFonts w:ascii="Courier New" w:hAnsi="Courier New" w:cs="Courier New"/>
          <w:color w:val="000000" w:themeColor="text1"/>
        </w:rPr>
        <w:t>.</w:t>
      </w:r>
      <w:r w:rsidR="00F03646">
        <w:rPr>
          <w:rFonts w:ascii="Courier New" w:hAnsi="Courier New" w:cs="Courier New"/>
          <w:color w:val="FF0000"/>
        </w:rPr>
        <w:t xml:space="preserve"> </w:t>
      </w:r>
      <w:r w:rsidR="00F03646" w:rsidRPr="00F03646">
        <w:t>More detail can be found in the section on plug-in classes.</w:t>
      </w:r>
    </w:p>
    <w:p w14:paraId="41A97AA7" w14:textId="3143837B" w:rsidR="00E82D5C" w:rsidRDefault="00F77C82" w:rsidP="00BE2688">
      <w:pPr>
        <w:numPr>
          <w:ilvl w:val="0"/>
          <w:numId w:val="34"/>
        </w:numPr>
      </w:pPr>
      <w:r>
        <w:t xml:space="preserve">A </w:t>
      </w:r>
      <w:proofErr w:type="spellStart"/>
      <w:proofErr w:type="gramStart"/>
      <w:r w:rsidRPr="005B4CCA">
        <w:rPr>
          <w:rFonts w:ascii="Courier New" w:hAnsi="Courier New" w:cs="Courier New"/>
          <w:color w:val="FF0000"/>
          <w:sz w:val="22"/>
          <w:szCs w:val="22"/>
        </w:rPr>
        <w:t>me:MCRCMethod</w:t>
      </w:r>
      <w:proofErr w:type="spellEnd"/>
      <w:proofErr w:type="gram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2077F0">
        <w:t>11.2.5</w:t>
      </w:r>
      <w:r w:rsidR="00E82D5C">
        <w:fldChar w:fldCharType="end"/>
      </w:r>
      <w:r w:rsidR="00E82D5C">
        <w:t>.</w:t>
      </w:r>
    </w:p>
    <w:p w14:paraId="1DD322A0" w14:textId="77777777" w:rsidR="00277A1D" w:rsidRDefault="007B1E8F" w:rsidP="00E82D5C">
      <w:r>
        <w:lastRenderedPageBreak/>
        <w:t>While MESMER will select the type of reactions that are appropriate to a system, it is useful to have some insight into the characteristics of these types and how the</w:t>
      </w:r>
      <w:r w:rsidR="00583428">
        <w:t>y</w:t>
      </w:r>
      <w:r>
        <w:t xml:space="preserve"> are deployed:</w:t>
      </w:r>
    </w:p>
    <w:p w14:paraId="47E41251" w14:textId="7BE9CB1E"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5B4CCA">
        <w:rPr>
          <w:rFonts w:ascii="Courier New" w:hAnsi="Courier New" w:cs="Courier New"/>
          <w:sz w:val="22"/>
          <w:szCs w:val="22"/>
        </w:rPr>
        <w:t>R1</w:t>
      </w:r>
      <w:r w:rsidR="00334CE5">
        <w:t xml:space="preserve"> in </w:t>
      </w:r>
      <w:r w:rsidR="005B4CCA">
        <w:rPr>
          <w:rFonts w:ascii="Courier New" w:hAnsi="Courier New" w:cs="Courier New"/>
          <w:sz w:val="22"/>
          <w:szCs w:val="22"/>
        </w:rPr>
        <w:t>…\</w:t>
      </w:r>
      <w:proofErr w:type="spellStart"/>
      <w:r w:rsidR="005B4CCA">
        <w:rPr>
          <w:rFonts w:ascii="Courier New" w:hAnsi="Courier New" w:cs="Courier New"/>
          <w:sz w:val="22"/>
          <w:szCs w:val="22"/>
        </w:rPr>
        <w:t>MesmerQA</w:t>
      </w:r>
      <w:proofErr w:type="spellEnd"/>
      <w:r w:rsidR="005B4CCA">
        <w:rPr>
          <w:rFonts w:ascii="Courier New" w:hAnsi="Courier New" w:cs="Courier New"/>
          <w:sz w:val="22"/>
          <w:szCs w:val="22"/>
        </w:rPr>
        <w:t>\</w:t>
      </w:r>
      <w:proofErr w:type="spellStart"/>
      <w:r w:rsidR="005B4CCA">
        <w:rPr>
          <w:rFonts w:ascii="Courier New" w:hAnsi="Courier New" w:cs="Courier New"/>
          <w:sz w:val="22"/>
          <w:szCs w:val="22"/>
        </w:rPr>
        <w:t>cyclopropene</w:t>
      </w:r>
      <w:r w:rsidR="00334CE5" w:rsidRPr="005B4CCA">
        <w:rPr>
          <w:rFonts w:ascii="Courier New" w:hAnsi="Courier New" w:cs="Courier New"/>
          <w:sz w:val="22"/>
          <w:szCs w:val="22"/>
        </w:rPr>
        <w:t>isomerization</w:t>
      </w:r>
      <w:proofErr w:type="spellEnd"/>
      <w:r w:rsidR="00334CE5" w:rsidRPr="005B4CCA">
        <w:rPr>
          <w:rFonts w:ascii="Courier New" w:hAnsi="Courier New" w:cs="Courier New"/>
          <w:sz w:val="22"/>
          <w:szCs w:val="22"/>
        </w:rPr>
        <w:t>\</w:t>
      </w:r>
      <w:proofErr w:type="spellStart"/>
      <w:r w:rsidR="00334CE5" w:rsidRPr="005B4CCA">
        <w:rPr>
          <w:rFonts w:ascii="Courier New" w:hAnsi="Courier New" w:cs="Courier New"/>
          <w:sz w:val="22"/>
          <w:szCs w:val="22"/>
        </w:rPr>
        <w:t>Cyclopropene_isomerization</w:t>
      </w:r>
      <w:proofErr w:type="spellEnd"/>
      <w:r w:rsidR="005B4CCA">
        <w:rPr>
          <w:rFonts w:ascii="Courier New" w:hAnsi="Courier New" w:cs="Courier New"/>
          <w:sz w:val="22"/>
          <w:szCs w:val="22"/>
        </w:rPr>
        <w:t xml:space="preserve"> </w:t>
      </w:r>
      <w:r w:rsidR="00334CE5" w:rsidRPr="005B4CCA">
        <w:rPr>
          <w:rFonts w:ascii="Courier New" w:hAnsi="Courier New" w:cs="Courier New"/>
          <w:sz w:val="22"/>
          <w:szCs w:val="22"/>
        </w:rPr>
        <w:t>_test.xml</w:t>
      </w:r>
    </w:p>
    <w:p w14:paraId="139F7E20" w14:textId="4C092DFA"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w:t>
      </w:r>
      <w:r w:rsidR="00E72F5A">
        <w:t>t</w:t>
      </w:r>
      <w:r w:rsidR="00C27275">
        <w:t>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r w:rsidR="00334CE5" w:rsidRPr="005B4CCA">
        <w:rPr>
          <w:rFonts w:ascii="Courier New" w:hAnsi="Courier New" w:cs="Courier New"/>
          <w:sz w:val="22"/>
          <w:szCs w:val="22"/>
        </w:rPr>
        <w:t>\</w:t>
      </w:r>
      <w:proofErr w:type="spellStart"/>
      <w:r w:rsidR="00334CE5" w:rsidRPr="005B4CCA">
        <w:rPr>
          <w:rFonts w:ascii="Courier New" w:hAnsi="Courier New" w:cs="Courier New"/>
          <w:sz w:val="22"/>
          <w:szCs w:val="22"/>
        </w:rPr>
        <w:t>MesmerQA</w:t>
      </w:r>
      <w:proofErr w:type="spellEnd"/>
      <w:r w:rsidR="00334CE5" w:rsidRPr="005B4CCA">
        <w:rPr>
          <w:rFonts w:ascii="Courier New" w:hAnsi="Courier New" w:cs="Courier New"/>
          <w:sz w:val="22"/>
          <w:szCs w:val="22"/>
        </w:rPr>
        <w:t>\OH acetylene association\</w:t>
      </w:r>
      <w:r w:rsidR="00B52BE9" w:rsidRPr="005B4CCA">
        <w:rPr>
          <w:rFonts w:ascii="Courier New" w:hAnsi="Courier New" w:cs="Courier New"/>
          <w:sz w:val="22"/>
          <w:szCs w:val="22"/>
        </w:rPr>
        <w:t xml:space="preserve"> </w:t>
      </w:r>
      <w:proofErr w:type="spellStart"/>
      <w:r w:rsidR="00334CE5" w:rsidRPr="005B4CCA">
        <w:rPr>
          <w:rFonts w:ascii="Courier New" w:hAnsi="Courier New" w:cs="Courier New"/>
          <w:sz w:val="22"/>
          <w:szCs w:val="22"/>
        </w:rPr>
        <w:t>OH_acetylene</w:t>
      </w:r>
      <w:proofErr w:type="spellEnd"/>
      <w:r w:rsidR="00334CE5" w:rsidRPr="005B4CCA">
        <w:rPr>
          <w:rFonts w:ascii="Courier New" w:hAnsi="Courier New" w:cs="Courier New"/>
          <w:sz w:val="22"/>
          <w:szCs w:val="22"/>
        </w:rPr>
        <w:t>_</w:t>
      </w:r>
      <w:r w:rsidR="005B4CCA">
        <w:rPr>
          <w:rFonts w:ascii="Courier New" w:hAnsi="Courier New" w:cs="Courier New"/>
          <w:sz w:val="22"/>
          <w:szCs w:val="22"/>
        </w:rPr>
        <w:t xml:space="preserve"> </w:t>
      </w:r>
      <w:r w:rsidR="00334CE5" w:rsidRPr="005B4CCA">
        <w:rPr>
          <w:rFonts w:ascii="Courier New" w:hAnsi="Courier New" w:cs="Courier New"/>
          <w:sz w:val="22"/>
          <w:szCs w:val="22"/>
        </w:rPr>
        <w:t>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5B4CCA">
        <w:rPr>
          <w:rFonts w:ascii="Courier New" w:hAnsi="Courier New" w:cs="Courier New"/>
          <w:sz w:val="22"/>
          <w:szCs w:val="22"/>
        </w:rPr>
        <w:t>R1</w:t>
      </w:r>
      <w:r w:rsidR="00B52BE9">
        <w:t xml:space="preserve"> in</w:t>
      </w:r>
      <w:r w:rsidR="00B8780F">
        <w:t xml:space="preserve"> </w:t>
      </w:r>
      <w:r w:rsidR="00B8780F" w:rsidRPr="005B4CCA">
        <w:rPr>
          <w:rFonts w:ascii="Courier New" w:hAnsi="Courier New" w:cs="Courier New"/>
          <w:sz w:val="22"/>
          <w:szCs w:val="22"/>
        </w:rPr>
        <w:t>…\</w:t>
      </w:r>
      <w:proofErr w:type="spellStart"/>
      <w:r w:rsidR="00B8780F" w:rsidRPr="005B4CCA">
        <w:rPr>
          <w:rFonts w:ascii="Courier New" w:hAnsi="Courier New" w:cs="Courier New"/>
          <w:sz w:val="22"/>
          <w:szCs w:val="22"/>
        </w:rPr>
        <w:t>MesmerQA</w:t>
      </w:r>
      <w:proofErr w:type="spellEnd"/>
      <w:r w:rsidR="00B8780F" w:rsidRPr="005B4CCA">
        <w:rPr>
          <w:rFonts w:ascii="Courier New" w:hAnsi="Courier New" w:cs="Courier New"/>
          <w:sz w:val="22"/>
          <w:szCs w:val="22"/>
        </w:rPr>
        <w:t>\</w:t>
      </w:r>
      <w:proofErr w:type="spellStart"/>
      <w:r w:rsidR="00B8780F" w:rsidRPr="005B4CCA">
        <w:rPr>
          <w:rFonts w:ascii="Courier New" w:hAnsi="Courier New" w:cs="Courier New"/>
          <w:sz w:val="22"/>
          <w:szCs w:val="22"/>
        </w:rPr>
        <w:t>i</w:t>
      </w:r>
      <w:proofErr w:type="spellEnd"/>
      <w:r w:rsidR="00B8780F" w:rsidRPr="005B4CCA">
        <w:rPr>
          <w:rFonts w:ascii="Courier New" w:hAnsi="Courier New" w:cs="Courier New"/>
          <w:sz w:val="22"/>
          <w:szCs w:val="22"/>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121324">
        <w:rPr>
          <w:rFonts w:ascii="Courier New" w:hAnsi="Courier New" w:cs="Courier New"/>
          <w:sz w:val="22"/>
          <w:szCs w:val="22"/>
        </w:rPr>
        <w:t>H-Abstraction</w:t>
      </w:r>
      <w:r w:rsidR="00B52BE9">
        <w:t xml:space="preserve"> in</w:t>
      </w:r>
      <w:r w:rsidR="00B8780F">
        <w:t xml:space="preserve"> </w:t>
      </w:r>
      <w:r w:rsidR="00B8780F" w:rsidRPr="00121324">
        <w:rPr>
          <w:rFonts w:ascii="Courier New" w:hAnsi="Courier New" w:cs="Courier New"/>
          <w:sz w:val="22"/>
          <w:szCs w:val="22"/>
        </w:rPr>
        <w:t>…\examples\</w:t>
      </w:r>
      <w:proofErr w:type="spellStart"/>
      <w:r w:rsidR="00B8780F" w:rsidRPr="00121324">
        <w:rPr>
          <w:rFonts w:ascii="Courier New" w:hAnsi="Courier New" w:cs="Courier New"/>
          <w:sz w:val="22"/>
          <w:szCs w:val="22"/>
        </w:rPr>
        <w:t>OH_Ethene</w:t>
      </w:r>
      <w:proofErr w:type="spellEnd"/>
      <w:r w:rsidR="00B8780F" w:rsidRPr="00121324">
        <w:rPr>
          <w:rFonts w:ascii="Courier New" w:hAnsi="Courier New" w:cs="Courier New"/>
          <w:sz w:val="22"/>
          <w:szCs w:val="22"/>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121324">
        <w:rPr>
          <w:rFonts w:ascii="Courier New" w:hAnsi="Courier New" w:cs="Courier New"/>
          <w:sz w:val="22"/>
          <w:szCs w:val="22"/>
        </w:rPr>
        <w:t>R3b</w:t>
      </w:r>
      <w:r w:rsidR="007F151A">
        <w:t xml:space="preserve"> in </w:t>
      </w:r>
      <w:r w:rsidR="007F151A" w:rsidRPr="00121324">
        <w:rPr>
          <w:rFonts w:ascii="Courier New" w:hAnsi="Courier New" w:cs="Courier New"/>
          <w:sz w:val="22"/>
          <w:szCs w:val="22"/>
        </w:rPr>
        <w:t>…\examples\OH-acetylene\OH_HCCH-irreversibleBim-publish.xml</w:t>
      </w:r>
    </w:p>
    <w:p w14:paraId="16D77633" w14:textId="1A8276FE"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 xml:space="preserve">type is </w:t>
      </w:r>
      <w:proofErr w:type="gramStart"/>
      <w:r w:rsidR="00961372">
        <w:t>similar to</w:t>
      </w:r>
      <w:proofErr w:type="gramEnd"/>
      <w:r w:rsidR="00961372">
        <w:t xml:space="preserve">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121324">
        <w:t>.</w:t>
      </w:r>
      <w:r w:rsidR="00232F4B">
        <w:fldChar w:fldCharType="begin"/>
      </w:r>
      <w:r w:rsidR="00ED0538">
        <w:instrText xml:space="preserve"> ADDIN EN.CITE &lt;EndNote&gt;&lt;Cite&gt;&lt;Author&gt;Green&lt;/Author&gt;&lt;Year&gt;2014&lt;/Year&gt;&lt;RecNum&gt;684&lt;/RecNum&gt;&lt;DisplayText&gt;&lt;style face="superscript"&gt;7&lt;/style&gt;&lt;/DisplayText&gt;&lt;record&gt;&lt;rec-number&gt;684&lt;/rec-number&gt;&lt;foreign-keys&gt;&lt;key app="EN" db-id="5s09zvzzesdartefxd2v0provpeaztvdxtz2" timestamp="1744121877"&gt;684&lt;/key&gt;&lt;/foreign-keys&gt;&lt;ref-type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Lett.&lt;/alt-title&gt;&lt;/titles&gt;&lt;periodical&gt;&lt;full-title&gt;Chemical Physics Letters&lt;/full-title&gt;&lt;abbr-1&gt;Chem. Phys. Lett.&lt;/abbr-1&gt;&lt;abbr-2&gt;Chem Phys Lett&lt;/abbr-2&gt;&lt;/periodical&gt;&lt;alt-periodical&gt;&lt;full-title&gt;Chemical Physics Letters&lt;/full-title&gt;&lt;abbr-1&gt;Chem. Phys. Lett.&lt;/abbr-1&gt;&lt;abbr-2&gt;Chem Phys Lett&lt;/abbr-2&gt;&lt;/alt-periodical&gt;&lt;pages&gt;44-46&lt;/pages&gt;&lt;volume&gt;605-606&lt;/volume&gt;&lt;keywords&gt;&lt;keyword&gt;general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DD4877" w:rsidRPr="00DD4877">
        <w:rPr>
          <w:noProof/>
          <w:vertAlign w:val="superscript"/>
        </w:rPr>
        <w:t>7</w:t>
      </w:r>
      <w:r w:rsidR="00232F4B">
        <w:fldChar w:fldCharType="end"/>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2077F0">
        <w:t>11.2.8</w:t>
      </w:r>
      <w:r w:rsidR="00571972">
        <w:fldChar w:fldCharType="end"/>
      </w:r>
      <w:r w:rsidR="00571972">
        <w:t>.</w:t>
      </w:r>
      <w:r w:rsidR="00B52BE9">
        <w:t xml:space="preserve"> Example: </w:t>
      </w:r>
      <w:r w:rsidR="004651AB">
        <w:t xml:space="preserve">Reaction </w:t>
      </w:r>
      <w:r w:rsidR="004651AB" w:rsidRPr="00121324">
        <w:rPr>
          <w:rFonts w:ascii="Courier New" w:hAnsi="Courier New" w:cs="Courier New"/>
          <w:sz w:val="22"/>
          <w:szCs w:val="22"/>
        </w:rPr>
        <w:t>R2</w:t>
      </w:r>
      <w:r w:rsidR="004651AB">
        <w:t xml:space="preserve"> in </w:t>
      </w:r>
      <w:r w:rsidR="004651AB" w:rsidRPr="00121324">
        <w:rPr>
          <w:rFonts w:ascii="Courier New" w:hAnsi="Courier New" w:cs="Courier New"/>
          <w:sz w:val="22"/>
          <w:szCs w:val="22"/>
        </w:rPr>
        <w:t>…\examples\</w:t>
      </w:r>
      <w:proofErr w:type="spellStart"/>
      <w:r w:rsidR="004651AB" w:rsidRPr="00121324">
        <w:rPr>
          <w:rFonts w:ascii="Courier New" w:hAnsi="Courier New" w:cs="Courier New"/>
          <w:sz w:val="22"/>
          <w:szCs w:val="22"/>
        </w:rPr>
        <w:t>Glyoxyl</w:t>
      </w:r>
      <w:proofErr w:type="spellEnd"/>
      <w:r w:rsidR="004651AB" w:rsidRPr="00121324">
        <w:rPr>
          <w:rFonts w:ascii="Courier New" w:hAnsi="Courier New" w:cs="Courier New"/>
          <w:sz w:val="22"/>
          <w:szCs w:val="22"/>
        </w:rPr>
        <w:t>\Glyoxal.xml</w:t>
      </w:r>
    </w:p>
    <w:p w14:paraId="519950AA" w14:textId="7567116F"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which prevent solution by usual means. However, progress can be made considering a local (in time) Taylor expansion of the non-linear master equation and examining the Jacobian associated with the linear terms. This approach is discussed in detail by Davis and Klippentstein</w:t>
      </w:r>
      <w:r w:rsidR="00121324">
        <w:t>,</w:t>
      </w:r>
      <w:r w:rsidR="00230774">
        <w:fldChar w:fldCharType="begin">
          <w:fldData xml:space="preserve">PEVuZE5vdGU+PENpdGU+PEF1dGhvcj5EYXZpczwvQXV0aG9yPjxZZWFyPjIwMDI8L1llYXI+PFJl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</w:fldData>
        </w:fldChar>
      </w:r>
      <w:r w:rsidR="00ED0538">
        <w:instrText xml:space="preserve"> ADDIN EN.CITE </w:instrText>
      </w:r>
      <w:r w:rsidR="00ED0538">
        <w:fldChar w:fldCharType="begin">
          <w:fldData xml:space="preserve">PEVuZE5vdGU+PENpdGU+PEF1dGhvcj5EYXZpczwvQXV0aG9yPjxZZWFyPjIwMDI8L1llYXI+PFJl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</w:fldData>
        </w:fldChar>
      </w:r>
      <w:r w:rsidR="00ED0538">
        <w:instrText xml:space="preserve"> ADDIN EN.CITE.DATA </w:instrText>
      </w:r>
      <w:r w:rsidR="00ED0538">
        <w:fldChar w:fldCharType="end"/>
      </w:r>
      <w:r w:rsidR="00230774">
        <w:fldChar w:fldCharType="separate"/>
      </w:r>
      <w:r w:rsidR="00DD4877" w:rsidRPr="00DD4877">
        <w:rPr>
          <w:noProof/>
          <w:vertAlign w:val="superscript"/>
        </w:rPr>
        <w:t>8</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w:t>
      </w:r>
      <w:r w:rsidR="00E72F5A">
        <w:t>;</w:t>
      </w:r>
      <w:r w:rsidR="005915FB">
        <w:t xml:space="preserve">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121324">
        <w:rPr>
          <w:rFonts w:ascii="Courier New" w:hAnsi="Courier New" w:cs="Courier New"/>
          <w:sz w:val="22"/>
          <w:szCs w:val="22"/>
        </w:rPr>
        <w:t>R1</w:t>
      </w:r>
      <w:r w:rsidR="00B52BE9">
        <w:t xml:space="preserve"> in</w:t>
      </w:r>
      <w:r w:rsidR="009E55BC">
        <w:t xml:space="preserve"> </w:t>
      </w:r>
      <w:r w:rsidR="009E55BC" w:rsidRPr="00121324">
        <w:rPr>
          <w:rFonts w:ascii="Courier New" w:hAnsi="Courier New" w:cs="Courier New"/>
          <w:sz w:val="22"/>
          <w:szCs w:val="22"/>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w:t>
      </w:r>
      <w:proofErr w:type="gramStart"/>
      <w:r w:rsidR="0022091E">
        <w:t>as a consequence of</w:t>
      </w:r>
      <w:proofErr w:type="gramEnd"/>
      <w:r w:rsidR="0022091E">
        <w:t xml:space="preserve">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6B9C200C"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w:t>
      </w:r>
      <w:proofErr w:type="gramStart"/>
      <w:r w:rsidR="000D1ED3">
        <w:t>be considered to be</w:t>
      </w:r>
      <w:proofErr w:type="gramEnd"/>
      <w:r w:rsidR="000D1ED3">
        <w:t xml:space="preserv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w:t>
      </w:r>
      <w:proofErr w:type="spellStart"/>
      <w:r w:rsidR="00E72F5A">
        <w:t>or</w:t>
      </w:r>
      <w:r w:rsidR="004850DA">
        <w:t>m</w:t>
      </w:r>
      <w:proofErr w:type="spellEnd"/>
      <w:r w:rsidR="004850DA">
        <w:t xml:space="preserve">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ED0538">
        <w:instrText xml:space="preserve"> ADDIN EN.CITE &lt;EndNote&gt;&lt;Cite&gt;&lt;Author&gt;Green&lt;/Author&gt;&lt;Year&gt;2014&lt;/Year&gt;&lt;RecNum&gt;684&lt;/RecNum&gt;&lt;DisplayText&gt;&lt;style face="superscript"&gt;7&lt;/style&gt;&lt;/DisplayText&gt;&lt;record&gt;&lt;rec-number&gt;684&lt;/rec-number&gt;&lt;foreign-keys&gt;&lt;key app="EN" db-id="5s09zvzzesdartefxd2v0provpeaztvdxtz2" timestamp="1744121877"&gt;684&lt;/key&gt;&lt;/foreign-keys&gt;&lt;ref-type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Lett.&lt;/alt-title&gt;&lt;/titles&gt;&lt;periodical&gt;&lt;full-title&gt;Chemical Physics Letters&lt;/full-title&gt;&lt;abbr-1&gt;Chem. Phys. Lett.&lt;/abbr-1&gt;&lt;abbr-2&gt;Chem Phys Lett&lt;/abbr-2&gt;&lt;/periodical&gt;&lt;alt-periodical&gt;&lt;full-title&gt;Chemical Physics Letters&lt;/full-title&gt;&lt;abbr-1&gt;Chem. Phys. Lett.&lt;/abbr-1&gt;&lt;abbr-2&gt;Chem Phys Lett&lt;/abbr-2&gt;&lt;/alt-periodical&gt;&lt;pages&gt;44-46&lt;/pages&gt;&lt;volume&gt;605-606&lt;/volume&gt;&lt;keywords&gt;&lt;keyword&gt;general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DD4877" w:rsidRPr="00DD4877">
        <w:rPr>
          <w:noProof/>
          <w:vertAlign w:val="superscript"/>
        </w:rPr>
        <w:t>7</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proofErr w:type="gramStart"/>
      <w:r w:rsidR="00B22A3B" w:rsidRPr="00121324">
        <w:rPr>
          <w:rFonts w:ascii="Courier New" w:hAnsi="Courier New" w:cs="Courier New"/>
          <w:color w:val="FF0000"/>
          <w:sz w:val="22"/>
          <w:szCs w:val="22"/>
        </w:rPr>
        <w:t>me:MCRCMethod</w:t>
      </w:r>
      <w:proofErr w:type="spellEnd"/>
      <w:proofErr w:type="gram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121324">
        <w:rPr>
          <w:rFonts w:ascii="Courier New" w:hAnsi="Courier New" w:cs="Courier New"/>
          <w:color w:val="A31515"/>
          <w:sz w:val="22"/>
          <w:szCs w:val="22"/>
          <w:lang w:eastAsia="en-GB"/>
        </w:rPr>
        <w:t>transitionState</w:t>
      </w:r>
      <w:proofErr w:type="spellEnd"/>
      <w:r w:rsidR="00AA3F48">
        <w:t xml:space="preserve"> </w:t>
      </w:r>
      <w:r w:rsidR="00B22A3B">
        <w:t xml:space="preserve">a is mandatory. An example layout </w:t>
      </w:r>
      <w:r w:rsidR="00E72F5A">
        <w:t>o</w:t>
      </w:r>
      <w:r w:rsidR="00B22A3B">
        <w:t xml:space="preserve">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me:tunneling</w:t>
      </w:r>
      <w:proofErr w:type="spellEnd"/>
      <w:proofErr w:type="gramEnd"/>
      <w:r w:rsidRPr="00B22A3B">
        <w:rPr>
          <w:rFonts w:ascii="Courier New" w:hAnsi="Courier New" w:cs="Courier New"/>
          <w:color w:val="0000FF"/>
          <w:sz w:val="18"/>
          <w:szCs w:val="18"/>
          <w:lang w:eastAsia="en-GB"/>
        </w:rPr>
        <w:t xml:space="preserve"> </w:t>
      </w:r>
      <w:proofErr w:type="spellStart"/>
      <w:proofErr w:type="gramStart"/>
      <w:r w:rsidRPr="00B22A3B">
        <w:rPr>
          <w:rFonts w:ascii="Courier New" w:hAnsi="Courier New" w:cs="Courier New"/>
          <w:color w:val="FF0000"/>
          <w:sz w:val="18"/>
          <w:szCs w:val="18"/>
          <w:lang w:eastAsia="en-GB"/>
        </w:rPr>
        <w:t>xsi:type</w:t>
      </w:r>
      <w:proofErr w:type="spellEnd"/>
      <w:proofErr w:type="gram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 xml:space="preserve"> </w:t>
      </w:r>
      <w:proofErr w:type="spellStart"/>
      <w:proofErr w:type="gramStart"/>
      <w:r w:rsidRPr="00B22A3B">
        <w:rPr>
          <w:rFonts w:ascii="Courier New" w:hAnsi="Courier New" w:cs="Courier New"/>
          <w:color w:val="FF0000"/>
          <w:sz w:val="18"/>
          <w:szCs w:val="18"/>
          <w:lang w:eastAsia="en-GB"/>
        </w:rPr>
        <w:t>xsi:type</w:t>
      </w:r>
      <w:proofErr w:type="spellEnd"/>
      <w:proofErr w:type="gram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proofErr w:type="gramStart"/>
      <w:r w:rsidRPr="00B22A3B">
        <w:rPr>
          <w:rFonts w:ascii="Courier New" w:hAnsi="Courier New" w:cs="Courier New"/>
          <w:color w:val="0000FF"/>
          <w:sz w:val="18"/>
          <w:szCs w:val="18"/>
          <w:lang w:eastAsia="en-GB"/>
        </w:rPr>
        <w:t>me:modPrior</w:t>
      </w:r>
      <w:proofErr w:type="spellEnd"/>
      <w:proofErr w:type="gram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me:modPriorOrder</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proofErr w:type="gramStart"/>
      <w:r w:rsidRPr="00B22A3B">
        <w:rPr>
          <w:rFonts w:ascii="Courier New" w:hAnsi="Courier New" w:cs="Courier New"/>
          <w:color w:val="A31515"/>
          <w:sz w:val="18"/>
          <w:szCs w:val="18"/>
          <w:lang w:eastAsia="en-GB"/>
        </w:rPr>
        <w:t>me:modPriorOrder</w:t>
      </w:r>
      <w:proofErr w:type="spellEnd"/>
      <w:proofErr w:type="gram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me:modPriorNexp</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proofErr w:type="gramStart"/>
      <w:r w:rsidRPr="00B22A3B">
        <w:rPr>
          <w:rFonts w:ascii="Courier New" w:hAnsi="Courier New" w:cs="Courier New"/>
          <w:color w:val="A31515"/>
          <w:sz w:val="18"/>
          <w:szCs w:val="18"/>
          <w:lang w:eastAsia="en-GB"/>
        </w:rPr>
        <w:t>me:modPriorNexp</w:t>
      </w:r>
      <w:proofErr w:type="spellEnd"/>
      <w:proofErr w:type="gram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me:modPriorTref</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proofErr w:type="gramStart"/>
      <w:r w:rsidRPr="00B22A3B">
        <w:rPr>
          <w:rFonts w:ascii="Courier New" w:hAnsi="Courier New" w:cs="Courier New"/>
          <w:color w:val="A31515"/>
          <w:sz w:val="18"/>
          <w:szCs w:val="18"/>
          <w:lang w:eastAsia="en-GB"/>
        </w:rPr>
        <w:t>me:modPriorTref</w:t>
      </w:r>
      <w:proofErr w:type="spellEnd"/>
      <w:proofErr w:type="gram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me:FragmentDist</w:t>
      </w:r>
      <w:proofErr w:type="spellEnd"/>
      <w:proofErr w:type="gram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me:excessReactantConc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proofErr w:type="gramStart"/>
      <w:r w:rsidRPr="00B22A3B">
        <w:rPr>
          <w:rFonts w:ascii="Courier New" w:hAnsi="Courier New" w:cs="Courier New"/>
          <w:color w:val="A31515"/>
          <w:sz w:val="18"/>
          <w:szCs w:val="18"/>
          <w:lang w:eastAsia="en-GB"/>
        </w:rPr>
        <w:t>me:excessReactantConc</w:t>
      </w:r>
      <w:proofErr w:type="spellEnd"/>
      <w:proofErr w:type="gram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proofErr w:type="gramStart"/>
      <w:r w:rsidRPr="00B22A3B">
        <w:rPr>
          <w:rFonts w:ascii="Courier New" w:hAnsi="Courier New" w:cs="Courier New"/>
          <w:color w:val="A31515"/>
          <w:sz w:val="18"/>
          <w:szCs w:val="18"/>
          <w:lang w:eastAsia="en-GB"/>
        </w:rPr>
        <w:t>me:excessProductConc</w:t>
      </w:r>
      <w:proofErr w:type="spellEnd"/>
      <w:proofErr w:type="gram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proofErr w:type="gramStart"/>
      <w:r w:rsidRPr="00B22A3B">
        <w:rPr>
          <w:rFonts w:ascii="Courier New" w:hAnsi="Courier New" w:cs="Courier New"/>
          <w:color w:val="A31515"/>
          <w:sz w:val="18"/>
          <w:szCs w:val="18"/>
          <w:lang w:eastAsia="en-GB"/>
        </w:rPr>
        <w:t>me:excessProductConc</w:t>
      </w:r>
      <w:proofErr w:type="spellEnd"/>
      <w:proofErr w:type="gram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5C8AB826" w:rsidR="008B623E" w:rsidRDefault="00B52BE9" w:rsidP="00121324">
      <w:pPr>
        <w:pStyle w:val="ListParagraph"/>
        <w:spacing w:after="0"/>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50C77121" w14:textId="77777777" w:rsidR="00121324" w:rsidRDefault="00121324" w:rsidP="00121324">
      <w:pPr>
        <w:pStyle w:val="ListParagraph"/>
        <w:spacing w:after="0"/>
      </w:pPr>
    </w:p>
    <w:p w14:paraId="02C1CAEB" w14:textId="45CE7823" w:rsidR="00F77C82" w:rsidRDefault="00F77C82" w:rsidP="005B4CCA">
      <w:pPr>
        <w:pStyle w:val="Heading3"/>
      </w:pPr>
      <w:bookmarkStart w:id="68" w:name="_Ref313049784"/>
      <w:bookmarkStart w:id="69" w:name="_Toc196766812"/>
      <w:r>
        <w:t>conditions</w:t>
      </w:r>
      <w:bookmarkEnd w:id="68"/>
      <w:bookmarkEnd w:id="69"/>
    </w:p>
    <w:p w14:paraId="5F924341" w14:textId="77777777" w:rsidR="00F77C82" w:rsidRDefault="00F77C82">
      <w:r>
        <w:t xml:space="preserve">The tree structure for </w:t>
      </w:r>
      <w:proofErr w:type="spellStart"/>
      <w:proofErr w:type="gramStart"/>
      <w:r w:rsidRPr="00121324">
        <w:rPr>
          <w:rFonts w:ascii="Courier New" w:hAnsi="Courier New" w:cs="Courier New"/>
          <w:color w:val="FF0000"/>
          <w:sz w:val="22"/>
          <w:szCs w:val="22"/>
        </w:rPr>
        <w:t>me:conditions</w:t>
      </w:r>
      <w:proofErr w:type="spellEnd"/>
      <w:proofErr w:type="gramEnd"/>
      <w:r>
        <w:t xml:space="preserve"> </w:t>
      </w:r>
      <w:proofErr w:type="gramStart"/>
      <w:r>
        <w:t>includes</w:t>
      </w:r>
      <w:proofErr w:type="gramEnd"/>
      <w:r>
        <w:t xml:space="preserve"> the following elements:</w:t>
      </w:r>
    </w:p>
    <w:p w14:paraId="092B0310" w14:textId="5F864EBD" w:rsidR="00F77C82" w:rsidRDefault="00F77C82" w:rsidP="007051CE">
      <w:pPr>
        <w:numPr>
          <w:ilvl w:val="0"/>
          <w:numId w:val="6"/>
        </w:numPr>
        <w:tabs>
          <w:tab w:val="clear" w:pos="930"/>
          <w:tab w:val="num" w:pos="390"/>
        </w:tabs>
      </w:pPr>
      <w:r>
        <w:t xml:space="preserve">A specification of the </w:t>
      </w:r>
      <w:proofErr w:type="spellStart"/>
      <w:proofErr w:type="gramStart"/>
      <w:r w:rsidRPr="00121324">
        <w:rPr>
          <w:rFonts w:ascii="Courier New" w:hAnsi="Courier New" w:cs="Courier New"/>
          <w:color w:val="FF0000"/>
          <w:sz w:val="22"/>
          <w:szCs w:val="22"/>
        </w:rPr>
        <w:t>me:bathGas</w:t>
      </w:r>
      <w:proofErr w:type="spellEnd"/>
      <w:proofErr w:type="gramEnd"/>
      <w:r>
        <w:t xml:space="preserve">, which is identical to the </w:t>
      </w:r>
      <w:r w:rsidRPr="00121324">
        <w:rPr>
          <w:rFonts w:ascii="Courier New" w:hAnsi="Courier New" w:cs="Courier New"/>
          <w:color w:val="FF0000"/>
          <w:sz w:val="22"/>
          <w:szCs w:val="22"/>
        </w:rPr>
        <w:t>id</w:t>
      </w:r>
      <w:r w:rsidRPr="00121324">
        <w:rPr>
          <w:sz w:val="22"/>
          <w:szCs w:val="22"/>
        </w:rPr>
        <w:t xml:space="preserve"> </w:t>
      </w:r>
      <w:r>
        <w:t xml:space="preserve">attribute associated with the bath gas </w:t>
      </w:r>
      <w:r w:rsidRPr="00121324">
        <w:rPr>
          <w:rFonts w:ascii="Courier New" w:hAnsi="Courier New" w:cs="Courier New"/>
          <w:color w:val="FF0000"/>
          <w:sz w:val="22"/>
          <w:szCs w:val="22"/>
        </w:rPr>
        <w:t>molecule</w:t>
      </w:r>
      <w:r>
        <w:t xml:space="preserve"> in the </w:t>
      </w:r>
      <w:proofErr w:type="spellStart"/>
      <w:r w:rsidRPr="00121324">
        <w:rPr>
          <w:rFonts w:ascii="Courier New" w:hAnsi="Courier New" w:cs="Courier New"/>
          <w:color w:val="FF0000"/>
          <w:sz w:val="22"/>
          <w:szCs w:val="22"/>
        </w:rPr>
        <w:t>moleculeList</w:t>
      </w:r>
      <w:proofErr w:type="spellEnd"/>
      <w:r>
        <w:t>. The syntax should look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proofErr w:type="gramStart"/>
      <w:r w:rsidRPr="0022615A">
        <w:rPr>
          <w:rFonts w:ascii="Courier New" w:hAnsi="Courier New" w:cs="Courier New"/>
          <w:color w:val="A31515"/>
          <w:sz w:val="18"/>
          <w:szCs w:val="18"/>
          <w:lang w:val="en-US" w:eastAsia="en-US"/>
        </w:rPr>
        <w:t>me:bathGas</w:t>
      </w:r>
      <w:proofErr w:type="spellEnd"/>
      <w:proofErr w:type="gram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proofErr w:type="gramStart"/>
      <w:r w:rsidRPr="0022615A">
        <w:rPr>
          <w:rFonts w:ascii="Courier New" w:hAnsi="Courier New" w:cs="Courier New"/>
          <w:color w:val="A31515"/>
          <w:sz w:val="18"/>
          <w:szCs w:val="18"/>
          <w:lang w:val="en-US" w:eastAsia="en-US"/>
        </w:rPr>
        <w:t>me:bathGas</w:t>
      </w:r>
      <w:proofErr w:type="spellEnd"/>
      <w:proofErr w:type="gramEnd"/>
      <w:r w:rsidRPr="0022615A">
        <w:rPr>
          <w:rFonts w:ascii="Courier New" w:hAnsi="Courier New" w:cs="Courier New"/>
          <w:color w:val="0000FF"/>
          <w:sz w:val="18"/>
          <w:szCs w:val="18"/>
        </w:rPr>
        <w:t>&gt;</w:t>
      </w:r>
    </w:p>
    <w:p w14:paraId="6037A22E" w14:textId="72805952"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proofErr w:type="gramStart"/>
      <w:r w:rsidRPr="00121324">
        <w:rPr>
          <w:rFonts w:ascii="Courier New" w:hAnsi="Courier New" w:cs="Courier New"/>
          <w:color w:val="A31515"/>
          <w:sz w:val="22"/>
          <w:szCs w:val="22"/>
          <w:lang w:val="en-US" w:eastAsia="en-US"/>
        </w:rPr>
        <w:t>me:PTs</w:t>
      </w:r>
      <w:proofErr w:type="spellEnd"/>
      <w:proofErr w:type="gramEnd"/>
      <w:r w:rsidRPr="00121324">
        <w:rPr>
          <w:sz w:val="22"/>
          <w:szCs w:val="22"/>
        </w:rPr>
        <w:t xml:space="preserve"> </w:t>
      </w:r>
      <w:r>
        <w:t>, which is used to specif</w:t>
      </w:r>
      <w:r w:rsidR="00E72F5A">
        <w:t>y</w:t>
      </w:r>
      <w:r>
        <w:t xml:space="preserve"> the physical conditions at which the ME model is to be run. </w:t>
      </w:r>
      <w:proofErr w:type="spellStart"/>
      <w:proofErr w:type="gramStart"/>
      <w:r w:rsidRPr="00121324">
        <w:rPr>
          <w:rFonts w:ascii="Courier New" w:hAnsi="Courier New" w:cs="Courier New"/>
          <w:color w:val="A31515"/>
          <w:sz w:val="22"/>
          <w:szCs w:val="22"/>
          <w:lang w:val="en-US" w:eastAsia="en-US"/>
        </w:rPr>
        <w:t>me:PTs</w:t>
      </w:r>
      <w:proofErr w:type="spellEnd"/>
      <w:proofErr w:type="gramEnd"/>
      <w:r>
        <w:t xml:space="preserve"> can contain</w:t>
      </w:r>
      <w:r w:rsidRPr="00121324">
        <w:rPr>
          <w:sz w:val="22"/>
          <w:szCs w:val="22"/>
        </w:rPr>
        <w:t xml:space="preserve"> </w:t>
      </w:r>
      <w:proofErr w:type="spellStart"/>
      <w:proofErr w:type="gramStart"/>
      <w:r w:rsidRPr="00121324">
        <w:rPr>
          <w:rFonts w:ascii="Courier New" w:hAnsi="Courier New" w:cs="Courier New"/>
          <w:color w:val="A31515"/>
          <w:sz w:val="22"/>
          <w:szCs w:val="22"/>
          <w:lang w:val="en-US" w:eastAsia="en-US"/>
        </w:rPr>
        <w:t>me:PTset</w:t>
      </w:r>
      <w:proofErr w:type="spellEnd"/>
      <w:proofErr w:type="gramEnd"/>
      <w:r>
        <w:t xml:space="preserve"> elements which specify a grid of pressure-temperature </w:t>
      </w:r>
      <w:r w:rsidR="00E72F5A">
        <w:t>conditions, for example</w:t>
      </w:r>
      <w:r>
        <w:t xml:space="preserv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proofErr w:type="gramStart"/>
      <w:r w:rsidRPr="0022615A">
        <w:rPr>
          <w:rFonts w:ascii="Courier New" w:hAnsi="Courier New" w:cs="Courier New"/>
          <w:color w:val="A31515"/>
          <w:sz w:val="18"/>
          <w:szCs w:val="18"/>
          <w:lang w:val="en-US" w:eastAsia="en-US"/>
        </w:rPr>
        <w:t>me:PTset</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me:Trange</w:t>
      </w:r>
      <w:proofErr w:type="spellEnd"/>
      <w:proofErr w:type="gram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proofErr w:type="gramStart"/>
      <w:r w:rsidRPr="0022615A">
        <w:rPr>
          <w:rFonts w:ascii="Courier New" w:hAnsi="Courier New" w:cs="Courier New"/>
          <w:color w:val="A31515"/>
          <w:sz w:val="18"/>
          <w:szCs w:val="18"/>
          <w:lang w:val="en-US" w:eastAsia="en-US"/>
        </w:rPr>
        <w:t>me:PTset</w:t>
      </w:r>
      <w:proofErr w:type="spellEnd"/>
      <w:proofErr w:type="gram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proofErr w:type="gramStart"/>
      <w:r w:rsidRPr="0022615A">
        <w:rPr>
          <w:rFonts w:ascii="Courier New" w:hAnsi="Courier New" w:cs="Courier New"/>
          <w:color w:val="A31515"/>
          <w:sz w:val="18"/>
          <w:szCs w:val="18"/>
          <w:lang w:val="en-US" w:eastAsia="en-US"/>
        </w:rPr>
        <w:t>me:PTs</w:t>
      </w:r>
      <w:proofErr w:type="spellEnd"/>
      <w:proofErr w:type="gram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03440045" w14:textId="26858291" w:rsidR="00E72F5A" w:rsidRDefault="009919FD" w:rsidP="00121324">
      <w:pPr>
        <w:tabs>
          <w:tab w:val="clear" w:pos="540"/>
          <w:tab w:val="left" w:pos="720"/>
        </w:tabs>
        <w:suppressAutoHyphens w:val="0"/>
        <w:autoSpaceDE w:val="0"/>
        <w:autoSpaceDN w:val="0"/>
        <w:adjustRightInd w:val="0"/>
        <w:spacing w:after="0"/>
        <w:ind w:left="907"/>
      </w:pPr>
      <w:r>
        <w:t>w</w:t>
      </w:r>
      <w:r w:rsidR="002A628F">
        <w:t xml:space="preserve">here </w:t>
      </w:r>
      <w:r w:rsidRPr="00121324">
        <w:rPr>
          <w:rFonts w:ascii="Courier New" w:hAnsi="Courier New" w:cs="Courier New"/>
          <w:color w:val="FF0000"/>
          <w:sz w:val="22"/>
          <w:szCs w:val="22"/>
          <w:lang w:val="en-US" w:eastAsia="en-US"/>
        </w:rPr>
        <w:t>initial</w:t>
      </w:r>
      <w:r>
        <w:t xml:space="preserve"> </w:t>
      </w:r>
      <w:r w:rsidR="002A628F">
        <w:t xml:space="preserve">and </w:t>
      </w:r>
      <w:r w:rsidRPr="00121324">
        <w:rPr>
          <w:rFonts w:ascii="Courier New" w:hAnsi="Courier New" w:cs="Courier New"/>
          <w:color w:val="FF0000"/>
          <w:sz w:val="22"/>
          <w:szCs w:val="22"/>
          <w:lang w:val="en-US" w:eastAsia="en-US"/>
        </w:rPr>
        <w:t>final</w:t>
      </w:r>
      <w:r>
        <w:t xml:space="preserve"> </w:t>
      </w:r>
      <w:r w:rsidR="002A628F">
        <w:t>are the respective minimum and maximum value of interest</w:t>
      </w:r>
      <w:r>
        <w:t xml:space="preserve"> for pressure or temperature, and </w:t>
      </w:r>
      <w:r w:rsidRPr="00121324">
        <w:rPr>
          <w:rFonts w:ascii="Courier New" w:hAnsi="Courier New" w:cs="Courier New"/>
          <w:color w:val="FF0000"/>
          <w:sz w:val="22"/>
          <w:szCs w:val="22"/>
          <w:lang w:val="en-US" w:eastAsia="en-US"/>
        </w:rPr>
        <w:t>increment</w:t>
      </w:r>
      <w:r>
        <w:t xml:space="preserve"> is the interval at which values are to be written. </w:t>
      </w:r>
      <w:r w:rsidR="00C367FE">
        <w:t>T</w:t>
      </w:r>
      <w:r>
        <w:t xml:space="preserve">he </w:t>
      </w:r>
      <w:r w:rsidR="00C367FE" w:rsidRPr="00121324">
        <w:rPr>
          <w:rFonts w:ascii="Courier New" w:hAnsi="Courier New" w:cs="Courier New"/>
          <w:color w:val="FF0000"/>
          <w:sz w:val="22"/>
          <w:szCs w:val="22"/>
          <w:lang w:val="en-US" w:eastAsia="en-US"/>
        </w:rPr>
        <w:t>factor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121324">
        <w:rPr>
          <w:rFonts w:ascii="Courier New" w:hAnsi="Courier New" w:cs="Courier New"/>
          <w:color w:val="FF0000"/>
          <w:sz w:val="22"/>
          <w:szCs w:val="22"/>
          <w:lang w:val="en-US" w:eastAsia="en-US"/>
        </w:rPr>
        <w:t>increment</w:t>
      </w:r>
      <w:r w:rsidR="00C367FE">
        <w:t xml:space="preserve"> </w:t>
      </w:r>
      <w:r w:rsidR="00DD3D4F">
        <w:t xml:space="preserve">to give </w:t>
      </w:r>
      <w:r>
        <w:lastRenderedPageBreak/>
        <w:t xml:space="preserve">multiplicative </w:t>
      </w:r>
      <w:r w:rsidR="00DD3D4F">
        <w:t>intervals.</w:t>
      </w:r>
      <w:r w:rsidR="00DD3D4F">
        <w:rPr>
          <w:rFonts w:ascii="Consolas" w:hAnsi="Consolas"/>
          <w:color w:val="FF0000"/>
          <w:sz w:val="18"/>
          <w:szCs w:val="18"/>
          <w:lang w:val="en-US" w:eastAsia="en-US"/>
        </w:rPr>
        <w:t xml:space="preserve"> </w:t>
      </w:r>
      <w:r w:rsidR="00DD3D4F" w:rsidRPr="00121324">
        <w:rPr>
          <w:rFonts w:ascii="Courier New" w:hAnsi="Courier New" w:cs="Courier New"/>
          <w:color w:val="FF0000"/>
          <w:sz w:val="22"/>
          <w:szCs w:val="22"/>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me:Trange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me:Prange</w:t>
      </w:r>
      <w:proofErr w:type="spellEnd"/>
      <w:proofErr w:type="gram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proofErr w:type="gramStart"/>
      <w:r w:rsidRPr="00DA6354">
        <w:rPr>
          <w:rFonts w:ascii="Courier New" w:hAnsi="Courier New" w:cs="Courier New"/>
          <w:color w:val="0000FF"/>
          <w:sz w:val="18"/>
          <w:szCs w:val="18"/>
          <w:lang w:eastAsia="en-GB"/>
        </w:rPr>
        <w:t>1.e</w:t>
      </w:r>
      <w:proofErr w:type="gramEnd"/>
      <w:r w:rsidRPr="00DA6354">
        <w:rPr>
          <w:rFonts w:ascii="Courier New" w:hAnsi="Courier New" w:cs="Courier New"/>
          <w:color w:val="0000FF"/>
          <w:sz w:val="18"/>
          <w:szCs w:val="18"/>
          <w:lang w:eastAsia="en-GB"/>
        </w:rPr>
        <w:t>+12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proofErr w:type="gramStart"/>
      <w:r w:rsidRPr="00DA6354">
        <w:rPr>
          <w:rFonts w:ascii="Courier New" w:hAnsi="Courier New" w:cs="Courier New"/>
          <w:color w:val="0000FF"/>
          <w:sz w:val="18"/>
          <w:szCs w:val="18"/>
          <w:lang w:eastAsia="en-GB"/>
        </w:rPr>
        <w:t>1.e</w:t>
      </w:r>
      <w:proofErr w:type="gramEnd"/>
      <w:r w:rsidRPr="00DA6354">
        <w:rPr>
          <w:rFonts w:ascii="Courier New" w:hAnsi="Courier New" w:cs="Courier New"/>
          <w:color w:val="0000FF"/>
          <w:sz w:val="18"/>
          <w:szCs w:val="18"/>
          <w:lang w:eastAsia="en-GB"/>
        </w:rPr>
        <w:t>+24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proofErr w:type="gramStart"/>
      <w:r w:rsidRPr="00DA6354">
        <w:rPr>
          <w:rFonts w:ascii="Courier New" w:hAnsi="Courier New" w:cs="Courier New"/>
          <w:color w:val="A31515"/>
          <w:sz w:val="18"/>
          <w:szCs w:val="18"/>
          <w:lang w:eastAsia="en-GB"/>
        </w:rPr>
        <w:t>me:PTset</w:t>
      </w:r>
      <w:proofErr w:type="spellEnd"/>
      <w:proofErr w:type="gram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proofErr w:type="gramStart"/>
      <w:r w:rsidRPr="00DA6354">
        <w:rPr>
          <w:rFonts w:ascii="Courier New" w:hAnsi="Courier New" w:cs="Courier New"/>
          <w:color w:val="A31515"/>
          <w:sz w:val="18"/>
          <w:szCs w:val="18"/>
          <w:lang w:eastAsia="en-GB"/>
        </w:rPr>
        <w:t>me:PTs</w:t>
      </w:r>
      <w:proofErr w:type="spellEnd"/>
      <w:proofErr w:type="gram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593E89EC" w:rsidR="009919FD" w:rsidRPr="00AC3B4A" w:rsidRDefault="00AC3B4A" w:rsidP="004C2195">
      <w:pPr>
        <w:tabs>
          <w:tab w:val="clear" w:pos="540"/>
          <w:tab w:val="left" w:pos="720"/>
        </w:tabs>
        <w:suppressAutoHyphens w:val="0"/>
        <w:autoSpaceDE w:val="0"/>
        <w:autoSpaceDN w:val="0"/>
        <w:adjustRightInd w:val="0"/>
        <w:ind w:left="907"/>
      </w:pPr>
      <w:r>
        <w:t xml:space="preserve">The specification of reactants and reaction as attributes to </w:t>
      </w:r>
      <w:proofErr w:type="spellStart"/>
      <w:proofErr w:type="gramStart"/>
      <w:r w:rsidRPr="00121324">
        <w:rPr>
          <w:rFonts w:ascii="Courier New" w:hAnsi="Courier New" w:cs="Courier New"/>
          <w:color w:val="A31515"/>
          <w:sz w:val="22"/>
          <w:szCs w:val="22"/>
          <w:lang w:eastAsia="en-GB"/>
        </w:rPr>
        <w:t>me:PTset</w:t>
      </w:r>
      <w:proofErr w:type="spellEnd"/>
      <w:proofErr w:type="gramEnd"/>
      <w:r>
        <w:t xml:space="preserve"> is optional but if specified</w:t>
      </w:r>
      <w:r w:rsidR="00E72F5A">
        <w:t>,</w:t>
      </w:r>
      <w:r>
        <w:t xml:space="preserve"> will generate a table of rate coefficients for this reaction in the .log file.</w:t>
      </w:r>
    </w:p>
    <w:p w14:paraId="0D27D52D" w14:textId="41FE5BAE" w:rsidR="00542DB7" w:rsidRDefault="00D67F72" w:rsidP="00542DB7">
      <w:pPr>
        <w:tabs>
          <w:tab w:val="clear" w:pos="540"/>
          <w:tab w:val="left" w:pos="720"/>
        </w:tabs>
        <w:suppressAutoHyphens w:val="0"/>
        <w:autoSpaceDE w:val="0"/>
        <w:autoSpaceDN w:val="0"/>
        <w:adjustRightInd w:val="0"/>
        <w:spacing w:after="0"/>
        <w:ind w:left="907"/>
      </w:pPr>
      <w:r>
        <w:t xml:space="preserve">Alternatively, it can contain </w:t>
      </w:r>
      <w:proofErr w:type="gramStart"/>
      <w:r w:rsidR="00542DB7">
        <w:t xml:space="preserve">a number </w:t>
      </w:r>
      <w:r>
        <w:t>of</w:t>
      </w:r>
      <w:proofErr w:type="gramEnd"/>
      <w:r>
        <w:t xml:space="preserve"> </w:t>
      </w:r>
      <w:proofErr w:type="spellStart"/>
      <w:proofErr w:type="gramStart"/>
      <w:r w:rsidRPr="00121324">
        <w:rPr>
          <w:rFonts w:ascii="Courier New" w:hAnsi="Courier New" w:cs="Courier New"/>
          <w:color w:val="A31515"/>
          <w:sz w:val="22"/>
          <w:szCs w:val="22"/>
          <w:lang w:eastAsia="en-GB"/>
        </w:rPr>
        <w:t>me:PTpair</w:t>
      </w:r>
      <w:proofErr w:type="spellEnd"/>
      <w:proofErr w:type="gramEnd"/>
      <w:r>
        <w:rPr>
          <w:rFonts w:ascii="Courier New" w:hAnsi="Courier New" w:cs="Courier New"/>
          <w:color w:val="FF0000"/>
        </w:rPr>
        <w:t xml:space="preserve"> </w:t>
      </w:r>
      <w:r>
        <w:t>elements, which specify, as attributes, the pressure (</w:t>
      </w:r>
      <w:r w:rsidRPr="00121324">
        <w:rPr>
          <w:rFonts w:ascii="Courier New" w:hAnsi="Courier New" w:cs="Courier New"/>
          <w:color w:val="FF0000"/>
          <w:sz w:val="22"/>
          <w:szCs w:val="22"/>
          <w:lang w:val="en-US" w:eastAsia="en-US"/>
        </w:rPr>
        <w:t>P</w:t>
      </w:r>
      <w:r>
        <w:t>) and temperature (</w:t>
      </w:r>
      <w:r w:rsidRPr="00121324">
        <w:rPr>
          <w:rFonts w:ascii="Courier New" w:hAnsi="Courier New" w:cs="Courier New"/>
          <w:color w:val="FF0000"/>
          <w:sz w:val="22"/>
          <w:szCs w:val="22"/>
          <w:lang w:val="en-US" w:eastAsia="en-US"/>
        </w:rPr>
        <w:t>T</w:t>
      </w:r>
      <w:r>
        <w:t xml:space="preserve">), at </w:t>
      </w:r>
      <w:r w:rsidR="00542DB7">
        <w:t xml:space="preserve">which a </w:t>
      </w:r>
      <w:r>
        <w:t>particular master equation model is to be run</w:t>
      </w:r>
      <w:r w:rsidR="00E72F5A">
        <w:t>:</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me:PTpair</w:t>
      </w:r>
      <w:proofErr w:type="spellEnd"/>
      <w:proofErr w:type="gram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proofErr w:type="gramStart"/>
      <w:r w:rsidRPr="00DA6354">
        <w:rPr>
          <w:rFonts w:ascii="Courier New" w:hAnsi="Courier New" w:cs="Courier New"/>
          <w:color w:val="A31515"/>
          <w:sz w:val="18"/>
          <w:szCs w:val="18"/>
          <w:lang w:val="en-US" w:eastAsia="en-US"/>
        </w:rPr>
        <w:t>me:PTs</w:t>
      </w:r>
      <w:proofErr w:type="spellEnd"/>
      <w:proofErr w:type="gram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proofErr w:type="gramStart"/>
      <w:r w:rsidRPr="00121324">
        <w:rPr>
          <w:rFonts w:ascii="Courier New" w:hAnsi="Courier New" w:cs="Courier New"/>
          <w:color w:val="A31515"/>
          <w:sz w:val="22"/>
          <w:szCs w:val="22"/>
          <w:lang w:eastAsia="en-GB"/>
        </w:rPr>
        <w:t>me:PTpair</w:t>
      </w:r>
      <w:r>
        <w:t>s</w:t>
      </w:r>
      <w:proofErr w:type="spellEnd"/>
      <w:proofErr w:type="gramEnd"/>
      <w:r>
        <w:t xml:space="preserve"> tells MESMER how many ME simulations to run.  For example, three </w:t>
      </w:r>
      <w:proofErr w:type="spellStart"/>
      <w:proofErr w:type="gramStart"/>
      <w:r w:rsidRPr="00121324">
        <w:rPr>
          <w:rFonts w:ascii="Courier New" w:hAnsi="Courier New" w:cs="Courier New"/>
          <w:color w:val="A31515"/>
          <w:sz w:val="20"/>
          <w:lang w:eastAsia="en-GB"/>
        </w:rPr>
        <w:t>me:PTpair</w:t>
      </w:r>
      <w:r>
        <w:t>s</w:t>
      </w:r>
      <w:proofErr w:type="spellEnd"/>
      <w:proofErr w:type="gramEnd"/>
      <w:r>
        <w:t xml:space="preserve"> would result in ME runs at three specified temperature and pressure pairs. Temperature is input in Kelvin, but the pressure may be input in any of several units, which is specified in </w:t>
      </w:r>
      <w:r w:rsidRPr="00121324">
        <w:rPr>
          <w:rFonts w:ascii="Courier New" w:hAnsi="Courier New" w:cs="Courier New"/>
          <w:color w:val="FF0000"/>
          <w:sz w:val="22"/>
          <w:szCs w:val="22"/>
          <w:lang w:val="en-US" w:eastAsia="en-US"/>
        </w:rPr>
        <w:t>units</w:t>
      </w:r>
      <w:r>
        <w:t xml:space="preserve">.  The units recognized by MESMER for pressure input are: (1) number density, which may be specified as </w:t>
      </w:r>
      <w:r w:rsidRPr="00121324">
        <w:rPr>
          <w:rFonts w:ascii="Courier New" w:hAnsi="Courier New" w:cs="Courier New"/>
          <w:color w:val="0000FF"/>
          <w:sz w:val="22"/>
          <w:szCs w:val="22"/>
          <w:lang w:val="en-US" w:eastAsia="en-US"/>
        </w:rPr>
        <w:t>particles per cubic centimeter</w:t>
      </w:r>
      <w:r w:rsidRPr="00121324">
        <w:rPr>
          <w:sz w:val="22"/>
          <w:szCs w:val="22"/>
        </w:rPr>
        <w:t xml:space="preserve">, </w:t>
      </w:r>
      <w:r w:rsidRPr="00121324">
        <w:rPr>
          <w:rFonts w:ascii="Courier New" w:hAnsi="Courier New" w:cs="Courier New"/>
          <w:color w:val="0000FF"/>
          <w:sz w:val="22"/>
          <w:szCs w:val="22"/>
          <w:lang w:val="en-US" w:eastAsia="en-US"/>
        </w:rPr>
        <w:t>number density</w:t>
      </w:r>
      <w:r>
        <w:t xml:space="preserve">, or </w:t>
      </w:r>
      <w:r w:rsidRPr="00121324">
        <w:rPr>
          <w:rFonts w:ascii="Courier New" w:hAnsi="Courier New" w:cs="Courier New"/>
          <w:color w:val="0000FF"/>
          <w:sz w:val="22"/>
          <w:szCs w:val="22"/>
          <w:lang w:val="en-US" w:eastAsia="en-US"/>
        </w:rPr>
        <w:t>PPCC</w:t>
      </w:r>
      <w:r>
        <w:t xml:space="preserve">; (2) torr, specified as </w:t>
      </w:r>
      <w:r w:rsidRPr="00121324">
        <w:rPr>
          <w:rFonts w:ascii="Courier New" w:hAnsi="Courier New" w:cs="Courier New"/>
          <w:color w:val="0000FF"/>
          <w:sz w:val="22"/>
          <w:szCs w:val="22"/>
          <w:lang w:val="en-US" w:eastAsia="en-US"/>
        </w:rPr>
        <w:t>Torr</w:t>
      </w:r>
      <w:r>
        <w:t xml:space="preserve"> or </w:t>
      </w:r>
      <w:r w:rsidRPr="00121324">
        <w:rPr>
          <w:rFonts w:ascii="Courier New" w:hAnsi="Courier New" w:cs="Courier New"/>
          <w:color w:val="0000FF"/>
          <w:sz w:val="22"/>
          <w:szCs w:val="22"/>
          <w:lang w:val="en-US" w:eastAsia="en-US"/>
        </w:rPr>
        <w:t>mmHg</w:t>
      </w:r>
      <w:r>
        <w:t>;</w:t>
      </w:r>
      <w:r>
        <w:rPr>
          <w:rFonts w:ascii="Courier New" w:hAnsi="Courier New" w:cs="Courier New"/>
          <w:color w:val="FF0000"/>
          <w:szCs w:val="24"/>
        </w:rPr>
        <w:t xml:space="preserve"> </w:t>
      </w:r>
      <w:r>
        <w:t>(3) millibar, specified as</w:t>
      </w:r>
      <w:r w:rsidRPr="00121324">
        <w:rPr>
          <w:sz w:val="22"/>
          <w:szCs w:val="22"/>
        </w:rPr>
        <w:t xml:space="preserve"> </w:t>
      </w:r>
      <w:r w:rsidRPr="00121324">
        <w:rPr>
          <w:rFonts w:ascii="Courier New" w:hAnsi="Courier New" w:cs="Courier New"/>
          <w:color w:val="0000FF"/>
          <w:sz w:val="22"/>
          <w:szCs w:val="22"/>
          <w:lang w:val="en-US" w:eastAsia="en-US"/>
        </w:rPr>
        <w:t>mbar</w:t>
      </w:r>
      <w:r>
        <w:t xml:space="preserve">; (4) atmospheres, specified as </w:t>
      </w:r>
      <w:r w:rsidRPr="00121324">
        <w:rPr>
          <w:rFonts w:ascii="Courier New" w:hAnsi="Courier New" w:cs="Courier New"/>
          <w:color w:val="0000FF"/>
          <w:sz w:val="22"/>
          <w:szCs w:val="22"/>
          <w:lang w:val="en-US" w:eastAsia="en-US"/>
        </w:rPr>
        <w:t>atm</w:t>
      </w:r>
      <w:r>
        <w:t xml:space="preserve">; (5) pounds per square inch, specified as </w:t>
      </w:r>
      <w:r w:rsidRPr="00121324">
        <w:rPr>
          <w:rFonts w:ascii="Courier New" w:hAnsi="Courier New" w:cs="Courier New"/>
          <w:color w:val="0000FF"/>
          <w:sz w:val="22"/>
          <w:szCs w:val="22"/>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121324">
        <w:rPr>
          <w:rFonts w:ascii="Courier New" w:hAnsi="Courier New" w:cs="Courier New"/>
          <w:color w:val="0000FF"/>
          <w:sz w:val="22"/>
          <w:szCs w:val="22"/>
          <w:lang w:val="en-US" w:eastAsia="en-US"/>
        </w:rPr>
        <w:t>moles/cc</w:t>
      </w:r>
      <w:r>
        <w:t xml:space="preserve">. In addition to these attributes, the </w:t>
      </w:r>
      <w:r w:rsidRPr="00121324">
        <w:rPr>
          <w:rFonts w:ascii="Courier New" w:hAnsi="Courier New" w:cs="Courier New"/>
          <w:color w:val="FF0000"/>
          <w:sz w:val="22"/>
          <w:szCs w:val="22"/>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121324">
        <w:rPr>
          <w:rFonts w:ascii="Courier New" w:hAnsi="Courier New" w:cs="Courier New"/>
          <w:color w:val="FF0000"/>
          <w:sz w:val="22"/>
          <w:szCs w:val="22"/>
          <w:lang w:val="en-US" w:eastAsia="en-US"/>
        </w:rPr>
        <w:t>bathGas</w:t>
      </w:r>
      <w:proofErr w:type="spellEnd"/>
      <w:r>
        <w:t xml:space="preserve"> attribute specifies the bath gas. If it is omitted, the default bath gas specified in the </w:t>
      </w:r>
      <w:r w:rsidRPr="00121324">
        <w:rPr>
          <w:rFonts w:ascii="Courier New" w:hAnsi="Courier New" w:cs="Courier New"/>
          <w:color w:val="0000FF"/>
          <w:sz w:val="22"/>
          <w:szCs w:val="22"/>
          <w:lang w:val="en-US" w:eastAsia="en-US"/>
        </w:rPr>
        <w:t>&lt;</w:t>
      </w:r>
      <w:proofErr w:type="spellStart"/>
      <w:proofErr w:type="gramStart"/>
      <w:r w:rsidRPr="00121324">
        <w:rPr>
          <w:rFonts w:ascii="Courier New" w:hAnsi="Courier New" w:cs="Courier New"/>
          <w:color w:val="A31515"/>
          <w:sz w:val="22"/>
          <w:szCs w:val="22"/>
          <w:lang w:val="en-US" w:eastAsia="en-US"/>
        </w:rPr>
        <w:t>me:bathGas</w:t>
      </w:r>
      <w:proofErr w:type="spellEnd"/>
      <w:proofErr w:type="gramEnd"/>
      <w:r w:rsidRPr="00121324">
        <w:rPr>
          <w:rFonts w:ascii="Courier New" w:hAnsi="Courier New" w:cs="Courier New"/>
          <w:color w:val="0000FF"/>
          <w:sz w:val="22"/>
          <w:szCs w:val="22"/>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121324">
        <w:rPr>
          <w:rFonts w:ascii="Courier New" w:hAnsi="Courier New" w:cs="Courier New"/>
          <w:color w:val="FF0000"/>
          <w:sz w:val="22"/>
          <w:szCs w:val="22"/>
          <w:lang w:val="en-US" w:eastAsia="en-US"/>
        </w:rPr>
        <w:t>units</w:t>
      </w:r>
      <w:r>
        <w:t xml:space="preserve">, </w:t>
      </w:r>
      <w:proofErr w:type="gramStart"/>
      <w:r w:rsidRPr="00121324">
        <w:rPr>
          <w:rFonts w:ascii="Courier New" w:hAnsi="Courier New" w:cs="Courier New"/>
          <w:color w:val="FF0000"/>
          <w:sz w:val="22"/>
          <w:szCs w:val="22"/>
          <w:lang w:val="en-US" w:eastAsia="en-US"/>
        </w:rPr>
        <w:t>precision</w:t>
      </w:r>
      <w:r>
        <w:t xml:space="preserve">,  </w:t>
      </w:r>
      <w:proofErr w:type="spellStart"/>
      <w:r w:rsidRPr="00121324">
        <w:rPr>
          <w:rFonts w:ascii="Courier New" w:hAnsi="Courier New" w:cs="Courier New"/>
          <w:color w:val="FF0000"/>
          <w:sz w:val="22"/>
          <w:szCs w:val="22"/>
          <w:lang w:val="en-US" w:eastAsia="en-US"/>
        </w:rPr>
        <w:t>bathGas</w:t>
      </w:r>
      <w:proofErr w:type="spellEnd"/>
      <w:proofErr w:type="gramEnd"/>
      <w:r>
        <w:t xml:space="preserve"> and several other attributes can be put on the </w:t>
      </w:r>
      <w:proofErr w:type="spellStart"/>
      <w:proofErr w:type="gramStart"/>
      <w:r w:rsidRPr="00121324">
        <w:rPr>
          <w:rFonts w:ascii="Courier New" w:hAnsi="Courier New" w:cs="Courier New"/>
          <w:color w:val="A31515"/>
          <w:sz w:val="22"/>
          <w:szCs w:val="22"/>
          <w:lang w:eastAsia="en-GB"/>
        </w:rPr>
        <w:t>me:PTs</w:t>
      </w:r>
      <w:proofErr w:type="spellEnd"/>
      <w:proofErr w:type="gramEnd"/>
      <w:r>
        <w:t xml:space="preserve"> element to apply to </w:t>
      </w:r>
      <w:proofErr w:type="gramStart"/>
      <w:r>
        <w:t>all of</w:t>
      </w:r>
      <w:proofErr w:type="gramEnd"/>
      <w:r>
        <w:t xml:space="preserve"> its </w:t>
      </w:r>
      <w:proofErr w:type="spellStart"/>
      <w:proofErr w:type="gramStart"/>
      <w:r w:rsidRPr="00121324">
        <w:rPr>
          <w:rFonts w:ascii="Courier New" w:hAnsi="Courier New" w:cs="Courier New"/>
          <w:color w:val="A31515"/>
          <w:sz w:val="22"/>
          <w:szCs w:val="22"/>
          <w:lang w:eastAsia="en-GB"/>
        </w:rPr>
        <w:t>me:PTpair</w:t>
      </w:r>
      <w:proofErr w:type="spellEnd"/>
      <w:proofErr w:type="gramEnd"/>
      <w:r>
        <w:rPr>
          <w:rFonts w:ascii="Courier New" w:hAnsi="Courier New" w:cs="Courier New"/>
          <w:color w:val="FF0000"/>
        </w:rPr>
        <w:t xml:space="preserve"> </w:t>
      </w:r>
      <w:r>
        <w:t>sub-elements. (</w:t>
      </w:r>
      <w:proofErr w:type="spellStart"/>
      <w:r w:rsidRPr="00121324">
        <w:rPr>
          <w:rFonts w:ascii="Courier New" w:hAnsi="Courier New" w:cs="Courier New"/>
          <w:color w:val="A31515"/>
          <w:sz w:val="22"/>
          <w:szCs w:val="22"/>
          <w:lang w:eastAsia="en-GB"/>
        </w:rPr>
        <w:t>PTset</w:t>
      </w:r>
      <w:proofErr w:type="spellEnd"/>
      <w:r>
        <w:t xml:space="preserve"> sub elements are not affected by these.) </w:t>
      </w:r>
      <w:r w:rsidR="00F304F8">
        <w:t xml:space="preserve">Note, if the attribute </w:t>
      </w:r>
      <w:proofErr w:type="spellStart"/>
      <w:r w:rsidR="00F304F8" w:rsidRPr="00121324">
        <w:rPr>
          <w:rFonts w:ascii="Courier New" w:hAnsi="Courier New" w:cs="Courier New"/>
          <w:color w:val="FF0000"/>
          <w:sz w:val="22"/>
          <w:szCs w:val="22"/>
          <w:lang w:val="en-US" w:eastAsia="en-US"/>
        </w:rPr>
        <w:t>bathGas</w:t>
      </w:r>
      <w:proofErr w:type="spellEnd"/>
      <w:r w:rsidR="00F304F8">
        <w:t xml:space="preserve"> is declared in this element, the specified value will take precedence over the global value specified outside of the </w:t>
      </w:r>
      <w:proofErr w:type="spellStart"/>
      <w:proofErr w:type="gramStart"/>
      <w:r w:rsidR="003F0C0F" w:rsidRPr="00121324">
        <w:rPr>
          <w:rFonts w:ascii="Courier New" w:hAnsi="Courier New" w:cs="Courier New"/>
          <w:color w:val="A31515"/>
          <w:sz w:val="22"/>
          <w:szCs w:val="22"/>
          <w:lang w:eastAsia="en-GB"/>
        </w:rPr>
        <w:t>me:</w:t>
      </w:r>
      <w:r w:rsidR="00F304F8" w:rsidRPr="00121324">
        <w:rPr>
          <w:rFonts w:ascii="Courier New" w:hAnsi="Courier New" w:cs="Courier New"/>
          <w:color w:val="A31515"/>
          <w:sz w:val="22"/>
          <w:szCs w:val="22"/>
          <w:lang w:eastAsia="en-GB"/>
        </w:rPr>
        <w:t>PT</w:t>
      </w:r>
      <w:r w:rsidR="003F0C0F" w:rsidRPr="00121324">
        <w:rPr>
          <w:rFonts w:ascii="Courier New" w:hAnsi="Courier New" w:cs="Courier New"/>
          <w:color w:val="A31515"/>
          <w:sz w:val="22"/>
          <w:szCs w:val="22"/>
          <w:lang w:eastAsia="en-GB"/>
        </w:rPr>
        <w:t>s</w:t>
      </w:r>
      <w:proofErr w:type="spellEnd"/>
      <w:proofErr w:type="gramEnd"/>
      <w:r w:rsidR="00F304F8">
        <w:rPr>
          <w:rFonts w:ascii="Courier New" w:hAnsi="Courier New" w:cs="Courier New"/>
          <w:color w:val="FF0000"/>
        </w:rPr>
        <w:t xml:space="preserve"> </w:t>
      </w:r>
      <w:r w:rsidR="00F304F8">
        <w:t xml:space="preserve">element. </w:t>
      </w:r>
    </w:p>
    <w:p w14:paraId="734EE9FE" w14:textId="20C3299B"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2077F0">
        <w:t>8.3</w:t>
      </w:r>
      <w:r w:rsidR="007A15CE">
        <w:fldChar w:fldCharType="end"/>
      </w:r>
      <w:r w:rsidR="00632F57">
        <w:t xml:space="preserve">. </w:t>
      </w:r>
    </w:p>
    <w:p w14:paraId="3573A8E4" w14:textId="32A76558" w:rsidR="00F77C82" w:rsidRDefault="00F77C82" w:rsidP="007051CE">
      <w:pPr>
        <w:numPr>
          <w:ilvl w:val="0"/>
          <w:numId w:val="6"/>
        </w:numPr>
      </w:pPr>
      <w:proofErr w:type="spellStart"/>
      <w:proofErr w:type="gramStart"/>
      <w:r w:rsidRPr="00121324">
        <w:rPr>
          <w:rFonts w:ascii="Courier New" w:hAnsi="Courier New" w:cs="Courier New"/>
          <w:color w:val="FF0000"/>
          <w:sz w:val="22"/>
          <w:szCs w:val="22"/>
        </w:rPr>
        <w:lastRenderedPageBreak/>
        <w:t>me:Init</w:t>
      </w:r>
      <w:r w:rsidR="00634816" w:rsidRPr="00121324">
        <w:rPr>
          <w:rFonts w:ascii="Courier New" w:hAnsi="Courier New" w:cs="Courier New"/>
          <w:color w:val="FF0000"/>
          <w:sz w:val="22"/>
          <w:szCs w:val="22"/>
        </w:rPr>
        <w:t>i</w:t>
      </w:r>
      <w:r w:rsidRPr="00121324">
        <w:rPr>
          <w:rFonts w:ascii="Courier New" w:hAnsi="Courier New" w:cs="Courier New"/>
          <w:color w:val="FF0000"/>
          <w:sz w:val="22"/>
          <w:szCs w:val="22"/>
        </w:rPr>
        <w:t>alPopulation</w:t>
      </w:r>
      <w:proofErr w:type="spellEnd"/>
      <w:proofErr w:type="gram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rsidR="002B7512">
        <w:t>(</w:t>
      </w:r>
      <w:proofErr w:type="spellStart"/>
      <w:r w:rsidR="002B7512">
        <w:t>i</w:t>
      </w:r>
      <w:proofErr w:type="spellEnd"/>
      <w:r w:rsidR="002B7512">
        <w:t xml:space="preserve">) </w:t>
      </w:r>
      <w:r>
        <w:t xml:space="preserve">If there is a source term (i.e., an association reaction), MESMER will automatically set its initial population to 1.0. </w:t>
      </w:r>
      <w:r w:rsidR="002B7512">
        <w:t xml:space="preserve">(ii) </w:t>
      </w:r>
      <w:r>
        <w:t xml:space="preserve">If there is more than one source term, MESMER will set the population of the first source term it encountered to 1.0, leaving the populations of the other source terms nil. </w:t>
      </w:r>
      <w:r w:rsidR="002B7512">
        <w:t xml:space="preserve">(iii) </w:t>
      </w:r>
      <w:r>
        <w:t xml:space="preserve">If there is no source term in the system, MESMER will set the population of the first isomer it encountered to 1.0. </w:t>
      </w:r>
      <w:r w:rsidR="002B7512">
        <w:t xml:space="preserve">(iv) </w:t>
      </w:r>
      <w:r>
        <w:t>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25BC222C" w14:textId="104F2408" w:rsidR="00121324" w:rsidRPr="00DA6354" w:rsidRDefault="00F77C82" w:rsidP="00121324">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proofErr w:type="gram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proofErr w:type="gram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5B4CCA">
      <w:pPr>
        <w:pStyle w:val="Heading3"/>
      </w:pPr>
      <w:bookmarkStart w:id="70" w:name="_Ref182864899"/>
      <w:bookmarkStart w:id="71" w:name="_Toc196766813"/>
      <w:proofErr w:type="spellStart"/>
      <w:r>
        <w:t>modelParameters</w:t>
      </w:r>
      <w:bookmarkEnd w:id="70"/>
      <w:bookmarkEnd w:id="71"/>
      <w:proofErr w:type="spellEnd"/>
    </w:p>
    <w:p w14:paraId="6ABD0A1D" w14:textId="77777777" w:rsidR="00F77C82" w:rsidRDefault="00F77C82">
      <w:r>
        <w:t>The tree structure for</w:t>
      </w:r>
      <w:r w:rsidRPr="00121324">
        <w:rPr>
          <w:sz w:val="22"/>
          <w:szCs w:val="22"/>
        </w:rPr>
        <w:t xml:space="preserve"> </w:t>
      </w:r>
      <w:proofErr w:type="spellStart"/>
      <w:proofErr w:type="gramStart"/>
      <w:r w:rsidRPr="00121324">
        <w:rPr>
          <w:rFonts w:ascii="Courier New" w:hAnsi="Courier New" w:cs="Courier New"/>
          <w:color w:val="FF0000"/>
          <w:sz w:val="22"/>
          <w:szCs w:val="22"/>
        </w:rPr>
        <w:t>me:modelParameters</w:t>
      </w:r>
      <w:proofErr w:type="spellEnd"/>
      <w:proofErr w:type="gramEnd"/>
      <w:r w:rsidRPr="00121324">
        <w:rPr>
          <w:sz w:val="22"/>
          <w:szCs w:val="22"/>
        </w:rPr>
        <w:t xml:space="preserve"> </w:t>
      </w:r>
      <w:r>
        <w:t>includes the following elements:</w:t>
      </w:r>
    </w:p>
    <w:p w14:paraId="7139FB7C" w14:textId="366AD63A" w:rsidR="00F77C82" w:rsidRDefault="00F77C82" w:rsidP="007051CE">
      <w:pPr>
        <w:numPr>
          <w:ilvl w:val="0"/>
          <w:numId w:val="10"/>
        </w:numPr>
      </w:pPr>
      <w:proofErr w:type="spellStart"/>
      <w:proofErr w:type="gramStart"/>
      <w:r>
        <w:rPr>
          <w:rFonts w:ascii="Courier New" w:hAnsi="Courier New" w:cs="Courier New"/>
          <w:color w:val="FF0000"/>
        </w:rPr>
        <w:t>me:grainSize</w:t>
      </w:r>
      <w:proofErr w:type="spellEnd"/>
      <w:proofErr w:type="gram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 xml:space="preserve">2 for specification of ZPE.  For a convergent solution of the ME utilizing the exponential down model, the grain size </w:t>
      </w:r>
      <w:commentRangeStart w:id="72"/>
      <w:commentRangeStart w:id="73"/>
      <w:r>
        <w:t>should be smaller</w:t>
      </w:r>
      <w:commentRangeEnd w:id="72"/>
      <w:r w:rsidR="002B7512">
        <w:rPr>
          <w:rStyle w:val="CommentReference"/>
        </w:rPr>
        <w:commentReference w:id="72"/>
      </w:r>
      <w:commentRangeEnd w:id="73"/>
      <w:r w:rsidR="00760111">
        <w:rPr>
          <w:rStyle w:val="CommentReference"/>
        </w:rPr>
        <w:commentReference w:id="73"/>
      </w:r>
      <w:r>
        <w:t xml:space="preserve">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sidRPr="00121324">
        <w:rPr>
          <w:rFonts w:ascii="Courier New" w:hAnsi="Courier New" w:cs="Courier New"/>
          <w:color w:val="FF0000"/>
          <w:sz w:val="22"/>
          <w:szCs w:val="22"/>
        </w:rPr>
        <w:t>modelled</w:t>
      </w:r>
      <w:r>
        <w:t xml:space="preserve"> molecules.</w:t>
      </w:r>
      <w:r w:rsidR="00630A74">
        <w:t xml:space="preserve"> Ideally, preparatory calculations for typical conditions of interest </w:t>
      </w:r>
      <w:r w:rsidR="00630A74">
        <w:t>should be performed</w:t>
      </w:r>
      <w:r w:rsidR="00630A74">
        <w:t xml:space="preserve"> with decreasing grain sizes until the chemically significant eigenvalues have converged, </w:t>
      </w:r>
      <w:r w:rsidR="00760111">
        <w:t>the grain size at this point can then be used for the main calculations.</w:t>
      </w:r>
    </w:p>
    <w:p w14:paraId="1F8B154D" w14:textId="3EB80FE9"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121324">
        <w:rPr>
          <w:rFonts w:ascii="Courier New" w:hAnsi="Courier New" w:cs="Courier New"/>
          <w:color w:val="0000FF"/>
          <w:sz w:val="22"/>
          <w:szCs w:val="22"/>
          <w:lang w:eastAsia="en-GB"/>
        </w:rPr>
        <w:t>&lt;</w:t>
      </w:r>
      <w:proofErr w:type="spellStart"/>
      <w:proofErr w:type="gramStart"/>
      <w:r w:rsidRPr="00121324">
        <w:rPr>
          <w:rFonts w:ascii="Courier New" w:hAnsi="Courier New" w:cs="Courier New"/>
          <w:color w:val="A31515"/>
          <w:sz w:val="22"/>
          <w:szCs w:val="22"/>
          <w:lang w:eastAsia="en-GB"/>
        </w:rPr>
        <w:t>me:automaticallySetMaxEne</w:t>
      </w:r>
      <w:proofErr w:type="spellEnd"/>
      <w:proofErr w:type="gramEnd"/>
      <w:r w:rsidRPr="00121324">
        <w:rPr>
          <w:rFonts w:ascii="Courier New" w:hAnsi="Courier New" w:cs="Courier New"/>
          <w:color w:val="0000FF"/>
          <w:sz w:val="22"/>
          <w:szCs w:val="22"/>
          <w:lang w:eastAsia="en-GB"/>
        </w:rPr>
        <w:t>&gt;</w:t>
      </w:r>
      <w:r w:rsidRPr="00121324">
        <w:rPr>
          <w:rFonts w:ascii="Courier New" w:hAnsi="Courier New" w:cs="Courier New"/>
          <w:sz w:val="22"/>
          <w:szCs w:val="22"/>
          <w:lang w:eastAsia="en-GB"/>
        </w:rPr>
        <w:t>1e-15</w:t>
      </w:r>
      <w:r w:rsidRPr="00121324">
        <w:rPr>
          <w:rFonts w:ascii="Courier New" w:hAnsi="Courier New" w:cs="Courier New"/>
          <w:color w:val="0000FF"/>
          <w:sz w:val="22"/>
          <w:szCs w:val="22"/>
          <w:lang w:eastAsia="en-GB"/>
        </w:rPr>
        <w:t>&lt;/</w:t>
      </w:r>
      <w:r w:rsidRPr="00121324">
        <w:rPr>
          <w:rFonts w:ascii="Courier New" w:hAnsi="Courier New" w:cs="Courier New"/>
          <w:color w:val="A31515"/>
          <w:sz w:val="22"/>
          <w:szCs w:val="22"/>
          <w:lang w:eastAsia="en-GB"/>
        </w:rPr>
        <w:t xml:space="preserve">me: </w:t>
      </w:r>
      <w:proofErr w:type="spellStart"/>
      <w:r w:rsidRPr="00121324">
        <w:rPr>
          <w:rFonts w:ascii="Courier New" w:hAnsi="Courier New" w:cs="Courier New"/>
          <w:color w:val="A31515"/>
          <w:sz w:val="22"/>
          <w:szCs w:val="22"/>
          <w:lang w:eastAsia="en-GB"/>
        </w:rPr>
        <w:t>automaticallySetMaxEne</w:t>
      </w:r>
      <w:proofErr w:type="spellEnd"/>
      <w:r w:rsidRPr="00121324">
        <w:rPr>
          <w:rFonts w:ascii="Courier New" w:hAnsi="Courier New" w:cs="Courier New"/>
          <w:color w:val="0000FF"/>
          <w:sz w:val="22"/>
          <w:szCs w:val="22"/>
          <w:lang w:eastAsia="en-GB"/>
        </w:rPr>
        <w:t>&gt;</w:t>
      </w:r>
      <w:r w:rsidRPr="00121324">
        <w:rPr>
          <w:rFonts w:cs="Times New Roman"/>
          <w:color w:val="000000" w:themeColor="text1"/>
          <w:sz w:val="22"/>
          <w:szCs w:val="22"/>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35F10C23" w:rsidR="00F77C82" w:rsidRDefault="00F77C82" w:rsidP="007051CE">
      <w:pPr>
        <w:numPr>
          <w:ilvl w:val="0"/>
          <w:numId w:val="10"/>
        </w:numPr>
      </w:pPr>
      <w:proofErr w:type="spellStart"/>
      <w:proofErr w:type="gramStart"/>
      <w:r>
        <w:rPr>
          <w:rFonts w:ascii="Courier New" w:hAnsi="Courier New" w:cs="Courier New"/>
          <w:color w:val="FF0000"/>
        </w:rPr>
        <w:t>me:energyAboveTheTopHill</w:t>
      </w:r>
      <w:proofErr w:type="spellEnd"/>
      <w:proofErr w:type="gram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w:t>
      </w:r>
      <w:proofErr w:type="gramStart"/>
      <w:r>
        <w:t>in excess of</w:t>
      </w:r>
      <w:proofErr w:type="gramEnd"/>
      <w:r>
        <w:t xml:space="preserve"> the highest </w:t>
      </w:r>
      <w:r>
        <w:lastRenderedPageBreak/>
        <w:t>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proofErr w:type="gramStart"/>
      <w:r w:rsidR="00C9198A" w:rsidRPr="00121324">
        <w:rPr>
          <w:rFonts w:ascii="Courier New" w:hAnsi="Courier New" w:cs="Courier New"/>
          <w:color w:val="FF0000"/>
          <w:sz w:val="22"/>
          <w:szCs w:val="22"/>
        </w:rPr>
        <w:t>me:energyAboveTheTopHill</w:t>
      </w:r>
      <w:proofErr w:type="spellEnd"/>
      <w:proofErr w:type="gramEnd"/>
      <w:r w:rsidR="00C9198A">
        <w:t xml:space="preserve"> value can be set automatically using the </w:t>
      </w:r>
      <w:proofErr w:type="spellStart"/>
      <w:proofErr w:type="gramStart"/>
      <w:r w:rsidR="00C9198A" w:rsidRPr="00121324">
        <w:rPr>
          <w:rFonts w:ascii="Courier New" w:hAnsi="Courier New" w:cs="Courier New"/>
          <w:color w:val="FF0000"/>
          <w:sz w:val="22"/>
          <w:szCs w:val="22"/>
        </w:rPr>
        <w:t>me:automaticallySetMaxEne</w:t>
      </w:r>
      <w:proofErr w:type="spellEnd"/>
      <w:proofErr w:type="gramEnd"/>
      <w:r w:rsidR="00C9198A">
        <w:t xml:space="preserve"> keyword which is described in section </w:t>
      </w:r>
      <w:r w:rsidR="00C9198A">
        <w:fldChar w:fldCharType="begin"/>
      </w:r>
      <w:r w:rsidR="00C9198A">
        <w:instrText xml:space="preserve"> REF _Ref207708603 \r \h </w:instrText>
      </w:r>
      <w:r w:rsidR="00C9198A">
        <w:fldChar w:fldCharType="separate"/>
      </w:r>
      <w:r w:rsidR="002077F0">
        <w:t>7.3.5</w:t>
      </w:r>
      <w:r w:rsidR="00C9198A">
        <w:fldChar w:fldCharType="end"/>
      </w:r>
      <w:r w:rsidR="00C9198A">
        <w:t>.</w:t>
      </w:r>
    </w:p>
    <w:p w14:paraId="1D3B172D" w14:textId="0DE40401" w:rsidR="004A294C" w:rsidRDefault="00F77C82" w:rsidP="00121324">
      <w:pPr>
        <w:numPr>
          <w:ilvl w:val="0"/>
          <w:numId w:val="10"/>
        </w:numPr>
        <w:spacing w:after="0"/>
      </w:pPr>
      <w:proofErr w:type="spellStart"/>
      <w:proofErr w:type="gramStart"/>
      <w:r>
        <w:rPr>
          <w:rFonts w:ascii="Courier New" w:hAnsi="Courier New" w:cs="Courier New"/>
          <w:color w:val="FF0000"/>
        </w:rPr>
        <w:t>me:maxTemperature</w:t>
      </w:r>
      <w:proofErr w:type="spellEnd"/>
      <w:proofErr w:type="gramEnd"/>
      <w:r>
        <w:t xml:space="preserve"> applies if more than one </w:t>
      </w:r>
      <w:proofErr w:type="spellStart"/>
      <w:proofErr w:type="gramStart"/>
      <w:r w:rsidRPr="00121324">
        <w:rPr>
          <w:rFonts w:ascii="Courier New" w:hAnsi="Courier New" w:cs="Courier New"/>
          <w:color w:val="FF0000"/>
          <w:sz w:val="22"/>
          <w:szCs w:val="22"/>
        </w:rPr>
        <w:t>me:PTpair</w:t>
      </w:r>
      <w:proofErr w:type="spellEnd"/>
      <w:proofErr w:type="gramEnd"/>
      <w:r>
        <w:t xml:space="preserve"> has been specified in </w:t>
      </w:r>
      <w:proofErr w:type="spellStart"/>
      <w:proofErr w:type="gramStart"/>
      <w:r w:rsidRPr="00121324">
        <w:rPr>
          <w:rFonts w:ascii="Courier New" w:hAnsi="Courier New" w:cs="Courier New"/>
          <w:color w:val="FF0000"/>
          <w:sz w:val="22"/>
          <w:szCs w:val="22"/>
        </w:rPr>
        <w:t>me:conditions</w:t>
      </w:r>
      <w:proofErr w:type="spellEnd"/>
      <w:proofErr w:type="gramEnd"/>
      <w:r>
        <w:t xml:space="preserve">.  If </w:t>
      </w:r>
      <w:proofErr w:type="spellStart"/>
      <w:proofErr w:type="gramStart"/>
      <w:r w:rsidRPr="00121324">
        <w:rPr>
          <w:rFonts w:ascii="Courier New" w:hAnsi="Courier New" w:cs="Courier New"/>
          <w:color w:val="FF0000"/>
          <w:sz w:val="22"/>
          <w:szCs w:val="22"/>
        </w:rPr>
        <w:t>me:maxTemperature</w:t>
      </w:r>
      <w:proofErr w:type="spellEnd"/>
      <w:proofErr w:type="gramEnd"/>
      <w:r>
        <w:t xml:space="preserve"> is not specified, then each ME run at a particular </w:t>
      </w:r>
      <w:proofErr w:type="spellStart"/>
      <w:proofErr w:type="gramStart"/>
      <w:r w:rsidRPr="00121324">
        <w:rPr>
          <w:rFonts w:ascii="Courier New" w:hAnsi="Courier New" w:cs="Courier New"/>
          <w:color w:val="FF0000"/>
          <w:sz w:val="22"/>
          <w:szCs w:val="22"/>
        </w:rPr>
        <w:t>me:PTpair</w:t>
      </w:r>
      <w:proofErr w:type="spellEnd"/>
      <w:proofErr w:type="gramEnd"/>
      <w:r>
        <w:t xml:space="preserve"> will use the </w:t>
      </w:r>
      <w:proofErr w:type="spellStart"/>
      <w:proofErr w:type="gramStart"/>
      <w:r w:rsidRPr="00121324">
        <w:rPr>
          <w:rFonts w:ascii="Courier New" w:hAnsi="Courier New" w:cs="Courier New"/>
          <w:color w:val="FF0000"/>
          <w:sz w:val="22"/>
          <w:szCs w:val="22"/>
        </w:rPr>
        <w:t>me:energyAboveTheTopHill</w:t>
      </w:r>
      <w:proofErr w:type="spellEnd"/>
      <w:proofErr w:type="gramEnd"/>
      <w:r>
        <w:t xml:space="preserve"> value to determine the maximum grain energy – i.e., the maximum grain energy will be different at different temperatures.  Using </w:t>
      </w:r>
      <w:proofErr w:type="spellStart"/>
      <w:proofErr w:type="gramStart"/>
      <w:r w:rsidRPr="00121324">
        <w:rPr>
          <w:rFonts w:ascii="Courier New" w:hAnsi="Courier New" w:cs="Courier New"/>
          <w:color w:val="FF0000"/>
          <w:sz w:val="22"/>
          <w:szCs w:val="22"/>
        </w:rPr>
        <w:t>me:maxTemperature</w:t>
      </w:r>
      <w:proofErr w:type="spellEnd"/>
      <w:proofErr w:type="gramEnd"/>
      <w:r>
        <w:t xml:space="preserve"> makes the maximum grain energy at each </w:t>
      </w:r>
      <w:proofErr w:type="spellStart"/>
      <w:proofErr w:type="gramStart"/>
      <w:r w:rsidRPr="00121324">
        <w:rPr>
          <w:rFonts w:ascii="Courier New" w:hAnsi="Courier New" w:cs="Courier New"/>
          <w:color w:val="FF0000"/>
          <w:sz w:val="22"/>
          <w:szCs w:val="22"/>
        </w:rPr>
        <w:t>me:PTpair</w:t>
      </w:r>
      <w:proofErr w:type="spellEnd"/>
      <w:proofErr w:type="gram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proofErr w:type="gramStart"/>
      <w:r w:rsidRPr="00121324">
        <w:rPr>
          <w:rFonts w:ascii="Courier New" w:hAnsi="Courier New" w:cs="Courier New"/>
          <w:color w:val="FF0000"/>
          <w:sz w:val="22"/>
          <w:szCs w:val="22"/>
        </w:rPr>
        <w:t>me:maxTemperature</w:t>
      </w:r>
      <w:proofErr w:type="spellEnd"/>
      <w:proofErr w:type="gramEnd"/>
      <w:r>
        <w:t xml:space="preserve"> regardless of the temperature specified in the </w:t>
      </w:r>
      <w:proofErr w:type="spellStart"/>
      <w:proofErr w:type="gramStart"/>
      <w:r w:rsidRPr="00121324">
        <w:rPr>
          <w:rFonts w:ascii="Courier New" w:hAnsi="Courier New" w:cs="Courier New"/>
          <w:color w:val="FF0000"/>
          <w:sz w:val="22"/>
          <w:szCs w:val="22"/>
        </w:rPr>
        <w:t>me:PTpair</w:t>
      </w:r>
      <w:proofErr w:type="spellEnd"/>
      <w:proofErr w:type="gramEnd"/>
      <w:r>
        <w:t xml:space="preserve">. </w:t>
      </w:r>
    </w:p>
    <w:p w14:paraId="7F7A6510" w14:textId="77777777" w:rsidR="00121324" w:rsidRDefault="00121324" w:rsidP="00121324">
      <w:pPr>
        <w:spacing w:after="0"/>
      </w:pPr>
    </w:p>
    <w:p w14:paraId="7EF4EB51" w14:textId="42B81046" w:rsidR="00F77C82" w:rsidRDefault="00F77C82" w:rsidP="005B4CCA">
      <w:pPr>
        <w:pStyle w:val="Heading3"/>
      </w:pPr>
      <w:bookmarkStart w:id="74" w:name="_Ref207708603"/>
      <w:bookmarkStart w:id="75" w:name="_Toc196766814"/>
      <w:r>
        <w:t>control</w:t>
      </w:r>
      <w:bookmarkEnd w:id="74"/>
      <w:bookmarkEnd w:id="75"/>
    </w:p>
    <w:p w14:paraId="14F477B1" w14:textId="77777777" w:rsidR="00F77C82" w:rsidRDefault="00F77C82">
      <w:r>
        <w:t xml:space="preserve">The tree structure for </w:t>
      </w:r>
      <w:proofErr w:type="spellStart"/>
      <w:proofErr w:type="gramStart"/>
      <w:r w:rsidRPr="00121324">
        <w:rPr>
          <w:rFonts w:ascii="Courier New" w:hAnsi="Courier New" w:cs="Courier New"/>
          <w:color w:val="FF0000"/>
          <w:sz w:val="22"/>
          <w:szCs w:val="22"/>
        </w:rPr>
        <w:t>me:control</w:t>
      </w:r>
      <w:proofErr w:type="spellEnd"/>
      <w:proofErr w:type="gram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proofErr w:type="gramStart"/>
      <w:r>
        <w:rPr>
          <w:rFonts w:ascii="Courier New" w:hAnsi="Courier New" w:cs="Courier New"/>
          <w:color w:val="FF0000"/>
        </w:rPr>
        <w:t>me:calculateRateCoefficientsOnly</w:t>
      </w:r>
      <w:proofErr w:type="spellEnd"/>
      <w:proofErr w:type="gram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proofErr w:type="gramStart"/>
      <w:r w:rsidR="00FD5F1A">
        <w:rPr>
          <w:rFonts w:ascii="Courier New" w:hAnsi="Courier New" w:cs="Courier New"/>
          <w:color w:val="FF0000"/>
        </w:rPr>
        <w:t>me:eigenvalues</w:t>
      </w:r>
      <w:proofErr w:type="spellEnd"/>
      <w:proofErr w:type="gram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121324">
        <w:rPr>
          <w:rFonts w:ascii="Courier New" w:hAnsi="Courier New" w:cs="Courier New"/>
          <w:color w:val="0000FF"/>
          <w:sz w:val="22"/>
          <w:szCs w:val="22"/>
          <w:lang w:eastAsia="en-GB"/>
        </w:rPr>
        <w:t>&lt;</w:t>
      </w:r>
      <w:proofErr w:type="spellStart"/>
      <w:proofErr w:type="gramStart"/>
      <w:r w:rsidR="0024684A" w:rsidRPr="00121324">
        <w:rPr>
          <w:rFonts w:ascii="Courier New" w:hAnsi="Courier New" w:cs="Courier New"/>
          <w:color w:val="A31515"/>
          <w:sz w:val="22"/>
          <w:szCs w:val="22"/>
          <w:lang w:eastAsia="en-GB"/>
        </w:rPr>
        <w:t>me:eigenvalues</w:t>
      </w:r>
      <w:proofErr w:type="spellEnd"/>
      <w:proofErr w:type="gramEnd"/>
      <w:r w:rsidR="0024684A" w:rsidRPr="00121324">
        <w:rPr>
          <w:rFonts w:ascii="Courier New" w:hAnsi="Courier New" w:cs="Courier New"/>
          <w:color w:val="0000FF"/>
          <w:sz w:val="22"/>
          <w:szCs w:val="22"/>
          <w:lang w:eastAsia="en-GB"/>
        </w:rPr>
        <w:t>&gt;</w:t>
      </w:r>
      <w:r w:rsidR="0024684A" w:rsidRPr="00121324">
        <w:rPr>
          <w:rFonts w:ascii="Courier New" w:hAnsi="Courier New" w:cs="Courier New"/>
          <w:color w:val="A31515"/>
          <w:sz w:val="22"/>
          <w:szCs w:val="22"/>
          <w:lang w:eastAsia="en-GB"/>
        </w:rPr>
        <w:t>10</w:t>
      </w:r>
      <w:r w:rsidR="0024684A" w:rsidRPr="00121324">
        <w:rPr>
          <w:rFonts w:ascii="Courier New" w:hAnsi="Courier New" w:cs="Courier New"/>
          <w:color w:val="0000FF"/>
          <w:sz w:val="22"/>
          <w:szCs w:val="22"/>
          <w:lang w:eastAsia="en-GB"/>
        </w:rPr>
        <w:t>&lt;/</w:t>
      </w:r>
      <w:proofErr w:type="spellStart"/>
      <w:proofErr w:type="gramStart"/>
      <w:r w:rsidR="0024684A" w:rsidRPr="00121324">
        <w:rPr>
          <w:rFonts w:ascii="Courier New" w:hAnsi="Courier New" w:cs="Courier New"/>
          <w:color w:val="A31515"/>
          <w:sz w:val="22"/>
          <w:szCs w:val="22"/>
          <w:lang w:eastAsia="en-GB"/>
        </w:rPr>
        <w:t>me:eigenvalues</w:t>
      </w:r>
      <w:proofErr w:type="spellEnd"/>
      <w:proofErr w:type="gramEnd"/>
      <w:r w:rsidR="0024684A" w:rsidRPr="00121324">
        <w:rPr>
          <w:rFonts w:ascii="Courier New" w:hAnsi="Courier New" w:cs="Courier New"/>
          <w:color w:val="0000FF"/>
          <w:sz w:val="22"/>
          <w:szCs w:val="22"/>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121324">
        <w:rPr>
          <w:rFonts w:ascii="Courier New" w:hAnsi="Courier New" w:cs="Courier New"/>
          <w:sz w:val="22"/>
          <w:szCs w:val="22"/>
          <w:lang w:eastAsia="en-GB"/>
        </w:rPr>
        <w:t>ngrn</w:t>
      </w:r>
      <w:proofErr w:type="spellEnd"/>
      <w:r w:rsidR="001623AB">
        <w:t xml:space="preserve"> to </w:t>
      </w:r>
      <w:proofErr w:type="spellStart"/>
      <w:r w:rsidR="001623AB" w:rsidRPr="00121324">
        <w:rPr>
          <w:rFonts w:ascii="Courier New" w:hAnsi="Courier New" w:cs="Courier New"/>
          <w:sz w:val="22"/>
          <w:szCs w:val="22"/>
          <w:lang w:eastAsia="en-GB"/>
        </w:rPr>
        <w:t>ngrn</w:t>
      </w:r>
      <w:proofErr w:type="spellEnd"/>
      <w:r w:rsidR="001623AB" w:rsidRPr="00121324">
        <w:rPr>
          <w:rFonts w:ascii="Courier New" w:hAnsi="Courier New" w:cs="Courier New"/>
          <w:sz w:val="22"/>
          <w:szCs w:val="22"/>
          <w:lang w:eastAsia="en-GB"/>
        </w:rPr>
        <w:t>–10</w:t>
      </w:r>
      <w:r>
        <w:t xml:space="preserve"> will be printed. </w:t>
      </w:r>
      <w:r w:rsidR="001623AB">
        <w:t>The specification,</w:t>
      </w:r>
      <w:r>
        <w:t xml:space="preserve"> </w:t>
      </w:r>
      <w:r w:rsidR="0024684A" w:rsidRPr="00121324">
        <w:rPr>
          <w:rFonts w:ascii="Courier New" w:hAnsi="Courier New" w:cs="Courier New"/>
          <w:color w:val="0000FF"/>
          <w:sz w:val="22"/>
          <w:szCs w:val="22"/>
          <w:lang w:eastAsia="en-GB"/>
        </w:rPr>
        <w:t>&lt;</w:t>
      </w:r>
      <w:proofErr w:type="spellStart"/>
      <w:proofErr w:type="gramStart"/>
      <w:r w:rsidR="0024684A" w:rsidRPr="00121324">
        <w:rPr>
          <w:rFonts w:ascii="Courier New" w:hAnsi="Courier New" w:cs="Courier New"/>
          <w:color w:val="A31515"/>
          <w:sz w:val="22"/>
          <w:szCs w:val="22"/>
          <w:lang w:eastAsia="en-GB"/>
        </w:rPr>
        <w:t>me:eigenvalues</w:t>
      </w:r>
      <w:proofErr w:type="spellEnd"/>
      <w:proofErr w:type="gramEnd"/>
      <w:r w:rsidR="0024684A" w:rsidRPr="00121324">
        <w:rPr>
          <w:rFonts w:ascii="Courier New" w:hAnsi="Courier New" w:cs="Courier New"/>
          <w:color w:val="0000FF"/>
          <w:sz w:val="22"/>
          <w:szCs w:val="22"/>
          <w:lang w:eastAsia="en-GB"/>
        </w:rPr>
        <w:t>&gt;</w:t>
      </w:r>
      <w:r w:rsidR="001623AB" w:rsidRPr="00121324">
        <w:rPr>
          <w:rFonts w:ascii="Courier New" w:hAnsi="Courier New" w:cs="Courier New"/>
          <w:color w:val="A31515"/>
          <w:sz w:val="22"/>
          <w:szCs w:val="22"/>
          <w:lang w:eastAsia="en-GB"/>
        </w:rPr>
        <w:t>a</w:t>
      </w:r>
      <w:r w:rsidR="0024684A" w:rsidRPr="00121324">
        <w:rPr>
          <w:rFonts w:ascii="Courier New" w:hAnsi="Courier New" w:cs="Courier New"/>
          <w:color w:val="A31515"/>
          <w:sz w:val="22"/>
          <w:szCs w:val="22"/>
          <w:lang w:eastAsia="en-GB"/>
        </w:rPr>
        <w:t>ll</w:t>
      </w:r>
      <w:r w:rsidR="0024684A" w:rsidRPr="00121324">
        <w:rPr>
          <w:rFonts w:ascii="Courier New" w:hAnsi="Courier New" w:cs="Courier New"/>
          <w:color w:val="0000FF"/>
          <w:sz w:val="22"/>
          <w:szCs w:val="22"/>
          <w:lang w:eastAsia="en-GB"/>
        </w:rPr>
        <w:t>&lt;/</w:t>
      </w:r>
      <w:proofErr w:type="spellStart"/>
      <w:proofErr w:type="gramStart"/>
      <w:r w:rsidR="0024684A" w:rsidRPr="00121324">
        <w:rPr>
          <w:rFonts w:ascii="Courier New" w:hAnsi="Courier New" w:cs="Courier New"/>
          <w:color w:val="A31515"/>
          <w:sz w:val="22"/>
          <w:szCs w:val="22"/>
          <w:lang w:eastAsia="en-GB"/>
        </w:rPr>
        <w:t>me:eigenvalues</w:t>
      </w:r>
      <w:proofErr w:type="spellEnd"/>
      <w:proofErr w:type="gramEnd"/>
      <w:r w:rsidR="0024684A" w:rsidRPr="00121324">
        <w:rPr>
          <w:rFonts w:ascii="Courier New" w:hAnsi="Courier New" w:cs="Courier New"/>
          <w:color w:val="0000FF"/>
          <w:sz w:val="22"/>
          <w:szCs w:val="22"/>
          <w:lang w:eastAsia="en-GB"/>
        </w:rPr>
        <w:t>&gt;</w:t>
      </w:r>
      <w:r w:rsidR="0024684A">
        <w:rPr>
          <w:rFonts w:ascii="Courier New" w:hAnsi="Courier New" w:cs="Courier New"/>
          <w:color w:val="A31515"/>
          <w:sz w:val="19"/>
          <w:szCs w:val="19"/>
          <w:lang w:eastAsia="en-GB"/>
        </w:rPr>
        <w:t xml:space="preserve"> </w:t>
      </w:r>
      <w:r>
        <w:t xml:space="preserve">indicates that </w:t>
      </w:r>
      <w:proofErr w:type="gramStart"/>
      <w:r>
        <w:t>all of</w:t>
      </w:r>
      <w:proofErr w:type="gramEnd"/>
      <w:r>
        <w:t xml:space="preserve"> the eigenvalues should be printed.</w:t>
      </w:r>
    </w:p>
    <w:p w14:paraId="08753D09" w14:textId="69C90316" w:rsidR="00F77C82" w:rsidRDefault="00F77C82" w:rsidP="007051CE">
      <w:pPr>
        <w:numPr>
          <w:ilvl w:val="0"/>
          <w:numId w:val="8"/>
        </w:numPr>
      </w:pPr>
      <w:proofErr w:type="spellStart"/>
      <w:proofErr w:type="gramStart"/>
      <w:r>
        <w:rPr>
          <w:rFonts w:ascii="Courier New" w:hAnsi="Courier New" w:cs="Courier New"/>
          <w:color w:val="FF0000"/>
        </w:rPr>
        <w:lastRenderedPageBreak/>
        <w:t>me:calcMethod</w:t>
      </w:r>
      <w:proofErr w:type="spellEnd"/>
      <w:proofErr w:type="gram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w:r w:rsidR="00A200E0">
        <w:t xml:space="preserve"> a grid search calculation might be </w:t>
      </w:r>
      <w:proofErr w:type="gramStart"/>
      <w:r w:rsidR="00A200E0">
        <w:t>performed</w:t>
      </w:r>
      <w:proofErr w:type="gramEnd"/>
      <w:r w:rsidR="00A200E0">
        <w:t xml:space="preserve"> and this is specified as </w:t>
      </w:r>
      <w:r w:rsidR="00E270D3" w:rsidRPr="00B23036">
        <w:rPr>
          <w:rFonts w:ascii="Courier New" w:hAnsi="Courier New" w:cs="Courier New"/>
          <w:bCs/>
          <w:color w:val="0000FF"/>
          <w:sz w:val="22"/>
          <w:szCs w:val="22"/>
        </w:rPr>
        <w:t>&lt;</w:t>
      </w:r>
      <w:proofErr w:type="spellStart"/>
      <w:proofErr w:type="gramStart"/>
      <w:r w:rsidR="00E270D3" w:rsidRPr="00B23036">
        <w:rPr>
          <w:rFonts w:ascii="Courier New" w:hAnsi="Courier New" w:cs="Courier New"/>
          <w:color w:val="A31515"/>
          <w:sz w:val="22"/>
          <w:szCs w:val="22"/>
          <w:lang w:eastAsia="en-GB"/>
        </w:rPr>
        <w:t>me:calcMethod</w:t>
      </w:r>
      <w:proofErr w:type="spellEnd"/>
      <w:proofErr w:type="gramEnd"/>
      <w:r w:rsidR="00E270D3" w:rsidRPr="00B23036">
        <w:rPr>
          <w:rFonts w:ascii="Courier New" w:hAnsi="Courier New" w:cs="Courier New"/>
          <w:bCs/>
          <w:color w:val="0000FF"/>
          <w:sz w:val="22"/>
          <w:szCs w:val="22"/>
        </w:rPr>
        <w:t xml:space="preserve">&gt; </w:t>
      </w:r>
      <w:proofErr w:type="spellStart"/>
      <w:r w:rsidR="00E270D3" w:rsidRPr="00B23036">
        <w:rPr>
          <w:rFonts w:ascii="Courier New" w:hAnsi="Courier New" w:cs="Courier New"/>
          <w:bCs/>
          <w:color w:val="FF0000"/>
          <w:sz w:val="22"/>
          <w:szCs w:val="22"/>
        </w:rPr>
        <w:t>gridSearch</w:t>
      </w:r>
      <w:proofErr w:type="spellEnd"/>
      <w:r w:rsidR="00E270D3" w:rsidRPr="00B23036">
        <w:rPr>
          <w:rFonts w:ascii="Courier New" w:hAnsi="Courier New" w:cs="Courier New"/>
          <w:bCs/>
          <w:color w:val="0000FF"/>
          <w:sz w:val="22"/>
          <w:szCs w:val="22"/>
        </w:rPr>
        <w:t xml:space="preserve"> &lt;/</w:t>
      </w:r>
      <w:proofErr w:type="spellStart"/>
      <w:proofErr w:type="gramStart"/>
      <w:r w:rsidR="00E270D3" w:rsidRPr="00B23036">
        <w:rPr>
          <w:rFonts w:ascii="Courier New" w:hAnsi="Courier New" w:cs="Courier New"/>
          <w:color w:val="A31515"/>
          <w:sz w:val="22"/>
          <w:szCs w:val="22"/>
          <w:lang w:eastAsia="en-GB"/>
        </w:rPr>
        <w:t>me:calcMethod</w:t>
      </w:r>
      <w:proofErr w:type="spellEnd"/>
      <w:proofErr w:type="gramEnd"/>
      <w:r w:rsidR="00E270D3" w:rsidRPr="00B23036">
        <w:rPr>
          <w:rFonts w:ascii="Courier New" w:hAnsi="Courier New" w:cs="Courier New"/>
          <w:bCs/>
          <w:color w:val="0000FF"/>
          <w:sz w:val="22"/>
          <w:szCs w:val="22"/>
        </w:rPr>
        <w:t xml:space="preserve"> &gt;</w:t>
      </w:r>
      <w:r w:rsidR="00E270D3" w:rsidRPr="009A350A">
        <w:rPr>
          <w:bCs/>
        </w:rPr>
        <w:t xml:space="preserve"> </w:t>
      </w:r>
      <w:r w:rsidR="00E270D3" w:rsidRPr="009A350A">
        <w:rPr>
          <w:bCs/>
          <w:szCs w:val="24"/>
        </w:rPr>
        <w:t xml:space="preserve">in the </w:t>
      </w:r>
      <w:r w:rsidR="00E270D3" w:rsidRPr="00B23036">
        <w:rPr>
          <w:rFonts w:ascii="Courier New" w:hAnsi="Courier New" w:cs="Courier New"/>
          <w:bCs/>
          <w:color w:val="0000FF"/>
          <w:sz w:val="22"/>
          <w:szCs w:val="22"/>
        </w:rPr>
        <w:t>&lt;</w:t>
      </w:r>
      <w:proofErr w:type="spellStart"/>
      <w:proofErr w:type="gramStart"/>
      <w:r w:rsidR="00E270D3" w:rsidRPr="00B23036">
        <w:rPr>
          <w:rFonts w:ascii="Courier New" w:hAnsi="Courier New" w:cs="Courier New"/>
          <w:color w:val="A31515"/>
          <w:sz w:val="22"/>
          <w:szCs w:val="22"/>
          <w:lang w:eastAsia="en-GB"/>
        </w:rPr>
        <w:t>me:control</w:t>
      </w:r>
      <w:proofErr w:type="spellEnd"/>
      <w:proofErr w:type="gramEnd"/>
      <w:r w:rsidR="00E270D3" w:rsidRPr="00B23036">
        <w:rPr>
          <w:rFonts w:ascii="Courier New" w:hAnsi="Courier New" w:cs="Courier New"/>
          <w:bCs/>
          <w:color w:val="0000FF"/>
          <w:sz w:val="22"/>
          <w:szCs w:val="22"/>
        </w:rPr>
        <w:t>&gt;&lt;/</w:t>
      </w:r>
      <w:proofErr w:type="spellStart"/>
      <w:proofErr w:type="gramStart"/>
      <w:r w:rsidR="00E270D3" w:rsidRPr="00B23036">
        <w:rPr>
          <w:rFonts w:ascii="Courier New" w:hAnsi="Courier New" w:cs="Courier New"/>
          <w:color w:val="A31515"/>
          <w:sz w:val="22"/>
          <w:szCs w:val="22"/>
          <w:lang w:eastAsia="en-GB"/>
        </w:rPr>
        <w:t>me:control</w:t>
      </w:r>
      <w:proofErr w:type="spellEnd"/>
      <w:r w:rsidR="00E270D3" w:rsidRPr="00B23036">
        <w:rPr>
          <w:rFonts w:ascii="Courier New" w:hAnsi="Courier New" w:cs="Courier New"/>
          <w:bCs/>
          <w:color w:val="0000FF"/>
          <w:sz w:val="22"/>
          <w:szCs w:val="22"/>
        </w:rPr>
        <w:t>&gt;</w:t>
      </w:r>
      <w:r w:rsidR="00E270D3">
        <w:t xml:space="preserve">  section</w:t>
      </w:r>
      <w:proofErr w:type="gramEnd"/>
      <w:r w:rsidR="00E270D3">
        <w:t>.</w:t>
      </w:r>
      <w:r w:rsidR="00A200E0">
        <w:t xml:space="preserve">  </w:t>
      </w:r>
      <w:r>
        <w:t>The present type of allowed calculation</w:t>
      </w:r>
      <w:r w:rsidR="00A200E0">
        <w:t>s</w:t>
      </w:r>
      <w:r>
        <w:t xml:space="preserve"> </w:t>
      </w:r>
      <w:proofErr w:type="gramStart"/>
      <w:r>
        <w:t>are</w:t>
      </w:r>
      <w:proofErr w:type="gramEnd"/>
      <w:r>
        <w:t>:</w:t>
      </w:r>
    </w:p>
    <w:p w14:paraId="14B342F8" w14:textId="77777777" w:rsidR="00F77C82" w:rsidRDefault="00F77C82" w:rsidP="007051CE">
      <w:pPr>
        <w:numPr>
          <w:ilvl w:val="1"/>
          <w:numId w:val="8"/>
        </w:numPr>
      </w:pPr>
      <w:proofErr w:type="spellStart"/>
      <w:r>
        <w:rPr>
          <w:rFonts w:ascii="Courier New" w:hAnsi="Courier New" w:cs="Courier New"/>
          <w:color w:val="FF0000"/>
        </w:rPr>
        <w:t>simpleCalc</w:t>
      </w:r>
      <w:proofErr w:type="spellEnd"/>
      <w:r>
        <w:t xml:space="preserve">: the </w:t>
      </w:r>
      <w:proofErr w:type="gramStart"/>
      <w:r>
        <w:t>default, and</w:t>
      </w:r>
      <w:proofErr w:type="gramEnd"/>
      <w:r>
        <w:t xml:space="preserve">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w:t>
      </w:r>
      <w:proofErr w:type="gramStart"/>
      <w:r w:rsidR="00386A56">
        <w:t xml:space="preserve">optimizing  </w:t>
      </w:r>
      <w:r>
        <w:t>parameters</w:t>
      </w:r>
      <w:proofErr w:type="gramEnd"/>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xml:space="preserve">: analyses the ME model in terms of the sensitivity of the calculated outputs in terms of the variance of a set </w:t>
      </w:r>
      <w:proofErr w:type="gramStart"/>
      <w:r>
        <w:t>of  specified</w:t>
      </w:r>
      <w:proofErr w:type="gramEnd"/>
      <w:r>
        <w:t xml:space="preserve"> parameters.</w:t>
      </w:r>
      <w:r w:rsidR="00CC06FF">
        <w:rPr>
          <w:rFonts w:ascii="Courier New" w:hAnsi="Courier New" w:cs="Courier New"/>
          <w:color w:val="FF0000"/>
        </w:rPr>
        <w:t xml:space="preserve"> </w:t>
      </w:r>
    </w:p>
    <w:p w14:paraId="7DB0C70B" w14:textId="75351C4E" w:rsidR="00F77C82" w:rsidRDefault="00F77C82" w:rsidP="007051CE">
      <w:pPr>
        <w:numPr>
          <w:ilvl w:val="0"/>
          <w:numId w:val="8"/>
        </w:numPr>
      </w:pPr>
      <w:proofErr w:type="spellStart"/>
      <w:proofErr w:type="gramStart"/>
      <w:r>
        <w:rPr>
          <w:rFonts w:ascii="Courier New" w:hAnsi="Courier New" w:cs="Courier New"/>
          <w:color w:val="FF0000"/>
        </w:rPr>
        <w:t>me:printCellDOS</w:t>
      </w:r>
      <w:proofErr w:type="spellEnd"/>
      <w:proofErr w:type="gramEnd"/>
      <w:r>
        <w:t xml:space="preserve">, which prints out the cell DOS </w:t>
      </w:r>
      <w:r w:rsidR="002B7512">
        <w:t xml:space="preserve">(density of states) </w:t>
      </w:r>
      <w:r>
        <w:t>for the wells in the ME system</w:t>
      </w:r>
    </w:p>
    <w:p w14:paraId="01D0E60A" w14:textId="77777777" w:rsidR="00F77C82" w:rsidRDefault="00F77C82" w:rsidP="007051CE">
      <w:pPr>
        <w:numPr>
          <w:ilvl w:val="0"/>
          <w:numId w:val="8"/>
        </w:numPr>
      </w:pPr>
      <w:proofErr w:type="spellStart"/>
      <w:proofErr w:type="gramStart"/>
      <w:r>
        <w:rPr>
          <w:rFonts w:ascii="Courier New" w:hAnsi="Courier New" w:cs="Courier New"/>
          <w:color w:val="FF0000"/>
        </w:rPr>
        <w:t>me:printCellTransitionStateFlux</w:t>
      </w:r>
      <w:proofErr w:type="spellEnd"/>
      <w:proofErr w:type="gramEnd"/>
      <w:r>
        <w:t>, which prints out cell transition state fluxes.</w:t>
      </w:r>
    </w:p>
    <w:p w14:paraId="4615B69E" w14:textId="77777777" w:rsidR="00F77C82" w:rsidRDefault="00F77C82" w:rsidP="007051CE">
      <w:pPr>
        <w:numPr>
          <w:ilvl w:val="0"/>
          <w:numId w:val="8"/>
        </w:numPr>
      </w:pPr>
      <w:proofErr w:type="spellStart"/>
      <w:proofErr w:type="gramStart"/>
      <w:r>
        <w:rPr>
          <w:rFonts w:ascii="Courier New" w:hAnsi="Courier New" w:cs="Courier New"/>
          <w:color w:val="FF0000"/>
        </w:rPr>
        <w:lastRenderedPageBreak/>
        <w:t>me:printReactionOperatorColumnSums</w:t>
      </w:r>
      <w:proofErr w:type="spellEnd"/>
      <w:proofErr w:type="gramEnd"/>
      <w:r>
        <w:t>, which prints column sums of the full, normalized collision operator.</w:t>
      </w:r>
    </w:p>
    <w:p w14:paraId="4A0BB2F4" w14:textId="77777777" w:rsidR="00F77C82" w:rsidRDefault="00F77C82" w:rsidP="007051CE">
      <w:pPr>
        <w:numPr>
          <w:ilvl w:val="0"/>
          <w:numId w:val="8"/>
        </w:numPr>
      </w:pPr>
      <w:proofErr w:type="spellStart"/>
      <w:proofErr w:type="gramStart"/>
      <w:r>
        <w:rPr>
          <w:rFonts w:ascii="Courier New" w:hAnsi="Courier New" w:cs="Courier New"/>
          <w:color w:val="FF0000"/>
        </w:rPr>
        <w:t>me:printGrainBoltzmann</w:t>
      </w:r>
      <w:proofErr w:type="spellEnd"/>
      <w:proofErr w:type="gramEnd"/>
      <w:r>
        <w:t>, which prints out the normalized equilibrium grain population of all wells in the ME system.</w:t>
      </w:r>
    </w:p>
    <w:p w14:paraId="3DDD062B" w14:textId="77777777" w:rsidR="00F77C82" w:rsidRDefault="00F77C82" w:rsidP="007051CE">
      <w:pPr>
        <w:numPr>
          <w:ilvl w:val="0"/>
          <w:numId w:val="8"/>
        </w:numPr>
      </w:pPr>
      <w:proofErr w:type="spellStart"/>
      <w:proofErr w:type="gramStart"/>
      <w:r>
        <w:rPr>
          <w:rFonts w:ascii="Courier New" w:hAnsi="Courier New" w:cs="Courier New"/>
          <w:color w:val="FF0000"/>
        </w:rPr>
        <w:t>me:printGrainDOS</w:t>
      </w:r>
      <w:proofErr w:type="spellEnd"/>
      <w:proofErr w:type="gramEnd"/>
      <w:r>
        <w:t>, which prints out the grain DOS for the wells in the ME system</w:t>
      </w:r>
    </w:p>
    <w:p w14:paraId="63427D0E" w14:textId="77777777" w:rsidR="00F77C82" w:rsidRDefault="00F77C82" w:rsidP="007051CE">
      <w:pPr>
        <w:numPr>
          <w:ilvl w:val="0"/>
          <w:numId w:val="8"/>
        </w:numPr>
      </w:pPr>
      <w:proofErr w:type="spellStart"/>
      <w:proofErr w:type="gramStart"/>
      <w:r>
        <w:rPr>
          <w:rFonts w:ascii="Courier New" w:hAnsi="Courier New" w:cs="Courier New"/>
          <w:color w:val="FF0000"/>
        </w:rPr>
        <w:t>me:printGrainkbE</w:t>
      </w:r>
      <w:proofErr w:type="spellEnd"/>
      <w:proofErr w:type="gram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proofErr w:type="gramStart"/>
      <w:r>
        <w:rPr>
          <w:rFonts w:ascii="Courier New" w:hAnsi="Courier New" w:cs="Courier New"/>
          <w:color w:val="FF0000"/>
        </w:rPr>
        <w:t>me:printGrainkfE</w:t>
      </w:r>
      <w:proofErr w:type="spellEnd"/>
      <w:proofErr w:type="gram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proofErr w:type="gramStart"/>
      <w:r>
        <w:rPr>
          <w:rFonts w:ascii="Courier New" w:hAnsi="Courier New" w:cs="Courier New"/>
          <w:color w:val="FF0000"/>
        </w:rPr>
        <w:t>me:printTSsos</w:t>
      </w:r>
      <w:proofErr w:type="spellEnd"/>
      <w:proofErr w:type="gramEnd"/>
      <w:r>
        <w:t xml:space="preserve">, which prints the sum of states, </w:t>
      </w:r>
      <w:r>
        <w:rPr>
          <w:i/>
        </w:rPr>
        <w:t>N(E)</w:t>
      </w:r>
      <w:r>
        <w:t xml:space="preserve"> at the TS for reactions specified in </w:t>
      </w:r>
      <w:proofErr w:type="spellStart"/>
      <w:r w:rsidRPr="00B23036">
        <w:rPr>
          <w:rFonts w:ascii="Courier New" w:hAnsi="Courier New" w:cs="Courier New"/>
          <w:color w:val="FF0000"/>
          <w:sz w:val="22"/>
          <w:szCs w:val="22"/>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305B116" w:rsidR="00F77C82" w:rsidRDefault="00F77C82" w:rsidP="007051CE">
      <w:pPr>
        <w:numPr>
          <w:ilvl w:val="0"/>
          <w:numId w:val="8"/>
        </w:numPr>
      </w:pPr>
      <w:proofErr w:type="spellStart"/>
      <w:proofErr w:type="gramStart"/>
      <w:r>
        <w:rPr>
          <w:rFonts w:ascii="Courier New" w:hAnsi="Courier New" w:cs="Courier New"/>
          <w:color w:val="FF0000"/>
        </w:rPr>
        <w:t>me:printGrainedSpeciesProfile</w:t>
      </w:r>
      <w:proofErr w:type="spellEnd"/>
      <w:proofErr w:type="gram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r w:rsidR="006B7D6D">
        <w:t>self</w:t>
      </w:r>
      <w:r w:rsidR="00B23036">
        <w:t>-</w:t>
      </w:r>
      <w:r w:rsidR="00E94CBF">
        <w:t>association</w:t>
      </w:r>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proofErr w:type="gramStart"/>
      <w:r>
        <w:rPr>
          <w:rFonts w:ascii="Courier New" w:hAnsi="Courier New" w:cs="Courier New"/>
          <w:color w:val="FF0000"/>
        </w:rPr>
        <w:t>me:printGrainTransitionStateFlux</w:t>
      </w:r>
      <w:proofErr w:type="spellEnd"/>
      <w:proofErr w:type="gramEnd"/>
      <w:r>
        <w:t>, which prints out grained transition state fluxes.</w:t>
      </w:r>
    </w:p>
    <w:p w14:paraId="2A799AD5" w14:textId="77777777" w:rsidR="00F77C82" w:rsidRDefault="00F77C82" w:rsidP="007051CE">
      <w:pPr>
        <w:numPr>
          <w:ilvl w:val="0"/>
          <w:numId w:val="8"/>
        </w:numPr>
      </w:pPr>
      <w:proofErr w:type="spellStart"/>
      <w:proofErr w:type="gramStart"/>
      <w:r>
        <w:rPr>
          <w:rFonts w:ascii="Courier New" w:hAnsi="Courier New" w:cs="Courier New"/>
          <w:color w:val="FF0000"/>
        </w:rPr>
        <w:t>me:printReactionOperatorSize</w:t>
      </w:r>
      <w:proofErr w:type="spellEnd"/>
      <w:proofErr w:type="gram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proofErr w:type="gramStart"/>
      <w:r>
        <w:rPr>
          <w:rFonts w:ascii="Courier New" w:hAnsi="Courier New" w:cs="Courier New"/>
          <w:color w:val="FF0000"/>
        </w:rPr>
        <w:lastRenderedPageBreak/>
        <w:t>me:printSpeciesProfile</w:t>
      </w:r>
      <w:proofErr w:type="spellEnd"/>
      <w:proofErr w:type="gram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5583A4AE" w:rsidR="00471E19" w:rsidRDefault="00EA0239" w:rsidP="007051CE">
      <w:pPr>
        <w:numPr>
          <w:ilvl w:val="0"/>
          <w:numId w:val="8"/>
        </w:numPr>
      </w:pPr>
      <w:proofErr w:type="spellStart"/>
      <w:proofErr w:type="gramStart"/>
      <w:r w:rsidRPr="00EA0239">
        <w:rPr>
          <w:rFonts w:ascii="Courier New" w:hAnsi="Courier New" w:cs="Courier New"/>
          <w:color w:val="FF0000"/>
        </w:rPr>
        <w:t>me:printPhenomenologicalEvolution</w:t>
      </w:r>
      <w:proofErr w:type="spellEnd"/>
      <w:proofErr w:type="gram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r w:rsidRPr="00B23036">
        <w:rPr>
          <w:rFonts w:ascii="Courier New" w:hAnsi="Courier New" w:cs="Courier New"/>
          <w:color w:val="FF0000"/>
          <w:sz w:val="22"/>
          <w:szCs w:val="22"/>
        </w:rPr>
        <w:t>me:printSpeciesProfile</w:t>
      </w:r>
      <w:proofErr w:type="spellEnd"/>
      <w:r w:rsidR="00471E19">
        <w:t xml:space="preserve"> </w:t>
      </w:r>
      <w:r>
        <w:t xml:space="preserve">as the profiles are calculated using standard rate law expressions and the phenomenological rate coefficients calculated from the </w:t>
      </w:r>
      <w:commentRangeStart w:id="76"/>
      <w:commentRangeStart w:id="77"/>
      <w:r>
        <w:t>Bartis-Widom algorithm</w:t>
      </w:r>
      <w:commentRangeEnd w:id="76"/>
      <w:r w:rsidR="002B7512">
        <w:rPr>
          <w:rStyle w:val="CommentReference"/>
        </w:rPr>
        <w:commentReference w:id="76"/>
      </w:r>
      <w:commentRangeEnd w:id="77"/>
      <w:r w:rsidR="00C94AFF">
        <w:rPr>
          <w:rStyle w:val="CommentReference"/>
        </w:rPr>
        <w:commentReference w:id="77"/>
      </w:r>
      <w:r w:rsidR="004C2195">
        <w:fldChar w:fldCharType="begin"/>
      </w:r>
      <w:r w:rsidR="004C2195">
        <w:instrText xml:space="preserve"> ADDIN EN.CITE &lt;EndNote&gt;&lt;Cite&gt;&lt;Author&gt;Bartis&lt;/Author&gt;&lt;Year&gt;1974&lt;/Year&gt;&lt;RecNum&gt;716&lt;/RecNum&gt;&lt;DisplayText&gt;&lt;style face="superscript"&gt;9&lt;/style&gt;&lt;/DisplayText&gt;&lt;record&gt;&lt;rec-number&gt;716&lt;/rec-number&gt;&lt;foreign-keys&gt;&lt;key app="EN" db-id="5s09zvzzesdartefxd2v0provpeaztvdxtz2" timestamp="1744121897"&gt;716&lt;/key&gt;&lt;/foreign-keys&gt;&lt;ref-type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Physics&lt;/full-title&gt;&lt;abbr-1&gt;J. Chem. Phys.&lt;/abbr-1&gt;&lt;abbr-2&gt;J Chem Phys&lt;/abbr-2&gt;&lt;/periodical&gt;&lt;alt-periodical&gt;&lt;full-title&gt;Journal of Chemical Physics&lt;/full-title&gt;&lt;abbr-1&gt;J. Chem. Phys.&lt;/abbr-1&gt;&lt;abbr-2&gt;J Chem Phys&lt;/abbr-2&gt;&lt;/a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4C2195">
        <w:fldChar w:fldCharType="separate"/>
      </w:r>
      <w:r w:rsidR="004C2195" w:rsidRPr="004C2195">
        <w:rPr>
          <w:noProof/>
          <w:vertAlign w:val="superscript"/>
        </w:rPr>
        <w:t>9</w:t>
      </w:r>
      <w:r w:rsidR="004C2195">
        <w:fldChar w:fldCharType="end"/>
      </w:r>
      <w:r>
        <w:t xml:space="preserve"> (see section </w:t>
      </w:r>
      <w:r>
        <w:fldChar w:fldCharType="begin"/>
      </w:r>
      <w:r>
        <w:instrText xml:space="preserve"> REF _Ref417419792 \r \h </w:instrText>
      </w:r>
      <w:r>
        <w:fldChar w:fldCharType="separate"/>
      </w:r>
      <w:r w:rsidR="002077F0">
        <w:t>9.1.1.6</w:t>
      </w:r>
      <w:r>
        <w:fldChar w:fldCharType="end"/>
      </w:r>
      <w:r>
        <w:t xml:space="preserve">). If the </w:t>
      </w:r>
      <w:r w:rsidR="002B7512">
        <w:t>chemically significant eigenvalues (</w:t>
      </w:r>
      <w:r>
        <w:t>CSE</w:t>
      </w:r>
      <w:r w:rsidR="002B7512">
        <w:t>)</w:t>
      </w:r>
      <w:r>
        <w:t xml:space="preserve"> and </w:t>
      </w:r>
      <w:r w:rsidR="002B7512">
        <w:t>internal energy relaxation eigenvalues (</w:t>
      </w:r>
      <w:r>
        <w:t>IERE</w:t>
      </w:r>
      <w:r w:rsidR="002B7512">
        <w:t>)</w:t>
      </w:r>
      <w:r>
        <w:t xml:space="preserve"> are well separated the results from this method and the above should match closely</w:t>
      </w:r>
      <w:r w:rsidR="00471E19">
        <w:t xml:space="preserve">. Note this control is not supported for systems that contain a second order </w:t>
      </w:r>
      <w:r w:rsidR="00C94AFF">
        <w:t>self-association</w:t>
      </w:r>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proofErr w:type="gramStart"/>
      <w:r>
        <w:rPr>
          <w:rFonts w:ascii="Courier New" w:hAnsi="Courier New" w:cs="Courier New"/>
          <w:color w:val="FF0000"/>
        </w:rPr>
        <w:t>me:printTunnelingCoefficients</w:t>
      </w:r>
      <w:proofErr w:type="spellEnd"/>
      <w:proofErr w:type="gram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proofErr w:type="gramStart"/>
      <w:r>
        <w:rPr>
          <w:rFonts w:ascii="Courier New" w:hAnsi="Courier New" w:cs="Courier New"/>
          <w:color w:val="FF0000"/>
        </w:rPr>
        <w:t>me:printTunnellingCoefficients</w:t>
      </w:r>
      <w:proofErr w:type="spellEnd"/>
      <w:proofErr w:type="gramEnd"/>
      <w:r>
        <w:t>, same as the previous one.</w:t>
      </w:r>
    </w:p>
    <w:p w14:paraId="46491170" w14:textId="77777777" w:rsidR="00F77C82" w:rsidRDefault="00F77C82" w:rsidP="007051CE">
      <w:pPr>
        <w:numPr>
          <w:ilvl w:val="0"/>
          <w:numId w:val="8"/>
        </w:numPr>
      </w:pPr>
      <w:proofErr w:type="spellStart"/>
      <w:proofErr w:type="gramStart"/>
      <w:r>
        <w:rPr>
          <w:rFonts w:ascii="Courier New" w:hAnsi="Courier New" w:cs="Courier New"/>
          <w:color w:val="FF0000"/>
        </w:rPr>
        <w:t>me:printCrossingCoefficients</w:t>
      </w:r>
      <w:proofErr w:type="spellEnd"/>
      <w:proofErr w:type="gramEnd"/>
      <w:r>
        <w:t>, which prints transmission coefficients for those reactions where spin forbidden RRKM theory is requested</w:t>
      </w:r>
    </w:p>
    <w:p w14:paraId="7C2EC2EF" w14:textId="6810F935" w:rsidR="00F77C82" w:rsidRDefault="00F77C82" w:rsidP="007051CE">
      <w:pPr>
        <w:numPr>
          <w:ilvl w:val="0"/>
          <w:numId w:val="8"/>
        </w:numPr>
      </w:pPr>
      <w:proofErr w:type="spellStart"/>
      <w:proofErr w:type="gramStart"/>
      <w:r>
        <w:rPr>
          <w:rFonts w:ascii="Courier New" w:hAnsi="Courier New" w:cs="Courier New"/>
          <w:color w:val="FF0000"/>
        </w:rPr>
        <w:t>me:shortestTimeOfInterest</w:t>
      </w:r>
      <w:proofErr w:type="spellEnd"/>
      <w:proofErr w:type="gram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r w:rsidR="00B23036">
        <w:t>:</w:t>
      </w:r>
    </w:p>
    <w:p w14:paraId="28F95571" w14:textId="77777777" w:rsidR="00F77C82" w:rsidRPr="004C2195" w:rsidRDefault="00F77C82">
      <w:pPr>
        <w:ind w:left="1080"/>
        <w:rPr>
          <w:rFonts w:ascii="Courier New" w:hAnsi="Courier New" w:cs="Courier New"/>
          <w:color w:val="A31515"/>
          <w:sz w:val="20"/>
          <w:lang w:eastAsia="en-GB"/>
        </w:rPr>
      </w:pPr>
      <w:r w:rsidRPr="004C2195">
        <w:rPr>
          <w:rFonts w:ascii="Courier New" w:hAnsi="Courier New" w:cs="Courier New"/>
          <w:color w:val="0000FF"/>
          <w:sz w:val="20"/>
          <w:lang w:eastAsia="en-GB"/>
        </w:rPr>
        <w:t>&lt;</w:t>
      </w:r>
      <w:proofErr w:type="spellStart"/>
      <w:proofErr w:type="gramStart"/>
      <w:r w:rsidRPr="004C2195">
        <w:rPr>
          <w:rFonts w:ascii="Courier New" w:hAnsi="Courier New" w:cs="Courier New"/>
          <w:color w:val="A31515"/>
          <w:sz w:val="20"/>
          <w:lang w:eastAsia="en-GB"/>
        </w:rPr>
        <w:t>me:shortestTimeOfInterest</w:t>
      </w:r>
      <w:proofErr w:type="spellEnd"/>
      <w:proofErr w:type="gramEnd"/>
      <w:r w:rsidRPr="004C2195">
        <w:rPr>
          <w:rFonts w:ascii="Courier New" w:hAnsi="Courier New" w:cs="Courier New"/>
          <w:color w:val="0000FF"/>
          <w:sz w:val="20"/>
          <w:lang w:eastAsia="en-GB"/>
        </w:rPr>
        <w:t>&gt;</w:t>
      </w:r>
      <w:r w:rsidRPr="004C2195">
        <w:rPr>
          <w:rFonts w:ascii="Courier New" w:hAnsi="Courier New" w:cs="Courier New"/>
          <w:color w:val="A31515"/>
          <w:sz w:val="20"/>
          <w:lang w:eastAsia="en-GB"/>
        </w:rPr>
        <w:t>10e-14</w:t>
      </w:r>
      <w:r w:rsidRPr="004C2195">
        <w:rPr>
          <w:rFonts w:ascii="Courier New" w:hAnsi="Courier New" w:cs="Courier New"/>
          <w:color w:val="0000FF"/>
          <w:sz w:val="20"/>
          <w:lang w:eastAsia="en-GB"/>
        </w:rPr>
        <w:t>&lt;/</w:t>
      </w:r>
      <w:proofErr w:type="spellStart"/>
      <w:proofErr w:type="gramStart"/>
      <w:r w:rsidRPr="004C2195">
        <w:rPr>
          <w:rFonts w:ascii="Courier New" w:hAnsi="Courier New" w:cs="Courier New"/>
          <w:color w:val="A31515"/>
          <w:sz w:val="20"/>
          <w:lang w:eastAsia="en-GB"/>
        </w:rPr>
        <w:t>me:shortestTimeOfInterest</w:t>
      </w:r>
      <w:proofErr w:type="spellEnd"/>
      <w:proofErr w:type="gramEnd"/>
      <w:r w:rsidRPr="004C2195">
        <w:rPr>
          <w:rFonts w:ascii="Courier New" w:hAnsi="Courier New" w:cs="Courier New"/>
          <w:color w:val="0000FF"/>
          <w:sz w:val="20"/>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proofErr w:type="gramStart"/>
      <w:r>
        <w:rPr>
          <w:rFonts w:ascii="Courier New" w:hAnsi="Courier New" w:cs="Courier New"/>
          <w:color w:val="FF0000"/>
        </w:rPr>
        <w:t>me:MaximumEvolutionTime</w:t>
      </w:r>
      <w:proofErr w:type="spellEnd"/>
      <w:proofErr w:type="gram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proofErr w:type="gramStart"/>
      <w:r>
        <w:rPr>
          <w:rFonts w:ascii="Courier New" w:hAnsi="Courier New" w:cs="Courier New"/>
          <w:color w:val="FF0000"/>
        </w:rPr>
        <w:t>me:testDOS</w:t>
      </w:r>
      <w:proofErr w:type="spellEnd"/>
      <w:proofErr w:type="gram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proofErr w:type="gramStart"/>
      <w:r>
        <w:rPr>
          <w:rFonts w:ascii="Courier New" w:hAnsi="Courier New" w:cs="Courier New"/>
          <w:color w:val="FF0000"/>
        </w:rPr>
        <w:t>me:testMicroRates</w:t>
      </w:r>
      <w:proofErr w:type="spellEnd"/>
      <w:proofErr w:type="gram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xml:space="preserve">, </w:t>
      </w:r>
      <w:r w:rsidR="007A6805" w:rsidRPr="007A6805">
        <w:lastRenderedPageBreak/>
        <w:t>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proofErr w:type="gramStart"/>
      <w:r w:rsidRPr="007A6805">
        <w:rPr>
          <w:rFonts w:ascii="Courier New" w:hAnsi="Courier New" w:cs="Courier New"/>
          <w:color w:val="A31515"/>
          <w:sz w:val="19"/>
          <w:szCs w:val="19"/>
          <w:lang w:eastAsia="en-GB"/>
        </w:rPr>
        <w:t>me:testMicroRates</w:t>
      </w:r>
      <w:proofErr w:type="spellEnd"/>
      <w:proofErr w:type="gram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proofErr w:type="gramStart"/>
      <w:r>
        <w:rPr>
          <w:rFonts w:ascii="Courier New" w:hAnsi="Courier New" w:cs="Courier New"/>
          <w:color w:val="FF0000"/>
        </w:rPr>
        <w:t>me:testRateConstants</w:t>
      </w:r>
      <w:proofErr w:type="spellEnd"/>
      <w:proofErr w:type="gramEnd"/>
      <w:r>
        <w:t xml:space="preserve">, which computes </w:t>
      </w:r>
      <w:proofErr w:type="gramStart"/>
      <w:r>
        <w:t xml:space="preserve">TST  </w:t>
      </w:r>
      <w:r>
        <w:rPr>
          <w:i/>
        </w:rPr>
        <w:t>k</w:t>
      </w:r>
      <w:proofErr w:type="gramEnd"/>
      <w:r>
        <w:t>(</w:t>
      </w:r>
      <w:r>
        <w:rPr>
          <w:i/>
        </w:rPr>
        <w:t>T</w:t>
      </w:r>
      <w:r>
        <w:t>)s for each reaction in the system.</w:t>
      </w:r>
    </w:p>
    <w:p w14:paraId="53DA7108" w14:textId="76CAC5F3" w:rsidR="00F77C82" w:rsidRDefault="00F77C82" w:rsidP="007051CE">
      <w:pPr>
        <w:numPr>
          <w:ilvl w:val="0"/>
          <w:numId w:val="8"/>
        </w:numPr>
      </w:pPr>
      <w:proofErr w:type="spellStart"/>
      <w:proofErr w:type="gramStart"/>
      <w:r>
        <w:rPr>
          <w:rFonts w:ascii="Courier New" w:hAnsi="Courier New" w:cs="Courier New"/>
          <w:color w:val="FF0000"/>
        </w:rPr>
        <w:t>me:</w:t>
      </w:r>
      <w:bookmarkStart w:id="78" w:name="_Hlk498779805"/>
      <w:r>
        <w:rPr>
          <w:rFonts w:ascii="Courier New" w:hAnsi="Courier New" w:cs="Courier New"/>
          <w:color w:val="FF0000"/>
        </w:rPr>
        <w:t>useTheSameCellNumberForAllConditions</w:t>
      </w:r>
      <w:bookmarkEnd w:id="78"/>
      <w:proofErr w:type="spellEnd"/>
      <w:proofErr w:type="gram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t>The following elements control the display of the energy level diagram generated from the XML data.</w:t>
      </w:r>
    </w:p>
    <w:p w14:paraId="6FB0C96B" w14:textId="77777777" w:rsidR="00F77C82" w:rsidRDefault="00F77C82" w:rsidP="007051CE">
      <w:pPr>
        <w:numPr>
          <w:ilvl w:val="0"/>
          <w:numId w:val="13"/>
        </w:numPr>
      </w:pPr>
      <w:proofErr w:type="spellStart"/>
      <w:proofErr w:type="gramStart"/>
      <w:r>
        <w:rPr>
          <w:rFonts w:ascii="Courier New" w:hAnsi="Courier New" w:cs="Courier New"/>
          <w:color w:val="FF0000"/>
        </w:rPr>
        <w:t>me:hideInactive</w:t>
      </w:r>
      <w:proofErr w:type="spellEnd"/>
      <w:proofErr w:type="gram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67949992"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proofErr w:type="gramStart"/>
      <w:r w:rsidRPr="0065574F">
        <w:rPr>
          <w:rFonts w:ascii="Courier New" w:hAnsi="Courier New" w:cs="Courier New"/>
          <w:color w:val="FF0000"/>
        </w:rPr>
        <w:t>me:automaticallySetMaxEne</w:t>
      </w:r>
      <w:proofErr w:type="spellEnd"/>
      <w:proofErr w:type="gram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proofErr w:type="gramStart"/>
      <w:r w:rsidRPr="00B23036">
        <w:rPr>
          <w:rFonts w:ascii="Courier New" w:hAnsi="Courier New" w:cs="Courier New"/>
          <w:color w:val="FF0000"/>
          <w:sz w:val="22"/>
          <w:szCs w:val="22"/>
        </w:rPr>
        <w:t>me:energyAboveTheTopHill</w:t>
      </w:r>
      <w:proofErr w:type="spellEnd"/>
      <w:proofErr w:type="gramEnd"/>
      <w:r>
        <w:rPr>
          <w:rFonts w:ascii="Courier New" w:hAnsi="Courier New" w:cs="Courier New"/>
          <w:color w:val="FF0000"/>
        </w:rPr>
        <w:t xml:space="preserve"> </w:t>
      </w:r>
      <w:r w:rsidRPr="0065574F">
        <w:rPr>
          <w:rFonts w:cs="Times New Roman"/>
          <w:color w:val="000000" w:themeColor="text1"/>
        </w:rPr>
        <w:t>until the largest population in any species is smaller than the threshold defined. For example</w:t>
      </w:r>
      <w:r w:rsidR="00B23036">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proofErr w:type="gramStart"/>
      <w:r w:rsidRPr="00A45C48">
        <w:rPr>
          <w:rFonts w:ascii="Courier New" w:hAnsi="Courier New" w:cs="Courier New"/>
          <w:color w:val="A31515"/>
          <w:sz w:val="18"/>
          <w:szCs w:val="18"/>
          <w:lang w:eastAsia="en-GB"/>
        </w:rPr>
        <w:t>me:automaticallySetMaxEne</w:t>
      </w:r>
      <w:proofErr w:type="spellEnd"/>
      <w:proofErr w:type="gram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3FD589B8" w:rsidR="00F77C82" w:rsidRDefault="00F77C82" w:rsidP="007051CE">
      <w:pPr>
        <w:numPr>
          <w:ilvl w:val="0"/>
          <w:numId w:val="13"/>
        </w:numPr>
      </w:pPr>
      <w:proofErr w:type="spellStart"/>
      <w:proofErr w:type="gramStart"/>
      <w:r>
        <w:rPr>
          <w:rFonts w:ascii="Courier New" w:hAnsi="Courier New" w:cs="Courier New"/>
          <w:color w:val="FF0000"/>
        </w:rPr>
        <w:t>me:diagramEnergyOffset</w:t>
      </w:r>
      <w:proofErr w:type="spellEnd"/>
      <w:proofErr w:type="gramEnd"/>
      <w:r>
        <w:rPr>
          <w:rFonts w:ascii="Courier New" w:hAnsi="Courier New" w:cs="Courier New"/>
          <w:color w:val="FF0000"/>
        </w:rPr>
        <w:t xml:space="preserve"> </w:t>
      </w:r>
      <w:r>
        <w:t>which adjusts the displayed energy</w:t>
      </w:r>
      <w:r w:rsidR="00B23036">
        <w:t xml:space="preserve">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proofErr w:type="gramStart"/>
      <w:r>
        <w:rPr>
          <w:rFonts w:ascii="Courier New" w:hAnsi="Courier New" w:cs="Courier New"/>
          <w:color w:val="FF0000"/>
        </w:rPr>
        <w:t>me:</w:t>
      </w:r>
      <w:bookmarkStart w:id="79" w:name="_Hlk498779945"/>
      <w:r>
        <w:rPr>
          <w:rFonts w:ascii="Courier New" w:hAnsi="Courier New" w:cs="Courier New"/>
          <w:color w:val="FF0000"/>
        </w:rPr>
        <w:t>ForceMacroDetailedBalance</w:t>
      </w:r>
      <w:bookmarkEnd w:id="79"/>
      <w:proofErr w:type="spellEnd"/>
      <w:proofErr w:type="gram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 xml:space="preserve">allows an </w:t>
      </w:r>
      <w:r w:rsidR="009B753C">
        <w:lastRenderedPageBreak/>
        <w:t>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w:t>
      </w:r>
      <w:proofErr w:type="gramStart"/>
      <w:r w:rsidR="004F7FA0">
        <w:t>note:</w:t>
      </w:r>
      <w:proofErr w:type="gramEnd"/>
      <w:r w:rsidR="004F7FA0">
        <w:t xml:space="preserv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proofErr w:type="gramStart"/>
      <w:r w:rsidR="00AE5DD2" w:rsidRPr="00B23036">
        <w:rPr>
          <w:rFonts w:ascii="Courier New" w:hAnsi="Courier New" w:cs="Courier New"/>
          <w:color w:val="FF0000"/>
          <w:sz w:val="22"/>
          <w:szCs w:val="22"/>
        </w:rPr>
        <w:t>me:ForceMacroDetailedBalance</w:t>
      </w:r>
      <w:proofErr w:type="spellEnd"/>
      <w:proofErr w:type="gramEnd"/>
      <w:r w:rsidR="00AE5DD2">
        <w:t xml:space="preserve"> </w:t>
      </w:r>
      <w:r w:rsidR="00097A11">
        <w:t xml:space="preserve">to </w:t>
      </w:r>
      <w:r w:rsidR="00097A11" w:rsidRPr="00B23036">
        <w:rPr>
          <w:rFonts w:ascii="Courier New" w:hAnsi="Courier New" w:cs="Courier New"/>
          <w:color w:val="FF0000"/>
          <w:sz w:val="22"/>
          <w:szCs w:val="22"/>
        </w:rPr>
        <w:t>false</w:t>
      </w:r>
      <w:r w:rsidR="00097A11">
        <w:t xml:space="preserve"> </w:t>
      </w:r>
      <w:r w:rsidR="004F7FA0">
        <w:t xml:space="preserve">in the defaults.xml file, after which this keyword will be active again. </w:t>
      </w:r>
      <w:r w:rsidR="009B753C">
        <w:t xml:space="preserve">To use this </w:t>
      </w:r>
      <w:proofErr w:type="gramStart"/>
      <w:r w:rsidR="009B753C">
        <w:t>keyword</w:t>
      </w:r>
      <w:proofErr w:type="gramEnd"/>
      <w:r w:rsidR="009B753C">
        <w:t xml:space="preserve">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proofErr w:type="gramStart"/>
      <w:r w:rsidR="00D8320D" w:rsidRPr="00ED65F4">
        <w:rPr>
          <w:rFonts w:ascii="Courier New" w:hAnsi="Courier New" w:cs="Courier New"/>
          <w:color w:val="A31515"/>
          <w:sz w:val="18"/>
          <w:szCs w:val="18"/>
          <w:lang w:eastAsia="en-GB"/>
        </w:rPr>
        <w:t>me:ForceMacroDetailedBalance</w:t>
      </w:r>
      <w:proofErr w:type="spellEnd"/>
      <w:proofErr w:type="gram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t xml:space="preserve">It is possible to use more than one </w:t>
      </w:r>
      <w:proofErr w:type="spellStart"/>
      <w:proofErr w:type="gramStart"/>
      <w:r w:rsidRPr="00B23036">
        <w:rPr>
          <w:rFonts w:ascii="Courier New" w:hAnsi="Courier New" w:cs="Courier New"/>
          <w:color w:val="A31515"/>
          <w:sz w:val="22"/>
          <w:szCs w:val="22"/>
          <w:lang w:eastAsia="en-GB"/>
        </w:rPr>
        <w:t>me:control</w:t>
      </w:r>
      <w:proofErr w:type="spellEnd"/>
      <w:proofErr w:type="gram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1574050" w:rsidR="000F5E43" w:rsidRDefault="00B23036" w:rsidP="00B23036">
      <w:pPr>
        <w:spacing w:after="0"/>
      </w:pPr>
      <w:r>
        <w:tab/>
      </w:r>
      <w:r w:rsidR="000F5E43" w:rsidRPr="009F68E7">
        <w:t xml:space="preserve">There can also be multiple </w:t>
      </w:r>
      <w:proofErr w:type="spellStart"/>
      <w:proofErr w:type="gramStart"/>
      <w:r w:rsidR="000F5E43" w:rsidRPr="005848BB">
        <w:rPr>
          <w:rFonts w:ascii="Courier New" w:hAnsi="Courier New" w:cs="Courier New"/>
          <w:color w:val="FF0000"/>
          <w:sz w:val="22"/>
          <w:szCs w:val="22"/>
        </w:rPr>
        <w:t>me:conditions</w:t>
      </w:r>
      <w:proofErr w:type="spellEnd"/>
      <w:proofErr w:type="gramEnd"/>
      <w:r w:rsidR="000F5E43" w:rsidRPr="009F68E7">
        <w:t xml:space="preserve"> blocks. A block is used by its corresponding </w:t>
      </w:r>
      <w:proofErr w:type="spellStart"/>
      <w:proofErr w:type="gramStart"/>
      <w:r w:rsidR="000F5E43" w:rsidRPr="009F68E7">
        <w:t>me:control</w:t>
      </w:r>
      <w:proofErr w:type="spellEnd"/>
      <w:proofErr w:type="gramEnd"/>
      <w:r w:rsidR="000F5E43" w:rsidRPr="009F68E7">
        <w:t xml:space="preserve"> block. If there are more control than conditions blocks, the last </w:t>
      </w:r>
      <w:proofErr w:type="spellStart"/>
      <w:proofErr w:type="gramStart"/>
      <w:r w:rsidR="000F5E43" w:rsidRPr="004C2195">
        <w:rPr>
          <w:rFonts w:ascii="Courier New" w:hAnsi="Courier New" w:cs="Courier New"/>
          <w:color w:val="A31515"/>
          <w:sz w:val="22"/>
          <w:szCs w:val="22"/>
          <w:lang w:eastAsia="en-GB"/>
        </w:rPr>
        <w:t>me:conditions</w:t>
      </w:r>
      <w:proofErr w:type="spellEnd"/>
      <w:proofErr w:type="gramEnd"/>
      <w:r w:rsidR="000F5E43" w:rsidRPr="009F68E7">
        <w:t xml:space="preserve"> block is reused.</w:t>
      </w:r>
    </w:p>
    <w:p w14:paraId="3B4B2AD5" w14:textId="77777777" w:rsidR="00B23036" w:rsidRPr="009F68E7" w:rsidRDefault="00B23036" w:rsidP="00B23036">
      <w:pPr>
        <w:spacing w:after="0"/>
      </w:pPr>
    </w:p>
    <w:p w14:paraId="0EC539C5" w14:textId="77777777" w:rsidR="00F77C82" w:rsidRDefault="00F77C82" w:rsidP="005B4CCA">
      <w:pPr>
        <w:pStyle w:val="Heading2"/>
      </w:pPr>
      <w:bookmarkStart w:id="80" w:name="_Toc196766815"/>
      <w:r>
        <w:t>Summary Table: Molecular input variables in MESMER</w:t>
      </w:r>
      <w:bookmarkEnd w:id="80"/>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w:t>
            </w:r>
            <w:proofErr w:type="gramStart"/>
            <w:r>
              <w:t>zero point</w:t>
            </w:r>
            <w:proofErr w:type="gramEnd"/>
            <w:r>
              <w:t xml:space="preserve">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3B6291A2" w:rsidR="00277A1D" w:rsidRPr="00B23036" w:rsidRDefault="00592261">
      <w:pPr>
        <w:jc w:val="center"/>
        <w:rPr>
          <w:color w:val="365F91" w:themeColor="accent1" w:themeShade="BF"/>
          <w:szCs w:val="24"/>
        </w:rPr>
      </w:pPr>
      <w:r w:rsidRPr="00B23036">
        <w:rPr>
          <w:b/>
          <w:color w:val="365F91" w:themeColor="accent1" w:themeShade="BF"/>
          <w:szCs w:val="24"/>
        </w:rPr>
        <w:t xml:space="preserve">Table </w:t>
      </w:r>
      <w:r w:rsidR="009B5AE2" w:rsidRPr="00B23036">
        <w:rPr>
          <w:b/>
          <w:color w:val="365F91" w:themeColor="accent1" w:themeShade="BF"/>
          <w:szCs w:val="24"/>
        </w:rPr>
        <w:t>5</w:t>
      </w:r>
      <w:r w:rsidR="002B7512" w:rsidRPr="00B23036">
        <w:rPr>
          <w:b/>
          <w:color w:val="365F91" w:themeColor="accent1" w:themeShade="BF"/>
          <w:szCs w:val="24"/>
        </w:rPr>
        <w:t>.</w:t>
      </w:r>
      <w:r w:rsidRPr="00B23036">
        <w:rPr>
          <w:color w:val="365F91" w:themeColor="accent1" w:themeShade="BF"/>
          <w:szCs w:val="24"/>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81" w:name="_Toc196766816"/>
      <w:r w:rsidRPr="00246233">
        <w:lastRenderedPageBreak/>
        <w:t>Additional facilities and examples</w:t>
      </w:r>
      <w:bookmarkEnd w:id="81"/>
    </w:p>
    <w:p w14:paraId="284E06A2" w14:textId="4F79BE2E" w:rsidR="00426F12" w:rsidRDefault="00F77C82">
      <w:r>
        <w:t xml:space="preserve">Below, we introduce the structure of some basic </w:t>
      </w:r>
      <w:proofErr w:type="gramStart"/>
      <w:r>
        <w:t>XML, and</w:t>
      </w:r>
      <w:proofErr w:type="gramEnd"/>
      <w:r>
        <w:t xml:space="preserve"> provide some examples for utilizing MESMER functionality that w</w:t>
      </w:r>
      <w:r w:rsidR="00AD1DC7">
        <w:t>ere</w:t>
      </w:r>
      <w:r>
        <w:t xml:space="preserve">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t.</w:t>
      </w:r>
    </w:p>
    <w:p w14:paraId="24B9E526" w14:textId="27F976C4" w:rsidR="00F77C82" w:rsidRDefault="00493F4D">
      <w:r>
        <w:t xml:space="preserve"> </w:t>
      </w:r>
    </w:p>
    <w:p w14:paraId="0A98ADE3" w14:textId="77777777" w:rsidR="00F77C82" w:rsidRDefault="00F77C82" w:rsidP="005B4CCA">
      <w:pPr>
        <w:pStyle w:val="Heading2"/>
      </w:pPr>
      <w:bookmarkStart w:id="82" w:name="_Toc196766817"/>
      <w:r>
        <w:t>Basic XML Structure</w:t>
      </w:r>
      <w:bookmarkEnd w:id="82"/>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me:epsilon</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proofErr w:type="gramStart"/>
      <w:r w:rsidRPr="00ED65F4">
        <w:rPr>
          <w:rFonts w:ascii="Courier New" w:hAnsi="Courier New" w:cs="Courier New"/>
          <w:sz w:val="18"/>
          <w:szCs w:val="18"/>
        </w:rPr>
        <w:t>me:sigma</w:t>
      </w:r>
      <w:proofErr w:type="spellEnd"/>
      <w:proofErr w:type="gram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3640843A" w:rsidR="00F77C82" w:rsidRDefault="00F77C82" w:rsidP="005848BB">
      <w:pPr>
        <w:keepNext/>
        <w:keepLines/>
      </w:pPr>
      <w:r>
        <w:tab/>
        <w:t xml:space="preserve">From this view one can see that all property elements are enclosed inside </w:t>
      </w:r>
      <w:proofErr w:type="spellStart"/>
      <w:r w:rsidRPr="00426F12">
        <w:rPr>
          <w:rFonts w:ascii="Courier New" w:hAnsi="Courier New" w:cs="Courier New"/>
          <w:color w:val="A31515"/>
          <w:sz w:val="22"/>
          <w:szCs w:val="22"/>
          <w:lang w:eastAsia="en-GB"/>
        </w:rPr>
        <w:t>propertyList</w:t>
      </w:r>
      <w:proofErr w:type="spellEnd"/>
      <w:r>
        <w:t xml:space="preserve"> element, where the </w:t>
      </w:r>
      <w:r w:rsidR="00ED65F4" w:rsidRPr="00426F12">
        <w:rPr>
          <w:rFonts w:ascii="Courier New" w:hAnsi="Courier New" w:cs="Courier New"/>
          <w:color w:val="0000FF"/>
          <w:sz w:val="22"/>
          <w:szCs w:val="22"/>
        </w:rPr>
        <w:t>&lt;</w:t>
      </w:r>
      <w:proofErr w:type="spellStart"/>
      <w:r w:rsidR="00ED65F4" w:rsidRPr="00426F12">
        <w:rPr>
          <w:rFonts w:ascii="Courier New" w:hAnsi="Courier New" w:cs="Courier New"/>
          <w:color w:val="A31515"/>
          <w:sz w:val="22"/>
          <w:szCs w:val="22"/>
          <w:lang w:eastAsia="en-GB"/>
        </w:rPr>
        <w:t>atomarray</w:t>
      </w:r>
      <w:proofErr w:type="spellEnd"/>
      <w:r w:rsidR="00ED65F4" w:rsidRPr="00426F12">
        <w:rPr>
          <w:rFonts w:ascii="Courier New" w:hAnsi="Courier New" w:cs="Courier New"/>
          <w:color w:val="0000FF"/>
          <w:sz w:val="22"/>
          <w:szCs w:val="22"/>
        </w:rPr>
        <w:t>&gt;&lt;/</w:t>
      </w:r>
      <w:proofErr w:type="spellStart"/>
      <w:r w:rsidR="00ED65F4" w:rsidRPr="00426F12">
        <w:rPr>
          <w:rFonts w:ascii="Courier New" w:hAnsi="Courier New" w:cs="Courier New"/>
          <w:color w:val="A31515"/>
          <w:sz w:val="22"/>
          <w:szCs w:val="22"/>
          <w:lang w:eastAsia="en-GB"/>
        </w:rPr>
        <w:t>atomarray</w:t>
      </w:r>
      <w:proofErr w:type="spellEnd"/>
      <w:r w:rsidR="00ED65F4" w:rsidRPr="00426F12">
        <w:rPr>
          <w:rFonts w:ascii="Courier New" w:hAnsi="Courier New" w:cs="Courier New"/>
          <w:color w:val="0000FF"/>
          <w:sz w:val="22"/>
          <w:szCs w:val="22"/>
        </w:rPr>
        <w:t>&gt;</w:t>
      </w:r>
      <w:r>
        <w:t xml:space="preserve"> element and </w:t>
      </w:r>
      <w:r w:rsidR="00ED65F4" w:rsidRPr="00426F12">
        <w:rPr>
          <w:rFonts w:ascii="Courier New" w:hAnsi="Courier New" w:cs="Courier New"/>
          <w:color w:val="0000FF"/>
          <w:sz w:val="22"/>
          <w:szCs w:val="22"/>
        </w:rPr>
        <w:t>&lt;</w:t>
      </w:r>
      <w:proofErr w:type="spellStart"/>
      <w:r w:rsidR="00ED65F4" w:rsidRPr="00426F12">
        <w:rPr>
          <w:rFonts w:ascii="Courier New" w:hAnsi="Courier New" w:cs="Courier New"/>
          <w:color w:val="A31515"/>
          <w:sz w:val="22"/>
          <w:szCs w:val="22"/>
          <w:lang w:eastAsia="en-GB"/>
        </w:rPr>
        <w:t>bondarray</w:t>
      </w:r>
      <w:proofErr w:type="spellEnd"/>
      <w:r w:rsidR="00ED65F4" w:rsidRPr="00426F12">
        <w:rPr>
          <w:rFonts w:ascii="Courier New" w:hAnsi="Courier New" w:cs="Courier New"/>
          <w:color w:val="0000FF"/>
          <w:sz w:val="22"/>
          <w:szCs w:val="22"/>
        </w:rPr>
        <w:t>&gt;</w:t>
      </w:r>
      <w:r w:rsidR="00426F12">
        <w:rPr>
          <w:rFonts w:ascii="Courier New" w:hAnsi="Courier New" w:cs="Courier New"/>
          <w:color w:val="0000FF"/>
          <w:sz w:val="22"/>
          <w:szCs w:val="22"/>
        </w:rPr>
        <w:t xml:space="preserve"> </w:t>
      </w:r>
      <w:r w:rsidR="00ED65F4" w:rsidRPr="00426F12">
        <w:rPr>
          <w:rFonts w:ascii="Courier New" w:hAnsi="Courier New" w:cs="Courier New"/>
          <w:color w:val="0000FF"/>
          <w:sz w:val="22"/>
          <w:szCs w:val="22"/>
        </w:rPr>
        <w:t>&lt;/</w:t>
      </w:r>
      <w:proofErr w:type="spellStart"/>
      <w:r w:rsidR="00ED65F4" w:rsidRPr="00426F12">
        <w:rPr>
          <w:rFonts w:ascii="Courier New" w:hAnsi="Courier New" w:cs="Courier New"/>
          <w:color w:val="A31515"/>
          <w:sz w:val="22"/>
          <w:szCs w:val="22"/>
          <w:lang w:eastAsia="en-GB"/>
        </w:rPr>
        <w:t>bondarray</w:t>
      </w:r>
      <w:proofErr w:type="spellEnd"/>
      <w:r w:rsidR="00ED65F4" w:rsidRPr="00426F12">
        <w:rPr>
          <w:rFonts w:ascii="Courier New" w:hAnsi="Courier New" w:cs="Courier New"/>
          <w:color w:val="0000FF"/>
          <w:sz w:val="22"/>
          <w:szCs w:val="22"/>
        </w:rPr>
        <w:t>&gt;</w:t>
      </w:r>
      <w:r w:rsidR="00ED65F4">
        <w:t xml:space="preserve"> </w:t>
      </w:r>
      <w:r>
        <w:t xml:space="preserve">elements are not shown in this example. It is not necessary to include the </w:t>
      </w:r>
      <w:r w:rsidRPr="00426F12">
        <w:rPr>
          <w:rFonts w:ascii="Courier New" w:hAnsi="Courier New" w:cs="Courier New"/>
          <w:color w:val="0000FF"/>
          <w:sz w:val="22"/>
          <w:szCs w:val="22"/>
        </w:rPr>
        <w:t>&lt;</w:t>
      </w:r>
      <w:proofErr w:type="spellStart"/>
      <w:r w:rsidRPr="00426F12">
        <w:rPr>
          <w:rFonts w:ascii="Courier New" w:hAnsi="Courier New" w:cs="Courier New"/>
          <w:color w:val="A31515"/>
          <w:sz w:val="22"/>
          <w:szCs w:val="22"/>
          <w:lang w:eastAsia="en-GB"/>
        </w:rPr>
        <w:t>atomarray</w:t>
      </w:r>
      <w:proofErr w:type="spellEnd"/>
      <w:r w:rsidRPr="00426F12">
        <w:rPr>
          <w:rFonts w:ascii="Courier New" w:hAnsi="Courier New" w:cs="Courier New"/>
          <w:color w:val="0000FF"/>
          <w:sz w:val="22"/>
          <w:szCs w:val="22"/>
        </w:rPr>
        <w:t>&gt;&lt;/</w:t>
      </w:r>
      <w:proofErr w:type="spellStart"/>
      <w:r w:rsidRPr="00426F12">
        <w:rPr>
          <w:rFonts w:ascii="Courier New" w:hAnsi="Courier New" w:cs="Courier New"/>
          <w:color w:val="A31515"/>
          <w:sz w:val="22"/>
          <w:szCs w:val="22"/>
          <w:lang w:eastAsia="en-GB"/>
        </w:rPr>
        <w:t>atomarray</w:t>
      </w:r>
      <w:proofErr w:type="spellEnd"/>
      <w:r w:rsidRPr="00426F12">
        <w:rPr>
          <w:rFonts w:ascii="Courier New" w:hAnsi="Courier New" w:cs="Courier New"/>
          <w:color w:val="0000FF"/>
          <w:sz w:val="22"/>
          <w:szCs w:val="22"/>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426F12">
        <w:rPr>
          <w:rFonts w:ascii="Courier New" w:hAnsi="Courier New" w:cs="Courier New"/>
          <w:color w:val="0000FF"/>
          <w:sz w:val="22"/>
          <w:szCs w:val="22"/>
        </w:rPr>
        <w:t>&lt;</w:t>
      </w:r>
      <w:proofErr w:type="spellStart"/>
      <w:r w:rsidRPr="00426F12">
        <w:rPr>
          <w:rFonts w:ascii="Courier New" w:hAnsi="Courier New" w:cs="Courier New"/>
          <w:color w:val="A31515"/>
          <w:sz w:val="22"/>
          <w:szCs w:val="22"/>
          <w:lang w:eastAsia="en-GB"/>
        </w:rPr>
        <w:t>bondarray</w:t>
      </w:r>
      <w:proofErr w:type="spellEnd"/>
      <w:r w:rsidRPr="00426F12">
        <w:rPr>
          <w:rFonts w:ascii="Courier New" w:hAnsi="Courier New" w:cs="Courier New"/>
          <w:color w:val="0000FF"/>
          <w:sz w:val="22"/>
          <w:szCs w:val="22"/>
        </w:rPr>
        <w:t>&gt;&lt;/</w:t>
      </w:r>
      <w:proofErr w:type="spellStart"/>
      <w:r w:rsidRPr="00426F12">
        <w:rPr>
          <w:rFonts w:ascii="Courier New" w:hAnsi="Courier New" w:cs="Courier New"/>
          <w:color w:val="A31515"/>
          <w:sz w:val="22"/>
          <w:szCs w:val="22"/>
          <w:lang w:eastAsia="en-GB"/>
        </w:rPr>
        <w:t>bondarray</w:t>
      </w:r>
      <w:proofErr w:type="spellEnd"/>
      <w:r w:rsidRPr="00426F12">
        <w:rPr>
          <w:rFonts w:ascii="Courier New" w:hAnsi="Courier New" w:cs="Courier New"/>
          <w:color w:val="0000FF"/>
          <w:sz w:val="22"/>
          <w:szCs w:val="22"/>
        </w:rPr>
        <w:t>&gt;</w:t>
      </w:r>
      <w:r>
        <w:t xml:space="preserve"> elements in a molecule, but in the future, MESMER may use the elemental data to check the credibility of the vibrational/rotational data provided by </w:t>
      </w:r>
      <w:proofErr w:type="gramStart"/>
      <w:r>
        <w:t>user, or</w:t>
      </w:r>
      <w:proofErr w:type="gramEnd"/>
      <w:r>
        <w:t xml:space="preserve"> even draw pictures of the molecular geometries on the PES.</w:t>
      </w:r>
    </w:p>
    <w:p w14:paraId="0DCF8A62" w14:textId="77777777" w:rsidR="00F77C82" w:rsidRDefault="00F77C82">
      <w:pPr>
        <w:ind w:left="426"/>
      </w:pPr>
      <w:r>
        <w:t>Any complete XML element should be one of the following</w:t>
      </w:r>
    </w:p>
    <w:p w14:paraId="6DFC9363" w14:textId="3AF73CBF" w:rsidR="00F77C82" w:rsidRDefault="00426F12">
      <w:pPr>
        <w:rPr>
          <w:rFonts w:ascii="Courier New" w:hAnsi="Courier New" w:cs="Courier New"/>
          <w:b/>
          <w:color w:val="0000FF"/>
          <w:sz w:val="18"/>
          <w:szCs w:val="18"/>
        </w:rPr>
      </w:pPr>
      <w:r>
        <w:rPr>
          <w:rFonts w:ascii="Courier New" w:hAnsi="Courier New" w:cs="Courier New"/>
          <w:b/>
          <w:color w:val="0000FF"/>
          <w:sz w:val="18"/>
          <w:szCs w:val="18"/>
        </w:rPr>
        <w:tab/>
      </w:r>
      <w:r w:rsidR="00F77C82">
        <w:rPr>
          <w:rFonts w:ascii="Courier New" w:hAnsi="Courier New" w:cs="Courier New"/>
          <w:b/>
          <w:color w:val="0000FF"/>
          <w:sz w:val="18"/>
          <w:szCs w:val="18"/>
        </w:rPr>
        <w:t>&lt;</w:t>
      </w:r>
      <w:proofErr w:type="spellStart"/>
      <w:r w:rsidR="00F77C82">
        <w:rPr>
          <w:rFonts w:ascii="Courier New" w:hAnsi="Courier New" w:cs="Courier New"/>
          <w:b/>
          <w:color w:val="0000FF"/>
          <w:sz w:val="18"/>
          <w:szCs w:val="18"/>
        </w:rPr>
        <w:t>elementName</w:t>
      </w:r>
      <w:proofErr w:type="spellEnd"/>
      <w:r w:rsidR="00F77C82">
        <w:rPr>
          <w:rFonts w:ascii="Courier New" w:hAnsi="Courier New" w:cs="Courier New"/>
          <w:b/>
          <w:color w:val="0000FF"/>
          <w:sz w:val="18"/>
          <w:szCs w:val="18"/>
        </w:rPr>
        <w:t xml:space="preserve"> </w:t>
      </w:r>
      <w:proofErr w:type="spellStart"/>
      <w:r w:rsidR="00F77C82">
        <w:rPr>
          <w:rFonts w:ascii="Courier New" w:hAnsi="Courier New" w:cs="Courier New"/>
          <w:b/>
          <w:sz w:val="18"/>
          <w:szCs w:val="18"/>
        </w:rPr>
        <w:t>parameterName</w:t>
      </w:r>
      <w:proofErr w:type="spellEnd"/>
      <w:r w:rsidR="00F77C82">
        <w:rPr>
          <w:rFonts w:ascii="Courier New" w:hAnsi="Courier New" w:cs="Courier New"/>
          <w:b/>
          <w:color w:val="FF0000"/>
          <w:sz w:val="18"/>
          <w:szCs w:val="18"/>
        </w:rPr>
        <w:t>=</w:t>
      </w:r>
      <w:r w:rsidR="00F77C82">
        <w:rPr>
          <w:rFonts w:ascii="Courier New" w:hAnsi="Courier New" w:cs="Courier New"/>
          <w:b/>
          <w:sz w:val="18"/>
          <w:szCs w:val="18"/>
        </w:rPr>
        <w:t>"id"</w:t>
      </w:r>
      <w:r w:rsidR="00F77C82">
        <w:rPr>
          <w:rFonts w:ascii="Courier New" w:hAnsi="Courier New" w:cs="Courier New"/>
          <w:b/>
          <w:color w:val="0000FF"/>
          <w:sz w:val="18"/>
          <w:szCs w:val="18"/>
        </w:rPr>
        <w:t>&gt;&lt;/</w:t>
      </w:r>
      <w:proofErr w:type="spellStart"/>
      <w:r w:rsidR="00F77C82">
        <w:rPr>
          <w:rFonts w:ascii="Courier New" w:hAnsi="Courier New" w:cs="Courier New"/>
          <w:b/>
          <w:color w:val="0000FF"/>
          <w:sz w:val="18"/>
          <w:szCs w:val="18"/>
        </w:rPr>
        <w:t>elementName</w:t>
      </w:r>
      <w:proofErr w:type="spellEnd"/>
      <w:r w:rsidR="00F77C82">
        <w:rPr>
          <w:rFonts w:ascii="Courier New" w:hAnsi="Courier New" w:cs="Courier New"/>
          <w:b/>
          <w:color w:val="0000FF"/>
          <w:sz w:val="18"/>
          <w:szCs w:val="18"/>
        </w:rPr>
        <w:t>&gt;</w:t>
      </w:r>
    </w:p>
    <w:p w14:paraId="0DAF403E" w14:textId="77777777" w:rsidR="00F77C82" w:rsidRDefault="00F77C82">
      <w:r>
        <w:t>or</w:t>
      </w:r>
    </w:p>
    <w:p w14:paraId="174046FE" w14:textId="48CF45DF" w:rsidR="00F77C82" w:rsidRDefault="00426F12">
      <w:pPr>
        <w:rPr>
          <w:rFonts w:ascii="Courier New" w:hAnsi="Courier New" w:cs="Courier New"/>
          <w:b/>
          <w:color w:val="0000FF"/>
          <w:sz w:val="18"/>
          <w:szCs w:val="18"/>
        </w:rPr>
      </w:pPr>
      <w:r>
        <w:rPr>
          <w:rFonts w:ascii="Courier New" w:hAnsi="Courier New" w:cs="Courier New"/>
          <w:b/>
          <w:color w:val="0000FF"/>
          <w:sz w:val="18"/>
          <w:szCs w:val="18"/>
        </w:rPr>
        <w:tab/>
      </w:r>
      <w:r w:rsidR="00F77C82">
        <w:rPr>
          <w:rFonts w:ascii="Courier New" w:hAnsi="Courier New" w:cs="Courier New"/>
          <w:b/>
          <w:color w:val="0000FF"/>
          <w:sz w:val="18"/>
          <w:szCs w:val="18"/>
        </w:rPr>
        <w:t>&lt;</w:t>
      </w:r>
      <w:proofErr w:type="spellStart"/>
      <w:r w:rsidR="00F77C82">
        <w:rPr>
          <w:rFonts w:ascii="Courier New" w:hAnsi="Courier New" w:cs="Courier New"/>
          <w:b/>
          <w:color w:val="0000FF"/>
          <w:sz w:val="18"/>
          <w:szCs w:val="18"/>
        </w:rPr>
        <w:t>elementName</w:t>
      </w:r>
      <w:proofErr w:type="spellEnd"/>
      <w:r w:rsidR="00F77C82">
        <w:rPr>
          <w:rFonts w:ascii="Courier New" w:hAnsi="Courier New" w:cs="Courier New"/>
          <w:b/>
          <w:color w:val="0000FF"/>
          <w:sz w:val="18"/>
          <w:szCs w:val="18"/>
        </w:rPr>
        <w:t xml:space="preserve"> </w:t>
      </w:r>
      <w:proofErr w:type="spellStart"/>
      <w:r w:rsidR="00F77C82">
        <w:rPr>
          <w:rFonts w:ascii="Courier New" w:hAnsi="Courier New" w:cs="Courier New"/>
          <w:b/>
          <w:sz w:val="18"/>
          <w:szCs w:val="18"/>
        </w:rPr>
        <w:t>parameterName</w:t>
      </w:r>
      <w:proofErr w:type="spellEnd"/>
      <w:r w:rsidR="00F77C82">
        <w:rPr>
          <w:rFonts w:ascii="Courier New" w:hAnsi="Courier New" w:cs="Courier New"/>
          <w:b/>
          <w:color w:val="FF0000"/>
          <w:sz w:val="18"/>
          <w:szCs w:val="18"/>
        </w:rPr>
        <w:t>=</w:t>
      </w:r>
      <w:r w:rsidR="00F77C82">
        <w:rPr>
          <w:rFonts w:ascii="Courier New" w:hAnsi="Courier New" w:cs="Courier New"/>
          <w:b/>
          <w:sz w:val="18"/>
          <w:szCs w:val="18"/>
        </w:rPr>
        <w:t xml:space="preserve">"id" </w:t>
      </w:r>
      <w:r w:rsidR="00F77C82">
        <w:rPr>
          <w:rFonts w:ascii="Courier New" w:hAnsi="Courier New" w:cs="Courier New"/>
          <w:b/>
          <w:color w:val="0000FF"/>
          <w:sz w:val="18"/>
          <w:szCs w:val="18"/>
        </w:rPr>
        <w:t>/&gt;</w:t>
      </w:r>
    </w:p>
    <w:p w14:paraId="17F04828" w14:textId="77777777" w:rsidR="00F77C82" w:rsidRDefault="00FD5F1A">
      <w:r>
        <w:lastRenderedPageBreak/>
        <w:t>The first representation can be extended by inserting</w:t>
      </w:r>
      <w:r w:rsidR="00F77C82">
        <w:t xml:space="preserve"> child elements between two element bodies as</w:t>
      </w:r>
      <w:r>
        <w:t>:</w:t>
      </w:r>
    </w:p>
    <w:p w14:paraId="780CDDC0" w14:textId="475B0F23" w:rsidR="00F77C82" w:rsidRDefault="00426F1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r>
      <w:r w:rsidR="00F77C82">
        <w:rPr>
          <w:rFonts w:ascii="Courier New" w:hAnsi="Courier New" w:cs="Courier New"/>
          <w:b/>
          <w:color w:val="0000FF"/>
          <w:sz w:val="18"/>
          <w:szCs w:val="18"/>
        </w:rPr>
        <w:t>&lt;</w:t>
      </w:r>
      <w:proofErr w:type="spellStart"/>
      <w:r w:rsidR="00F77C82">
        <w:rPr>
          <w:rFonts w:ascii="Courier New" w:hAnsi="Courier New" w:cs="Courier New"/>
          <w:b/>
          <w:color w:val="0000FF"/>
          <w:sz w:val="18"/>
          <w:szCs w:val="18"/>
        </w:rPr>
        <w:t>elementName</w:t>
      </w:r>
      <w:proofErr w:type="spellEnd"/>
      <w:r w:rsidR="00F77C82">
        <w:rPr>
          <w:rFonts w:ascii="Courier New" w:hAnsi="Courier New" w:cs="Courier New"/>
          <w:b/>
          <w:color w:val="0000FF"/>
          <w:sz w:val="18"/>
          <w:szCs w:val="18"/>
        </w:rPr>
        <w:t xml:space="preserve"> </w:t>
      </w:r>
      <w:proofErr w:type="spellStart"/>
      <w:r w:rsidR="00F77C82">
        <w:rPr>
          <w:rFonts w:ascii="Courier New" w:hAnsi="Courier New" w:cs="Courier New"/>
          <w:b/>
          <w:sz w:val="18"/>
          <w:szCs w:val="18"/>
        </w:rPr>
        <w:t>parameterName</w:t>
      </w:r>
      <w:proofErr w:type="spellEnd"/>
      <w:r w:rsidR="00F77C82">
        <w:rPr>
          <w:rFonts w:ascii="Courier New" w:hAnsi="Courier New" w:cs="Courier New"/>
          <w:b/>
          <w:color w:val="FF0000"/>
          <w:sz w:val="18"/>
          <w:szCs w:val="18"/>
        </w:rPr>
        <w:t>=</w:t>
      </w:r>
      <w:r w:rsidR="00F77C82">
        <w:rPr>
          <w:rFonts w:ascii="Courier New" w:hAnsi="Courier New" w:cs="Courier New"/>
          <w:b/>
          <w:sz w:val="18"/>
          <w:szCs w:val="18"/>
        </w:rPr>
        <w:t>"id"</w:t>
      </w:r>
      <w:r w:rsidR="00F77C82">
        <w:rPr>
          <w:rFonts w:ascii="Courier New" w:hAnsi="Courier New" w:cs="Courier New"/>
          <w:b/>
          <w:color w:val="0000FF"/>
          <w:sz w:val="18"/>
          <w:szCs w:val="18"/>
        </w:rPr>
        <w:t>&gt;</w:t>
      </w:r>
    </w:p>
    <w:p w14:paraId="20A409EF" w14:textId="695937F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r>
      <w:r w:rsidR="00426F12">
        <w:rPr>
          <w:rFonts w:ascii="Courier New" w:hAnsi="Courier New" w:cs="Courier New"/>
          <w:b/>
          <w:color w:val="0000FF"/>
          <w:sz w:val="18"/>
          <w:szCs w:val="18"/>
        </w:rPr>
        <w:tab/>
      </w:r>
      <w:r>
        <w:rPr>
          <w:rFonts w:ascii="Courier New" w:hAnsi="Courier New" w:cs="Courier New"/>
          <w:b/>
          <w:color w:val="0000FF"/>
          <w:sz w:val="18"/>
          <w:szCs w:val="18"/>
        </w:rPr>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32E813E8"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r>
      <w:r w:rsidR="00426F12">
        <w:rPr>
          <w:rFonts w:ascii="Courier New" w:hAnsi="Courier New" w:cs="Courier New"/>
          <w:b/>
          <w:color w:val="0000FF"/>
          <w:sz w:val="18"/>
          <w:szCs w:val="18"/>
        </w:rPr>
        <w:tab/>
      </w:r>
      <w:r>
        <w:rPr>
          <w:rFonts w:ascii="Courier New" w:hAnsi="Courier New" w:cs="Courier New"/>
          <w:b/>
          <w:color w:val="0000FF"/>
          <w:sz w:val="18"/>
          <w:szCs w:val="18"/>
        </w:rPr>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43E444C8" w:rsidR="00F77C82" w:rsidRDefault="00426F1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r>
      <w:r w:rsidR="00F77C82">
        <w:rPr>
          <w:rFonts w:ascii="Courier New" w:hAnsi="Courier New" w:cs="Courier New"/>
          <w:b/>
          <w:color w:val="0000FF"/>
          <w:sz w:val="18"/>
          <w:szCs w:val="18"/>
        </w:rPr>
        <w:t>&lt;/</w:t>
      </w:r>
      <w:proofErr w:type="spellStart"/>
      <w:r w:rsidR="00F77C82">
        <w:rPr>
          <w:rFonts w:ascii="Courier New" w:hAnsi="Courier New" w:cs="Courier New"/>
          <w:b/>
          <w:color w:val="0000FF"/>
          <w:sz w:val="18"/>
          <w:szCs w:val="18"/>
        </w:rPr>
        <w:t>elementName</w:t>
      </w:r>
      <w:proofErr w:type="spellEnd"/>
      <w:r w:rsidR="00F77C82">
        <w:rPr>
          <w:rFonts w:ascii="Courier New" w:hAnsi="Courier New" w:cs="Courier New"/>
          <w:b/>
          <w:color w:val="0000FF"/>
          <w:sz w:val="18"/>
          <w:szCs w:val="18"/>
        </w:rPr>
        <w:t>&gt;</w:t>
      </w:r>
    </w:p>
    <w:p w14:paraId="6EBAF658" w14:textId="77777777" w:rsidR="00426F12" w:rsidRDefault="00F77C82" w:rsidP="00426F12">
      <w:pPr>
        <w:spacing w:after="0"/>
      </w:pPr>
      <w:r>
        <w:t xml:space="preserve">Be careful when converting the first expression to the second expression if you </w:t>
      </w:r>
      <w:r w:rsidR="00727400">
        <w:t>are editing on a text editor, es</w:t>
      </w:r>
      <w:r>
        <w:t>pecially on the location of the forward slash in the expression.</w:t>
      </w:r>
    </w:p>
    <w:p w14:paraId="0B3328C9" w14:textId="7526DB60" w:rsidR="00F77C82" w:rsidRDefault="00F77C82" w:rsidP="00426F12">
      <w:pPr>
        <w:spacing w:after="0"/>
      </w:pPr>
      <w:r>
        <w:t xml:space="preserve"> </w:t>
      </w:r>
    </w:p>
    <w:p w14:paraId="44B0522E" w14:textId="77777777" w:rsidR="00C00AB8" w:rsidRDefault="00C00AB8" w:rsidP="005B4CCA">
      <w:pPr>
        <w:pStyle w:val="Heading2"/>
      </w:pPr>
      <w:bookmarkStart w:id="83" w:name="_Toc196766818"/>
      <w:r>
        <w:t>Notes on Input File Structure</w:t>
      </w:r>
      <w:bookmarkEnd w:id="83"/>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 xml:space="preserve">me:PTpair </w:t>
      </w:r>
      <w:r w:rsidRPr="00426F12">
        <w:rPr>
          <w:rFonts w:ascii="Courier New" w:hAnsi="Courier New" w:cs="Courier New"/>
          <w:noProof/>
          <w:color w:val="FF0000"/>
          <w:sz w:val="22"/>
          <w:szCs w:val="22"/>
          <w:lang w:eastAsia="en-GB"/>
        </w:rPr>
        <w:t>units</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PPCC</w:t>
      </w:r>
      <w:r w:rsidRPr="00426F12">
        <w:rPr>
          <w:rFonts w:ascii="Courier New" w:hAnsi="Courier New" w:cs="Courier New"/>
          <w:noProof/>
          <w:sz w:val="22"/>
          <w:szCs w:val="22"/>
          <w:lang w:eastAsia="en-GB"/>
        </w:rPr>
        <w: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FF0000"/>
          <w:sz w:val="22"/>
          <w:szCs w:val="22"/>
          <w:lang w:eastAsia="en-GB"/>
        </w:rPr>
        <w:t>P</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30.0e16</w:t>
      </w:r>
      <w:r w:rsidRPr="00426F12">
        <w:rPr>
          <w:rFonts w:ascii="Courier New" w:hAnsi="Courier New" w:cs="Courier New"/>
          <w:noProof/>
          <w:sz w:val="22"/>
          <w:szCs w:val="22"/>
          <w:lang w:eastAsia="en-GB"/>
        </w:rPr>
        <w: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FF0000"/>
          <w:sz w:val="22"/>
          <w:szCs w:val="22"/>
          <w:lang w:eastAsia="en-GB"/>
        </w:rPr>
        <w:t>T</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720.</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&gt;</w:t>
      </w:r>
      <w:r>
        <w:t xml:space="preserve"> rather than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 xml:space="preserve">me:PTpair </w:t>
      </w:r>
      <w:r w:rsidRPr="00426F12">
        <w:rPr>
          <w:rFonts w:ascii="Courier New" w:hAnsi="Courier New" w:cs="Courier New"/>
          <w:noProof/>
          <w:color w:val="FF0000"/>
          <w:sz w:val="22"/>
          <w:szCs w:val="22"/>
          <w:lang w:eastAsia="en-GB"/>
        </w:rPr>
        <w:t>me:units</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PPCC</w:t>
      </w:r>
      <w:r w:rsidRPr="00426F12">
        <w:rPr>
          <w:rFonts w:ascii="Courier New" w:hAnsi="Courier New" w:cs="Courier New"/>
          <w:noProof/>
          <w:sz w:val="22"/>
          <w:szCs w:val="22"/>
          <w:lang w:eastAsia="en-GB"/>
        </w:rPr>
        <w: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FF0000"/>
          <w:sz w:val="22"/>
          <w:szCs w:val="22"/>
          <w:lang w:eastAsia="en-GB"/>
        </w:rPr>
        <w:t>me:P</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30.0e16</w:t>
      </w:r>
      <w:r w:rsidRPr="00426F12">
        <w:rPr>
          <w:rFonts w:ascii="Courier New" w:hAnsi="Courier New" w:cs="Courier New"/>
          <w:noProof/>
          <w:sz w:val="22"/>
          <w:szCs w:val="22"/>
          <w:lang w:eastAsia="en-GB"/>
        </w:rPr>
        <w: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FF0000"/>
          <w:sz w:val="22"/>
          <w:szCs w:val="22"/>
          <w:lang w:eastAsia="en-GB"/>
        </w:rPr>
        <w:t>me:T</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720.</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&gt;</w:t>
      </w:r>
      <w:r>
        <w:t xml:space="preserve"> However, it has been necessary to introduce a qualified attribute name to handle plugins with data (see below), as in </w:t>
      </w:r>
      <w:r w:rsidRPr="00426F12">
        <w:rPr>
          <w:rFonts w:ascii="Courier New" w:hAnsi="Courier New" w:cs="Courier New"/>
          <w:noProof/>
          <w:color w:val="FF0000"/>
          <w:sz w:val="22"/>
          <w:szCs w:val="22"/>
          <w:lang w:eastAsia="en-GB"/>
        </w:rPr>
        <w:t>xsi:type</w:t>
      </w:r>
      <w:r w:rsidRPr="00426F12">
        <w:rPr>
          <w:rFonts w:ascii="Courier New" w:hAnsi="Courier New" w:cs="Courier New"/>
          <w:noProof/>
          <w:color w:val="0000FF"/>
          <w:sz w:val="22"/>
          <w:szCs w:val="22"/>
          <w:lang w:eastAsia="en-GB"/>
        </w:rPr>
        <w:t>=</w:t>
      </w:r>
      <w:r w:rsidRPr="00426F12">
        <w:rPr>
          <w:rFonts w:ascii="Courier New" w:hAnsi="Courier New" w:cs="Courier New"/>
          <w:noProof/>
          <w:sz w:val="22"/>
          <w:szCs w:val="22"/>
          <w:lang w:eastAsia="en-GB"/>
        </w:rPr>
        <w:t>"</w:t>
      </w:r>
      <w:r w:rsidRPr="00426F12">
        <w:rPr>
          <w:rFonts w:ascii="Courier New" w:hAnsi="Courier New" w:cs="Courier New"/>
          <w:noProof/>
          <w:color w:val="0000FF"/>
          <w:sz w:val="22"/>
          <w:szCs w:val="22"/>
          <w:lang w:eastAsia="en-GB"/>
        </w:rPr>
        <w:t>me:HinderedRotorQM1D</w:t>
      </w:r>
      <w:r w:rsidRPr="00426F12">
        <w:rPr>
          <w:rFonts w:ascii="Courier New" w:hAnsi="Courier New" w:cs="Courier New"/>
          <w:noProof/>
          <w:sz w:val="22"/>
          <w:szCs w:val="22"/>
          <w:lang w:eastAsia="en-GB"/>
        </w:rPr>
        <w:t>"</w:t>
      </w:r>
      <w:r w:rsidRPr="00426F12">
        <w:rPr>
          <w:sz w:val="22"/>
          <w:szCs w:val="22"/>
        </w:rPr>
        <w:t xml:space="preserve">. </w:t>
      </w:r>
    </w:p>
    <w:p w14:paraId="4059E76C" w14:textId="0C81CBBF" w:rsidR="00C00AB8" w:rsidRDefault="00C00AB8" w:rsidP="007051CE">
      <w:pPr>
        <w:pStyle w:val="Index"/>
        <w:numPr>
          <w:ilvl w:val="0"/>
          <w:numId w:val="13"/>
        </w:numPr>
      </w:pP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title</w:t>
      </w:r>
      <w:r w:rsidRPr="00426F12">
        <w:rPr>
          <w:rFonts w:ascii="Courier New" w:hAnsi="Courier New" w:cs="Courier New"/>
          <w:noProof/>
          <w:color w:val="0000FF"/>
          <w:sz w:val="22"/>
          <w:szCs w:val="22"/>
          <w:lang w:eastAsia="en-GB"/>
        </w:rPr>
        <w:t>&gt;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description</w:t>
      </w:r>
      <w:r w:rsidRPr="00426F12">
        <w:rPr>
          <w:rFonts w:ascii="Courier New" w:hAnsi="Courier New" w:cs="Courier New"/>
          <w:noProof/>
          <w:color w:val="0000FF"/>
          <w:sz w:val="22"/>
          <w:szCs w:val="22"/>
          <w:lang w:eastAsia="en-GB"/>
        </w:rPr>
        <w:t xml:space="preserve">&gt; </w:t>
      </w:r>
      <w:r w:rsidRPr="00D422BE">
        <w:t>and</w:t>
      </w:r>
      <w:r w:rsidRPr="00D422BE">
        <w:rPr>
          <w:rFonts w:ascii="Courier New" w:hAnsi="Courier New" w:cs="Courier New"/>
          <w:noProof/>
          <w:color w:val="A31515"/>
          <w:sz w:val="18"/>
          <w:szCs w:val="18"/>
          <w:lang w:eastAsia="en-GB"/>
        </w:rPr>
        <w:t xml:space="preserv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ref</w:t>
      </w:r>
      <w:r w:rsidRPr="00426F12">
        <w:rPr>
          <w:rFonts w:ascii="Courier New" w:hAnsi="Courier New" w:cs="Courier New"/>
          <w:noProof/>
          <w:color w:val="0000FF"/>
          <w:sz w:val="22"/>
          <w:szCs w:val="22"/>
          <w:lang w:eastAsia="en-GB"/>
        </w:rPr>
        <w:t>&gt;</w:t>
      </w:r>
      <w:r>
        <w:t xml:space="preserve"> used in M</w:t>
      </w:r>
      <w:r w:rsidR="00AD1DC7">
        <w:t>ESMER</w:t>
      </w:r>
      <w:r>
        <w:t xml:space="preserve"> are not CML elements (just CML attributes) and so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me:title</w:t>
      </w:r>
      <w:r w:rsidRPr="00426F12">
        <w:rPr>
          <w:rFonts w:ascii="Courier New" w:hAnsi="Courier New" w:cs="Courier New"/>
          <w:noProof/>
          <w:color w:val="0000FF"/>
          <w:sz w:val="22"/>
          <w:szCs w:val="22"/>
          <w:lang w:eastAsia="en-GB"/>
        </w:rPr>
        <w:t>&gt;</w:t>
      </w:r>
      <w:r w:rsidRPr="00426F12">
        <w:rPr>
          <w:rFonts w:ascii="Courier New" w:hAnsi="Courier New" w:cs="Courier New"/>
          <w:noProof/>
          <w:color w:val="A31515"/>
          <w:sz w:val="22"/>
          <w:szCs w:val="22"/>
          <w:lang w:eastAsia="en-GB"/>
        </w:rPr>
        <w:t xml:space="preserv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me:description</w:t>
      </w:r>
      <w:r w:rsidRPr="00426F12">
        <w:rPr>
          <w:rFonts w:ascii="Courier New" w:hAnsi="Courier New" w:cs="Courier New"/>
          <w:noProof/>
          <w:color w:val="0000FF"/>
          <w:sz w:val="22"/>
          <w:szCs w:val="22"/>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me:ref</w:t>
      </w:r>
      <w:r w:rsidRPr="00426F12">
        <w:rPr>
          <w:rFonts w:ascii="Courier New" w:hAnsi="Courier New" w:cs="Courier New"/>
          <w:noProof/>
          <w:color w:val="0000FF"/>
          <w:sz w:val="22"/>
          <w:szCs w:val="22"/>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me:molecule</w:t>
      </w:r>
      <w:r w:rsidRPr="00426F12">
        <w:rPr>
          <w:rFonts w:ascii="Courier New" w:hAnsi="Courier New" w:cs="Courier New"/>
          <w:noProof/>
          <w:color w:val="0000FF"/>
          <w:sz w:val="22"/>
          <w:szCs w:val="22"/>
          <w:lang w:eastAsia="en-GB"/>
        </w:rPr>
        <w:t>&gt;</w:t>
      </w:r>
      <w:r>
        <w:t xml:space="preserve"> rather than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molecule</w:t>
      </w:r>
      <w:r w:rsidRPr="00426F12">
        <w:rPr>
          <w:rFonts w:ascii="Courier New" w:hAnsi="Courier New" w:cs="Courier New"/>
          <w:noProof/>
          <w:color w:val="0000FF"/>
          <w:sz w:val="22"/>
          <w:szCs w:val="22"/>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20CE74C8" w:rsidR="00C00AB8" w:rsidRDefault="00C00AB8" w:rsidP="007051CE">
      <w:pPr>
        <w:pStyle w:val="Index"/>
        <w:numPr>
          <w:ilvl w:val="0"/>
          <w:numId w:val="13"/>
        </w:numPr>
      </w:pPr>
      <w:r>
        <w:lastRenderedPageBreak/>
        <w:t xml:space="preserve">The </w:t>
      </w:r>
      <w:r w:rsidRPr="00426F12">
        <w:rPr>
          <w:rFonts w:ascii="Courier New" w:hAnsi="Courier New" w:cs="Courier New"/>
          <w:noProof/>
          <w:color w:val="0000FF"/>
          <w:sz w:val="22"/>
          <w:szCs w:val="22"/>
          <w:lang w:eastAsia="en-GB"/>
        </w:rPr>
        <w:t>&lt;</w:t>
      </w:r>
      <w:r w:rsidRPr="00426F12">
        <w:rPr>
          <w:rFonts w:ascii="Courier New" w:hAnsi="Courier New" w:cs="Courier New"/>
          <w:noProof/>
          <w:color w:val="A31515"/>
          <w:sz w:val="22"/>
          <w:szCs w:val="22"/>
          <w:lang w:eastAsia="en-GB"/>
        </w:rPr>
        <w:t>mesmer</w:t>
      </w:r>
      <w:r w:rsidRPr="00426F12">
        <w:rPr>
          <w:rFonts w:ascii="Courier New" w:hAnsi="Courier New" w:cs="Courier New"/>
          <w:noProof/>
          <w:color w:val="0000FF"/>
          <w:sz w:val="22"/>
          <w:szCs w:val="22"/>
          <w:lang w:eastAsia="en-GB"/>
        </w:rPr>
        <w:t>&gt;</w:t>
      </w:r>
      <w:r>
        <w:t xml:space="preserve"> element should have an extra attribute </w:t>
      </w:r>
      <w:r w:rsidRPr="00426F12">
        <w:rPr>
          <w:rFonts w:ascii="Courier New" w:hAnsi="Courier New" w:cs="Courier New"/>
          <w:noProof/>
          <w:color w:val="A31515"/>
          <w:sz w:val="22"/>
          <w:szCs w:val="22"/>
          <w:lang w:eastAsia="en-GB"/>
        </w:rPr>
        <w:t>xmlns:xsi</w:t>
      </w:r>
      <w:r w:rsidRPr="00426F12">
        <w:rPr>
          <w:rFonts w:ascii="Courier New" w:hAnsi="Courier New" w:cs="Courier New"/>
          <w:noProof/>
          <w:color w:val="0000FF"/>
          <w:sz w:val="22"/>
          <w:szCs w:val="22"/>
          <w:lang w:eastAsia="en-GB"/>
        </w:rPr>
        <w:t>=</w:t>
      </w:r>
      <w:r>
        <w:rPr>
          <w:rFonts w:ascii="Courier New" w:hAnsi="Courier New" w:cs="Courier New"/>
          <w:noProof/>
          <w:color w:val="0000FF"/>
          <w:sz w:val="18"/>
          <w:szCs w:val="18"/>
          <w:lang w:eastAsia="en-GB"/>
        </w:rPr>
        <w:t xml:space="preserve"> </w:t>
      </w:r>
      <w:hyperlink r:id="rId55" w:history="1">
        <w:r w:rsidRPr="00426F12">
          <w:rPr>
            <w:rStyle w:val="Hyperlink"/>
            <w:rFonts w:ascii="Courier New" w:hAnsi="Courier New" w:cs="Courier New"/>
            <w:sz w:val="22"/>
            <w:szCs w:val="22"/>
          </w:rPr>
          <w:t>http://www.w3.org/2001/XMLSchema-instance</w:t>
        </w:r>
      </w:hyperlink>
      <w:r>
        <w:t>. This is used as an extensible way of validating the elements of those plug</w:t>
      </w:r>
      <w:r w:rsidR="00AD1DC7">
        <w:t>-</w:t>
      </w:r>
      <w:r>
        <w:t>ins which have their own data.</w:t>
      </w:r>
    </w:p>
    <w:p w14:paraId="74035E3E" w14:textId="65CB348B" w:rsidR="00C00AB8" w:rsidRDefault="00C00AB8" w:rsidP="007051CE">
      <w:pPr>
        <w:pStyle w:val="Index"/>
        <w:numPr>
          <w:ilvl w:val="0"/>
          <w:numId w:val="13"/>
        </w:numPr>
      </w:pPr>
      <w:r>
        <w:t>Plug</w:t>
      </w:r>
      <w:r w:rsidR="00AD1DC7">
        <w:t>-</w:t>
      </w:r>
      <w:r>
        <w:t xml:space="preserve">in classes (see section </w:t>
      </w:r>
      <w:r>
        <w:fldChar w:fldCharType="begin"/>
      </w:r>
      <w:r>
        <w:instrText xml:space="preserve"> REF _Ref376099370 \r \h </w:instrText>
      </w:r>
      <w:r>
        <w:fldChar w:fldCharType="separate"/>
      </w:r>
      <w:r w:rsidR="002077F0">
        <w:t>11.2</w:t>
      </w:r>
      <w:r>
        <w:fldChar w:fldCharType="end"/>
      </w:r>
      <w:r>
        <w:t>) with data should have the data as sub-elements of the plug</w:t>
      </w:r>
      <w:r w:rsidR="00AD1DC7">
        <w:t>-</w:t>
      </w:r>
      <w:r>
        <w:t>in type. So</w:t>
      </w:r>
      <w:r w:rsidR="00426F12">
        <w:t>:</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4F899FF2" w:rsidR="00C00AB8" w:rsidRDefault="00C00AB8" w:rsidP="00C00AB8">
      <w:pPr>
        <w:pStyle w:val="Index"/>
        <w:ind w:left="1070"/>
      </w:pPr>
      <w:r>
        <w:t>becomes</w:t>
      </w:r>
      <w:r w:rsidR="00426F12">
        <w:t>:</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03304511" w:rsidR="00C00AB8" w:rsidRDefault="00C00AB8" w:rsidP="00C00AB8">
      <w:pPr>
        <w:pStyle w:val="Index"/>
        <w:ind w:left="1070"/>
      </w:pPr>
      <w:r>
        <w:t>Plug</w:t>
      </w:r>
      <w:r w:rsidR="00AD1DC7">
        <w:t>-</w:t>
      </w:r>
      <w:r>
        <w:t xml:space="preserve">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0B6ED6B8" w:rsidR="00C00AB8" w:rsidRDefault="00C00AB8" w:rsidP="00C00AB8">
      <w:pPr>
        <w:pStyle w:val="Index"/>
        <w:ind w:left="1070"/>
      </w:pPr>
      <w:r>
        <w:t>but</w:t>
      </w:r>
      <w:r w:rsidR="00426F12">
        <w:t>,</w:t>
      </w:r>
      <w:r>
        <w:t xml:space="preserve">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6A721A7A" w:rsidR="00C00AB8" w:rsidRDefault="00C00AB8" w:rsidP="00C00AB8">
      <w:pPr>
        <w:pStyle w:val="Index"/>
        <w:ind w:left="1070"/>
      </w:pPr>
      <w:r>
        <w:t xml:space="preserve"> M</w:t>
      </w:r>
      <w:r w:rsidR="00AD1DC7">
        <w:t>ESMER</w:t>
      </w:r>
      <w:r>
        <w:t xml:space="preserve"> can still parse the old form, with or without data.</w:t>
      </w:r>
    </w:p>
    <w:p w14:paraId="2AE4D833" w14:textId="366EAE16"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 xml:space="preserve">a prefix (like opt1:TS2). This has been relaxed for </w:t>
      </w:r>
      <w:proofErr w:type="gramStart"/>
      <w:r>
        <w:t>M</w:t>
      </w:r>
      <w:r w:rsidR="00AD1DC7">
        <w:t>ESMER</w:t>
      </w:r>
      <w:proofErr w:type="gramEnd"/>
      <w:r>
        <w:t xml:space="preserve"> but it would be good</w:t>
      </w:r>
      <w:r w:rsidR="007E7CED">
        <w:t xml:space="preserve"> </w:t>
      </w:r>
      <w:r>
        <w:t>practice to make new names conform.</w:t>
      </w:r>
    </w:p>
    <w:p w14:paraId="2846EE0D" w14:textId="5D077EDD"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426F12">
        <w:rPr>
          <w:rFonts w:ascii="Courier New" w:hAnsi="Courier New" w:cs="Courier New"/>
          <w:noProof/>
          <w:color w:val="A31515"/>
          <w:sz w:val="22"/>
          <w:szCs w:val="22"/>
          <w:lang w:eastAsia="en-GB"/>
        </w:rPr>
        <w:t>role</w:t>
      </w:r>
      <w:r>
        <w:t xml:space="preserve"> (which already appears in CML). So</w:t>
      </w:r>
      <w:r w:rsidR="00426F12">
        <w:t>:</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5FA11472" w:rsidR="00C00AB8" w:rsidRDefault="00C00AB8" w:rsidP="00C00AB8">
      <w:pPr>
        <w:pStyle w:val="Index"/>
      </w:pPr>
      <w:r>
        <w:t>becomes</w:t>
      </w:r>
      <w:r w:rsidR="00426F12">
        <w:t>:</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42877B71" w:rsidR="00C00AB8" w:rsidRDefault="00C00AB8" w:rsidP="00426F12">
      <w:pPr>
        <w:spacing w:after="0"/>
      </w:pPr>
      <w:r>
        <w:lastRenderedPageBreak/>
        <w:t>Finally, the CML schema CMLschema3.xsd has been modified in a few places, making it slightly less restrictive. Search for "MESMER" in CMLforMESMER.xsd.</w:t>
      </w:r>
    </w:p>
    <w:p w14:paraId="62976AA0" w14:textId="77777777" w:rsidR="00426F12" w:rsidRDefault="00426F12" w:rsidP="00426F12">
      <w:pPr>
        <w:spacing w:after="0"/>
      </w:pPr>
    </w:p>
    <w:p w14:paraId="31880F6A" w14:textId="77777777" w:rsidR="00F77C82" w:rsidRDefault="00F77C82" w:rsidP="005B4CCA">
      <w:pPr>
        <w:pStyle w:val="Heading2"/>
      </w:pPr>
      <w:bookmarkStart w:id="84" w:name="_Ref313039029"/>
      <w:bookmarkStart w:id="85" w:name="_Toc196766819"/>
      <w:r>
        <w:t xml:space="preserve">Comparing MESMER rate </w:t>
      </w:r>
      <w:r w:rsidR="00727400">
        <w:t>data</w:t>
      </w:r>
      <w:r>
        <w:t xml:space="preserve"> to experimental values</w:t>
      </w:r>
      <w:bookmarkEnd w:id="84"/>
      <w:bookmarkEnd w:id="85"/>
    </w:p>
    <w:p w14:paraId="4BC4265B" w14:textId="78146951"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w:t>
      </w:r>
      <w:r w:rsidR="00AD1DC7">
        <w:t>n</w:t>
      </w:r>
      <w:r>
        <w:t xml:space="preser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r w:rsidR="00975775" w:rsidRPr="00426F12">
        <w:rPr>
          <w:rFonts w:ascii="Courier New" w:hAnsi="Courier New" w:cs="Courier New"/>
          <w:color w:val="FF0000"/>
          <w:sz w:val="22"/>
          <w:szCs w:val="22"/>
        </w:rPr>
        <w:t>me:PTpair</w:t>
      </w:r>
      <w:proofErr w:type="spell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2077F0">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0E7984ED" w:rsidR="00727400" w:rsidRDefault="00234201" w:rsidP="00426F12">
      <w:pPr>
        <w:spacing w:after="0"/>
      </w:pPr>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6ED28CD" w14:textId="77777777" w:rsidR="00426F12" w:rsidRDefault="00426F12" w:rsidP="00426F12">
      <w:pPr>
        <w:spacing w:after="0"/>
      </w:pPr>
    </w:p>
    <w:p w14:paraId="68D82069" w14:textId="3899C069" w:rsidR="000A2515" w:rsidRDefault="000A2515" w:rsidP="005B4CCA">
      <w:pPr>
        <w:pStyle w:val="Heading3"/>
      </w:pPr>
      <w:bookmarkStart w:id="86" w:name="_Ref119160573"/>
      <w:bookmarkStart w:id="87" w:name="_Toc196766820"/>
      <w:bookmarkStart w:id="88" w:name="_Ref483073042"/>
      <w:r>
        <w:t>Specification of Biomolecular Source Terms</w:t>
      </w:r>
      <w:bookmarkEnd w:id="86"/>
      <w:bookmarkEnd w:id="87"/>
    </w:p>
    <w:p w14:paraId="179D1725" w14:textId="4F194DD2" w:rsidR="000A2515" w:rsidRDefault="000A2515" w:rsidP="000A2515">
      <w:r>
        <w:t>The general approach adopted in MESMER for the description of bimolecular source terms follows that used in a number of experiment</w:t>
      </w:r>
      <w:r w:rsidR="008C69DA">
        <w:t>al</w:t>
      </w:r>
      <w:r>
        <w:t xml:space="preserve">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2077F0">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2077F0">
        <w:t>7.3.2</w:t>
      </w:r>
      <w:r w:rsidR="00294D9A">
        <w:fldChar w:fldCharType="end"/>
      </w:r>
      <w:r w:rsidR="00CD53FB">
        <w:t xml:space="preserve">). </w:t>
      </w:r>
      <w:r w:rsidR="00294D9A">
        <w:t xml:space="preserve">However, when </w:t>
      </w:r>
      <w:r w:rsidR="003128DF">
        <w:t>analysing</w:t>
      </w:r>
      <w:r w:rsidR="00294D9A">
        <w:t xml:space="preserve"> experimental </w:t>
      </w:r>
      <w:proofErr w:type="gramStart"/>
      <w:r w:rsidR="00294D9A">
        <w:t>data</w:t>
      </w:r>
      <w:proofErr w:type="gramEnd"/>
      <w:r w:rsidR="00294D9A">
        <w:t xml:space="preserve">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proofErr w:type="gramStart"/>
      <w:r w:rsidR="003128DF" w:rsidRPr="009A3EFE">
        <w:rPr>
          <w:rFonts w:ascii="Courier New" w:hAnsi="Courier New" w:cs="Courier New"/>
          <w:color w:val="A31515"/>
          <w:sz w:val="22"/>
          <w:szCs w:val="22"/>
          <w:lang w:val="en-US" w:eastAsia="en-US"/>
        </w:rPr>
        <w:t>me:PTpair</w:t>
      </w:r>
      <w:proofErr w:type="spellEnd"/>
      <w:proofErr w:type="gramEnd"/>
      <w:r w:rsidR="003128DF">
        <w:t xml:space="preserve"> definition </w:t>
      </w:r>
      <w:r w:rsidR="003C06DF">
        <w:t xml:space="preserve">using the attribute </w:t>
      </w:r>
      <w:proofErr w:type="spellStart"/>
      <w:r w:rsidR="003C06DF" w:rsidRPr="009A3EFE">
        <w:rPr>
          <w:rFonts w:ascii="Courier New" w:hAnsi="Courier New" w:cs="Courier New"/>
          <w:color w:val="FF0000"/>
          <w:sz w:val="22"/>
          <w:szCs w:val="22"/>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18CB443D" w:rsidR="003C06DF" w:rsidRDefault="004D132D" w:rsidP="003C06DF">
      <w:r>
        <w:lastRenderedPageBreak/>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by </w:t>
      </w:r>
      <w:r w:rsidR="00292818">
        <w:t>including</w:t>
      </w:r>
      <w:r w:rsidR="007B4384">
        <w:t xml:space="preserve"> the attribute </w:t>
      </w:r>
      <w:proofErr w:type="spellStart"/>
      <w:r w:rsidR="007B4384" w:rsidRPr="009A3EFE">
        <w:rPr>
          <w:rFonts w:ascii="Courier New" w:hAnsi="Courier New" w:cs="Courier New"/>
          <w:color w:val="FF0000"/>
          <w:sz w:val="22"/>
          <w:szCs w:val="22"/>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9A3EFE">
        <w:rPr>
          <w:rFonts w:ascii="Courier New" w:hAnsi="Courier New" w:cs="Courier New"/>
          <w:color w:val="FF0000"/>
          <w:sz w:val="22"/>
          <w:szCs w:val="22"/>
          <w:lang w:eastAsia="en-GB"/>
        </w:rPr>
        <w:t>excessReactantConc</w:t>
      </w:r>
      <w:proofErr w:type="spellEnd"/>
      <w:r w:rsidR="007B4384">
        <w:t xml:space="preserve"> to be interpreted as a percentage, for example</w:t>
      </w:r>
      <w:r w:rsidR="008C69DA">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proofErr w:type="gramStart"/>
      <w:r w:rsidRPr="003C06DF">
        <w:rPr>
          <w:rFonts w:ascii="Courier New" w:hAnsi="Courier New" w:cs="Courier New"/>
          <w:color w:val="A31515"/>
          <w:sz w:val="19"/>
          <w:szCs w:val="19"/>
          <w:lang w:eastAsia="en-GB"/>
        </w:rPr>
        <w:t>me:PTpair</w:t>
      </w:r>
      <w:proofErr w:type="spellEnd"/>
      <w:proofErr w:type="gram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E97349F" w:rsidR="004D132D" w:rsidRPr="003C06DF" w:rsidRDefault="008C69DA" w:rsidP="003C06DF">
      <w:r>
        <w:tab/>
      </w:r>
      <w:r w:rsidR="00167B66">
        <w:t>Some more complex systems have more than one excess species in this case the excess concentration can be specified using an array,</w:t>
      </w:r>
      <w:r w:rsidR="004B0CAB">
        <w:t xml:space="preserve"> </w:t>
      </w:r>
      <w:proofErr w:type="spellStart"/>
      <w:proofErr w:type="gramStart"/>
      <w:r w:rsidR="004B0CAB" w:rsidRPr="009A3EFE">
        <w:rPr>
          <w:rFonts w:ascii="Courier New" w:hAnsi="Courier New" w:cs="Courier New"/>
          <w:color w:val="A31515"/>
          <w:sz w:val="22"/>
          <w:szCs w:val="22"/>
          <w:lang w:eastAsia="en-GB"/>
        </w:rPr>
        <w:t>me:excessReactantConcArray</w:t>
      </w:r>
      <w:proofErr w:type="spellEnd"/>
      <w:proofErr w:type="gramEnd"/>
      <w:r w:rsidR="004B0CAB">
        <w:t xml:space="preserve">, </w:t>
      </w:r>
      <w:r w:rsidR="009A3EFE">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me:excessReactantConc</w:t>
      </w:r>
      <w:proofErr w:type="spellEnd"/>
      <w:proofErr w:type="gram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proofErr w:type="gramStart"/>
      <w:r w:rsidRPr="00167B66">
        <w:rPr>
          <w:rFonts w:ascii="Courier New" w:hAnsi="Courier New" w:cs="Courier New"/>
          <w:color w:val="A31515"/>
          <w:sz w:val="19"/>
          <w:szCs w:val="19"/>
          <w:lang w:eastAsia="en-GB"/>
        </w:rPr>
        <w:t>me:excessReactantConcArray</w:t>
      </w:r>
      <w:proofErr w:type="spellEnd"/>
      <w:proofErr w:type="gram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proofErr w:type="gramStart"/>
      <w:r w:rsidRPr="00167B66">
        <w:rPr>
          <w:rFonts w:ascii="Courier New" w:hAnsi="Courier New" w:cs="Courier New"/>
          <w:color w:val="A31515"/>
          <w:sz w:val="19"/>
          <w:szCs w:val="19"/>
          <w:lang w:eastAsia="en-GB"/>
        </w:rPr>
        <w:t>me:PTpair</w:t>
      </w:r>
      <w:proofErr w:type="spellEnd"/>
      <w:proofErr w:type="gram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3D673F87" w14:textId="77777777" w:rsidR="009A3EFE" w:rsidRDefault="004B0CAB" w:rsidP="0056215F">
      <w:pPr>
        <w:spacing w:after="0"/>
      </w:pPr>
      <w:r w:rsidRPr="004B0CAB">
        <w:t xml:space="preserve">The array is composed of </w:t>
      </w:r>
      <w:proofErr w:type="spellStart"/>
      <w:proofErr w:type="gramStart"/>
      <w:r w:rsidRPr="009A3EFE">
        <w:rPr>
          <w:rFonts w:ascii="Courier New" w:hAnsi="Courier New" w:cs="Courier New"/>
          <w:color w:val="A31515"/>
          <w:szCs w:val="24"/>
          <w:lang w:eastAsia="en-GB"/>
        </w:rPr>
        <w:t>me:excessReactantConc</w:t>
      </w:r>
      <w:proofErr w:type="spellEnd"/>
      <w:proofErr w:type="gram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9A3EFE">
        <w:rPr>
          <w:rFonts w:ascii="Courier New" w:hAnsi="Courier New" w:cs="Courier New"/>
          <w:color w:val="FF0000"/>
          <w:sz w:val="22"/>
          <w:szCs w:val="22"/>
          <w:lang w:eastAsia="en-GB"/>
        </w:rPr>
        <w:t>reactionRef</w:t>
      </w:r>
      <w:proofErr w:type="spellEnd"/>
      <w:r w:rsidRPr="004B0CAB">
        <w:t xml:space="preserve"> which specifies the reaction which has the excess reactant, </w:t>
      </w:r>
      <w:r w:rsidRPr="009A3EFE">
        <w:rPr>
          <w:rFonts w:ascii="Courier New" w:hAnsi="Courier New" w:cs="Courier New"/>
          <w:color w:val="FF0000"/>
          <w:sz w:val="22"/>
          <w:szCs w:val="22"/>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9A3EFE">
        <w:rPr>
          <w:rFonts w:ascii="Courier New" w:hAnsi="Courier New" w:cs="Courier New"/>
          <w:color w:val="FF0000"/>
          <w:sz w:val="22"/>
          <w:szCs w:val="22"/>
          <w:lang w:eastAsia="en-GB"/>
        </w:rPr>
        <w:t>percent</w:t>
      </w:r>
      <w:r>
        <w:t xml:space="preserve"> is </w:t>
      </w:r>
      <w:r w:rsidRPr="009A3EFE">
        <w:rPr>
          <w:rFonts w:ascii="Courier New" w:hAnsi="Courier New" w:cs="Courier New"/>
          <w:color w:val="0000FF"/>
          <w:sz w:val="22"/>
          <w:szCs w:val="22"/>
          <w:lang w:eastAsia="en-GB"/>
        </w:rPr>
        <w:t>true</w:t>
      </w:r>
      <w:r>
        <w:t>, will be interpreted as a percentage.</w:t>
      </w:r>
    </w:p>
    <w:p w14:paraId="628A3282" w14:textId="1675B9D8" w:rsidR="004B0CAB" w:rsidRPr="004B0CAB" w:rsidRDefault="004B0CAB" w:rsidP="009A3EFE">
      <w:pPr>
        <w:spacing w:after="0"/>
      </w:pPr>
      <w:r>
        <w:t xml:space="preserve"> </w:t>
      </w:r>
    </w:p>
    <w:p w14:paraId="4BF6E567" w14:textId="338DFAB7" w:rsidR="00727400" w:rsidRDefault="00727400" w:rsidP="005B4CCA">
      <w:pPr>
        <w:pStyle w:val="Heading3"/>
      </w:pPr>
      <w:bookmarkStart w:id="89" w:name="_Ref119160653"/>
      <w:bookmarkStart w:id="90" w:name="_Toc196766821"/>
      <w:r>
        <w:t>Experimental Rate Coefficients</w:t>
      </w:r>
      <w:bookmarkEnd w:id="88"/>
      <w:bookmarkEnd w:id="89"/>
      <w:bookmarkEnd w:id="90"/>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31925C1B" w:rsidR="00D95B1C" w:rsidRDefault="00F77C82" w:rsidP="00D93E24">
      <w:r>
        <w:lastRenderedPageBreak/>
        <w:t xml:space="preserve">where the experimental rate goes in between the </w:t>
      </w:r>
      <w:r w:rsidRPr="009A3EFE">
        <w:rPr>
          <w:rFonts w:ascii="Courier New" w:hAnsi="Courier New" w:cs="Courier New"/>
          <w:noProof/>
          <w:color w:val="0000FF"/>
          <w:sz w:val="22"/>
          <w:szCs w:val="22"/>
          <w:lang w:eastAsia="en-GB"/>
        </w:rPr>
        <w:t>&gt;</w:t>
      </w:r>
      <w:r w:rsidR="0024773E" w:rsidRPr="009A3EFE">
        <w:rPr>
          <w:rFonts w:ascii="Courier New" w:hAnsi="Courier New" w:cs="Courier New"/>
          <w:noProof/>
          <w:color w:val="0000FF"/>
          <w:sz w:val="22"/>
          <w:szCs w:val="22"/>
          <w:lang w:eastAsia="en-GB"/>
        </w:rPr>
        <w:t xml:space="preserve"> </w:t>
      </w:r>
      <w:r w:rsidRPr="009A3EFE">
        <w:rPr>
          <w:rFonts w:ascii="Courier New" w:hAnsi="Courier New" w:cs="Courier New"/>
          <w:noProof/>
          <w:color w:val="0000FF"/>
          <w:sz w:val="22"/>
          <w:szCs w:val="22"/>
          <w:lang w:eastAsia="en-GB"/>
        </w:rPr>
        <w:t>&lt;</w:t>
      </w:r>
      <w:r>
        <w:t xml:space="preserve">, as discussed above.  </w:t>
      </w:r>
      <w:r w:rsidR="00D95B1C">
        <w:t>In addition to the references, there is an</w:t>
      </w:r>
      <w:r w:rsidR="00D95B1C" w:rsidRPr="009A3EFE">
        <w:rPr>
          <w:sz w:val="22"/>
          <w:szCs w:val="22"/>
        </w:rPr>
        <w:t xml:space="preserve"> </w:t>
      </w:r>
      <w:r w:rsidR="00D95B1C" w:rsidRPr="009A3EFE">
        <w:rPr>
          <w:rFonts w:ascii="Courier New" w:hAnsi="Courier New" w:cs="Courier New"/>
          <w:noProof/>
          <w:color w:val="FF0000"/>
          <w:sz w:val="22"/>
          <w:szCs w:val="22"/>
          <w:lang w:eastAsia="en-GB"/>
        </w:rPr>
        <w:t>error</w:t>
      </w:r>
      <w:r w:rsidR="00D95B1C">
        <w:t xml:space="preserve"> attribute which must be present when experimental data are added. If all </w:t>
      </w:r>
      <w:r w:rsidR="003E47C7" w:rsidRPr="009A3EFE">
        <w:rPr>
          <w:rFonts w:ascii="Courier New" w:hAnsi="Courier New" w:cs="Courier New"/>
          <w:noProof/>
          <w:color w:val="FF0000"/>
          <w:sz w:val="22"/>
          <w:szCs w:val="22"/>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9A3EFE">
        <w:rPr>
          <w:rFonts w:ascii="Courier New" w:hAnsi="Courier New" w:cs="Courier New"/>
          <w:noProof/>
          <w:color w:val="FF0000"/>
          <w:sz w:val="22"/>
          <w:szCs w:val="22"/>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w:t>
      </w:r>
      <w:r w:rsidR="009A3EFE">
        <w:t>,</w:t>
      </w:r>
      <w:r w:rsidR="00FA1A53">
        <w:t xml:space="preserve"> there is no independent check on the quality of the model.</w:t>
      </w:r>
    </w:p>
    <w:p w14:paraId="772F6442" w14:textId="264B3344" w:rsidR="007969AF" w:rsidRDefault="008C69DA" w:rsidP="00D93E24">
      <w:r>
        <w:tab/>
      </w:r>
      <w:r w:rsidR="007969AF">
        <w:t>For bimolecular reactions</w:t>
      </w:r>
      <w:r w:rsidR="00FD6148">
        <w:t>,</w:t>
      </w:r>
      <w:r w:rsidR="007969AF">
        <w:t xml:space="preserve"> it is necessary to specify either the concentration of the excess species or the initial concentration of the associating species in the reaction definition. To obtain a bimolecular rate coefficient this concentration needs to be accounted </w:t>
      </w:r>
      <w:proofErr w:type="gramStart"/>
      <w:r w:rsidR="007969AF">
        <w:t>for</w:t>
      </w:r>
      <w:proofErr w:type="gramEnd"/>
      <w:r w:rsidR="007969AF">
        <w:t xml:space="preserve"> and this is done by using the keyword </w:t>
      </w:r>
      <w:proofErr w:type="spellStart"/>
      <w:r w:rsidR="007969AF" w:rsidRPr="009A3EFE">
        <w:rPr>
          <w:rFonts w:ascii="Courier New" w:hAnsi="Courier New" w:cs="Courier New"/>
          <w:color w:val="FF0000"/>
          <w:sz w:val="22"/>
          <w:szCs w:val="22"/>
        </w:rPr>
        <w:t>refReaction</w:t>
      </w:r>
      <w:proofErr w:type="spellEnd"/>
      <w:r w:rsidR="007969AF">
        <w:t xml:space="preserve"> which associates the experimental data with a reaction definition that specifies this concentration. The following example is taken from the fitting of experimental data for the reaction CH</w:t>
      </w:r>
      <w:r w:rsidR="007969AF" w:rsidRPr="007969AF">
        <w:rPr>
          <w:vertAlign w:val="subscript"/>
        </w:rPr>
        <w:t>3</w:t>
      </w:r>
      <w:r w:rsidR="007969AF">
        <w:t xml:space="preserve"> + H </w:t>
      </w:r>
      <w:r w:rsidR="007969AF" w:rsidRPr="00B2799C">
        <w:t>→</w:t>
      </w:r>
      <w:r w:rsidR="007969AF">
        <w:t xml:space="preserve"> CH</w:t>
      </w:r>
      <w:r w:rsidR="007969AF" w:rsidRPr="007969AF">
        <w:rPr>
          <w:vertAlign w:val="subscript"/>
        </w:rPr>
        <w:t>4</w:t>
      </w:r>
      <w:r w:rsidR="007969AF">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me:PTpair</w:t>
      </w:r>
      <w:proofErr w:type="spellEnd"/>
      <w:proofErr w:type="gram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0AC0EB8" w:rsidR="00F77C82" w:rsidRDefault="00F77C82" w:rsidP="00AE137C">
      <w:r>
        <w:t xml:space="preserve">Since double is the default precision in MESMER, one can </w:t>
      </w:r>
      <w:r w:rsidR="00BF5D36">
        <w:t xml:space="preserve">instead </w:t>
      </w:r>
      <w:r>
        <w:t>write</w:t>
      </w:r>
      <w:r w:rsidR="009A3EFE">
        <w:t>:</w:t>
      </w:r>
    </w:p>
    <w:p w14:paraId="243BEE8C" w14:textId="1B873695" w:rsidR="00D775D2" w:rsidRDefault="00592261" w:rsidP="0056215F">
      <w:pPr>
        <w:tabs>
          <w:tab w:val="clear" w:pos="540"/>
          <w:tab w:val="clear" w:pos="8064"/>
        </w:tabs>
        <w:suppressAutoHyphens w:val="0"/>
        <w:autoSpaceDE w:val="0"/>
        <w:autoSpaceDN w:val="0"/>
        <w:adjustRightInd w:val="0"/>
        <w:spacing w:after="24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5D9AB0CC" w:rsidR="00F13CF8" w:rsidRDefault="008C69DA" w:rsidP="00F13CF8">
      <w:r>
        <w:tab/>
      </w:r>
      <w:r w:rsidR="00F13CF8" w:rsidRPr="00F13CF8">
        <w:t xml:space="preserve">The keyword </w:t>
      </w:r>
      <w:proofErr w:type="spellStart"/>
      <w:r w:rsidR="00F13CF8" w:rsidRPr="009A3EFE">
        <w:rPr>
          <w:rFonts w:ascii="Courier New" w:hAnsi="Courier New" w:cs="Courier New"/>
          <w:color w:val="FF0000"/>
          <w:sz w:val="22"/>
          <w:szCs w:val="22"/>
        </w:rPr>
        <w:t>refReaction</w:t>
      </w:r>
      <w:proofErr w:type="spellEnd"/>
      <w:r w:rsidR="00F13CF8">
        <w:t xml:space="preserve"> </w:t>
      </w:r>
      <w:r w:rsidR="00F13CF8" w:rsidRPr="00F13CF8">
        <w:t xml:space="preserve">is </w:t>
      </w:r>
      <w:r w:rsidR="00F13CF8">
        <w:t xml:space="preserve">also </w:t>
      </w:r>
      <w:r w:rsidR="00F13CF8" w:rsidRPr="00F13CF8">
        <w:t xml:space="preserve">used for the situation where </w:t>
      </w:r>
      <w:r w:rsidR="00F13CF8">
        <w:t>the reaction of interest is a sin</w:t>
      </w:r>
      <w:r w:rsidR="008F44C4">
        <w:t>k</w:t>
      </w:r>
      <w:r w:rsidR="00F13CF8">
        <w:t xml:space="preserve"> reaction </w:t>
      </w:r>
      <w:r w:rsidR="008F44C4">
        <w:t>whose unimolecular reactant can decay through more than one channel.</w:t>
      </w:r>
      <w:r w:rsidR="00F13CF8"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proofErr w:type="gramStart"/>
      <w:r w:rsidRPr="00FD50EC">
        <w:rPr>
          <w:rFonts w:ascii="Courier New" w:hAnsi="Courier New" w:cs="Courier New"/>
          <w:color w:val="0000FF"/>
          <w:sz w:val="16"/>
          <w:szCs w:val="16"/>
          <w:lang w:eastAsia="en-GB"/>
        </w:rPr>
        <w:t>6.e</w:t>
      </w:r>
      <w:proofErr w:type="gramEnd"/>
      <w:r w:rsidRPr="00FD50EC">
        <w:rPr>
          <w:rFonts w:ascii="Courier New" w:hAnsi="Courier New" w:cs="Courier New"/>
          <w:color w:val="0000FF"/>
          <w:sz w:val="16"/>
          <w:szCs w:val="16"/>
          <w:lang w:eastAsia="en-GB"/>
        </w:rPr>
        <w:t>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proofErr w:type="gramStart"/>
      <w:r w:rsidRPr="007969AF">
        <w:rPr>
          <w:rFonts w:ascii="Courier New" w:hAnsi="Courier New" w:cs="Courier New"/>
          <w:color w:val="A31515"/>
          <w:sz w:val="16"/>
          <w:szCs w:val="16"/>
          <w:lang w:eastAsia="en-GB"/>
        </w:rPr>
        <w:t>me:experimentalRate</w:t>
      </w:r>
      <w:proofErr w:type="spellEnd"/>
      <w:proofErr w:type="gram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5B4CCA">
      <w:pPr>
        <w:pStyle w:val="Heading3"/>
      </w:pPr>
      <w:bookmarkStart w:id="91" w:name="_Toc196766822"/>
      <w:r>
        <w:lastRenderedPageBreak/>
        <w:t>Experimental Yields</w:t>
      </w:r>
      <w:bookmarkEnd w:id="91"/>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0922B5BC" w:rsidR="00D775D2"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9A3EFE">
        <w:rPr>
          <w:rFonts w:ascii="Courier New" w:hAnsi="Courier New" w:cs="Courier New"/>
          <w:noProof/>
          <w:color w:val="FF0000"/>
          <w:sz w:val="22"/>
          <w:szCs w:val="22"/>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9A3EFE">
        <w:rPr>
          <w:rFonts w:ascii="Courier New" w:hAnsi="Courier New" w:cs="Courier New"/>
          <w:noProof/>
          <w:color w:val="0000FF"/>
          <w:sz w:val="22"/>
          <w:szCs w:val="22"/>
          <w:lang w:eastAsia="en-GB"/>
        </w:rPr>
        <w:t>OH-1</w:t>
      </w:r>
      <w:r w:rsidRPr="005A60C1">
        <w:t xml:space="preserve">”. It is </w:t>
      </w:r>
      <w:r>
        <w:t xml:space="preserve">often the case that yields are measured at specific time after reaction has been initiated, and the </w:t>
      </w:r>
      <w:r w:rsidRPr="009A3EFE">
        <w:rPr>
          <w:rFonts w:ascii="Courier New" w:hAnsi="Courier New" w:cs="Courier New"/>
          <w:noProof/>
          <w:color w:val="FF0000"/>
          <w:sz w:val="22"/>
          <w:szCs w:val="22"/>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13A2A948" w14:textId="77777777" w:rsidR="009A3EFE" w:rsidRPr="00975775" w:rsidRDefault="009A3EFE" w:rsidP="00A85A40">
      <w:pPr>
        <w:tabs>
          <w:tab w:val="clear" w:pos="540"/>
          <w:tab w:val="clear" w:pos="8064"/>
        </w:tabs>
        <w:suppressAutoHyphens w:val="0"/>
        <w:autoSpaceDE w:val="0"/>
        <w:autoSpaceDN w:val="0"/>
        <w:adjustRightInd w:val="0"/>
        <w:spacing w:after="0"/>
        <w:jc w:val="left"/>
      </w:pPr>
    </w:p>
    <w:p w14:paraId="09C2963D" w14:textId="77777777" w:rsidR="00975775" w:rsidRDefault="00975775" w:rsidP="005B4CCA">
      <w:pPr>
        <w:pStyle w:val="Heading3"/>
      </w:pPr>
      <w:bookmarkStart w:id="92" w:name="_Toc196766823"/>
      <w:r>
        <w:t>Experimental Eigenvalues</w:t>
      </w:r>
      <w:bookmarkEnd w:id="92"/>
    </w:p>
    <w:p w14:paraId="090A5FC1" w14:textId="02788163" w:rsidR="00975775" w:rsidRDefault="00A85A40" w:rsidP="00975775">
      <w:r>
        <w:t>In some cases</w:t>
      </w:r>
      <w:r w:rsidR="000E267C">
        <w:t>,</w:t>
      </w:r>
      <w:r>
        <w:t xml:space="preserve"> the relaxation of the system is the experimentally observed </w:t>
      </w:r>
      <w:proofErr w:type="gramStart"/>
      <w:r>
        <w:t>quantity</w:t>
      </w:r>
      <w:proofErr w:type="gramEnd"/>
      <w:r>
        <w:t xml:space="preserve">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7D194D82" w:rsidR="002F768F" w:rsidRDefault="002F768F" w:rsidP="00434A2E">
      <w:r w:rsidRPr="00434A2E">
        <w:t xml:space="preserve">MESMER typically generates </w:t>
      </w:r>
      <w:proofErr w:type="gramStart"/>
      <w:r w:rsidRPr="00434A2E">
        <w:t>a large number of</w:t>
      </w:r>
      <w:proofErr w:type="gramEnd"/>
      <w:r w:rsidRPr="00434A2E">
        <w:t xml:space="preserve"> </w:t>
      </w:r>
      <w:proofErr w:type="gramStart"/>
      <w:r w:rsidRPr="00434A2E">
        <w:t>eigenvalues</w:t>
      </w:r>
      <w:proofErr w:type="gramEnd"/>
      <w:r w:rsidRPr="00434A2E">
        <w:t xml:space="preserve">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4EBF7F25" w14:textId="77777777" w:rsidR="009A3EFE" w:rsidRDefault="009A3EFE" w:rsidP="00434A2E"/>
    <w:p w14:paraId="61E15703" w14:textId="1D9E2795" w:rsidR="00CC27DF" w:rsidRPr="000E267C" w:rsidRDefault="000E267C" w:rsidP="005B4CCA">
      <w:pPr>
        <w:pStyle w:val="Heading3"/>
      </w:pPr>
      <w:bookmarkStart w:id="93" w:name="_Ref505534858"/>
      <w:bookmarkStart w:id="94" w:name="_Toc196766824"/>
      <w:r w:rsidRPr="000E267C">
        <w:t>Trace analysis</w:t>
      </w:r>
      <w:bookmarkEnd w:id="93"/>
      <w:bookmarkEnd w:id="94"/>
    </w:p>
    <w:p w14:paraId="30629547" w14:textId="49058E8F"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 xml:space="preserve">Trace data </w:t>
      </w:r>
      <w:r w:rsidR="008C69DA">
        <w:t>are</w:t>
      </w:r>
      <w:r>
        <w:t xml:space="preserve">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lastRenderedPageBreak/>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310D73" w14:textId="5719C0A7" w:rsidR="00DD210C"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9A3EFE">
        <w:rPr>
          <w:rFonts w:ascii="Courier New" w:hAnsi="Courier New" w:cs="Courier New"/>
          <w:color w:val="FF0000"/>
          <w:sz w:val="22"/>
          <w:szCs w:val="22"/>
          <w:lang w:eastAsia="en-GB"/>
        </w:rPr>
        <w:t>startTime</w:t>
      </w:r>
      <w:proofErr w:type="spellEnd"/>
      <w:r w:rsidR="00DB7F61">
        <w:t xml:space="preserve"> which indicates the time reaction was initiated. The child element</w:t>
      </w:r>
      <w:r w:rsidR="0058792F">
        <w:t xml:space="preserve"> </w:t>
      </w:r>
      <w:proofErr w:type="spellStart"/>
      <w:r w:rsidR="0058792F" w:rsidRPr="009A3EFE">
        <w:rPr>
          <w:rFonts w:ascii="Courier New" w:hAnsi="Courier New" w:cs="Courier New"/>
          <w:color w:val="A31515"/>
          <w:sz w:val="22"/>
          <w:szCs w:val="22"/>
          <w:lang w:eastAsia="en-GB"/>
        </w:rPr>
        <w:t>me:rawData</w:t>
      </w:r>
      <w:proofErr w:type="spellEnd"/>
      <w:r w:rsidR="00DB7F61">
        <w:t xml:space="preserve"> has several important attributes: </w:t>
      </w:r>
      <w:r w:rsidR="0058792F" w:rsidRPr="009A3EFE">
        <w:rPr>
          <w:rFonts w:ascii="Courier New" w:hAnsi="Courier New" w:cs="Courier New"/>
          <w:color w:val="FF0000"/>
          <w:sz w:val="22"/>
          <w:szCs w:val="22"/>
          <w:lang w:eastAsia="en-GB"/>
        </w:rPr>
        <w:t>ref</w:t>
      </w:r>
      <w:r w:rsidR="0058792F">
        <w:t xml:space="preserve"> defines the species that is being observed in the experiment, in this case OH;  </w:t>
      </w:r>
      <w:proofErr w:type="spellStart"/>
      <w:r w:rsidR="0058792F" w:rsidRPr="009A3EFE">
        <w:rPr>
          <w:rFonts w:ascii="Courier New" w:hAnsi="Courier New" w:cs="Courier New"/>
          <w:color w:val="FF0000"/>
          <w:sz w:val="22"/>
          <w:szCs w:val="22"/>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w:t>
      </w:r>
      <w:r w:rsidR="0058792F" w:rsidRPr="009A3EFE">
        <w:rPr>
          <w:sz w:val="22"/>
          <w:szCs w:val="22"/>
        </w:rPr>
        <w:t xml:space="preserve"> </w:t>
      </w:r>
      <w:r w:rsidR="0058792F" w:rsidRPr="009A3EFE">
        <w:rPr>
          <w:rFonts w:ascii="Courier New" w:hAnsi="Courier New" w:cs="Courier New"/>
          <w:color w:val="FF0000"/>
          <w:sz w:val="22"/>
          <w:szCs w:val="22"/>
          <w:lang w:eastAsia="en-GB"/>
        </w:rPr>
        <w:t>name</w:t>
      </w:r>
      <w:r w:rsidR="0058792F">
        <w:t xml:space="preserve"> is the used to identify the trace being analysed. The element </w:t>
      </w:r>
      <w:proofErr w:type="spellStart"/>
      <w:proofErr w:type="gramStart"/>
      <w:r w:rsidR="0058792F" w:rsidRPr="009A3EFE">
        <w:rPr>
          <w:rFonts w:ascii="Courier New" w:hAnsi="Courier New" w:cs="Courier New"/>
          <w:color w:val="A31515"/>
          <w:sz w:val="22"/>
          <w:szCs w:val="22"/>
          <w:lang w:eastAsia="en-GB"/>
        </w:rPr>
        <w:t>me:rawData</w:t>
      </w:r>
      <w:proofErr w:type="spellEnd"/>
      <w:proofErr w:type="gramEnd"/>
      <w:r w:rsidR="0058792F">
        <w:rPr>
          <w:rFonts w:ascii="Courier New" w:hAnsi="Courier New" w:cs="Courier New"/>
          <w:color w:val="A31515"/>
          <w:sz w:val="18"/>
          <w:szCs w:val="18"/>
          <w:lang w:eastAsia="en-GB"/>
        </w:rPr>
        <w:t xml:space="preserve"> </w:t>
      </w:r>
      <w:r w:rsidR="0058792F" w:rsidRPr="0058792F">
        <w:t>has two child elements</w:t>
      </w:r>
      <w:r w:rsidR="00E804AA">
        <w:t xml:space="preserve">: </w:t>
      </w:r>
      <w:proofErr w:type="spellStart"/>
      <w:proofErr w:type="gramStart"/>
      <w:r w:rsidR="00E804AA" w:rsidRPr="009A3EFE">
        <w:rPr>
          <w:rFonts w:ascii="Courier New" w:hAnsi="Courier New" w:cs="Courier New"/>
          <w:color w:val="A31515"/>
          <w:sz w:val="22"/>
          <w:szCs w:val="22"/>
          <w:lang w:eastAsia="en-GB"/>
        </w:rPr>
        <w:t>me:times</w:t>
      </w:r>
      <w:proofErr w:type="spellEnd"/>
      <w:proofErr w:type="gramEnd"/>
      <w:r w:rsidR="00E804AA">
        <w:t xml:space="preserve">, this is array of times at which observations of the species were made and </w:t>
      </w:r>
      <w:proofErr w:type="spellStart"/>
      <w:proofErr w:type="gramStart"/>
      <w:r w:rsidR="00E804AA" w:rsidRPr="009A3EFE">
        <w:rPr>
          <w:rFonts w:ascii="Courier New" w:hAnsi="Courier New" w:cs="Courier New"/>
          <w:color w:val="A31515"/>
          <w:sz w:val="22"/>
          <w:szCs w:val="22"/>
          <w:lang w:eastAsia="en-GB"/>
        </w:rPr>
        <w:t>me:signals</w:t>
      </w:r>
      <w:proofErr w:type="spellEnd"/>
      <w:proofErr w:type="gramEnd"/>
      <w:r w:rsidR="00E804AA">
        <w:t xml:space="preserve">, an array of signals of the observed species. </w:t>
      </w:r>
    </w:p>
    <w:p w14:paraId="1A4F5C93" w14:textId="753AD8D7" w:rsidR="002069FE" w:rsidRDefault="008C69DA" w:rsidP="00434A2E">
      <w:r>
        <w:tab/>
      </w:r>
      <w:r w:rsidR="00DD210C">
        <w:t xml:space="preserve">Alternatively, if diffusive loss data </w:t>
      </w:r>
      <w:r w:rsidR="0085691D">
        <w:t>are</w:t>
      </w:r>
      <w:r w:rsidR="00DD210C">
        <w:t xml:space="preserve"> known for more than one species in the system these can be defined in a diffusive loss array</w:t>
      </w:r>
      <w:r w:rsidR="002069FE">
        <w:t>, for example</w:t>
      </w:r>
      <w:r>
        <w:t>:</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w:t>
      </w:r>
      <w:proofErr w:type="spellEnd"/>
      <w:proofErr w:type="gram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proofErr w:type="gramStart"/>
      <w:r w:rsidRPr="002069FE">
        <w:rPr>
          <w:rFonts w:ascii="Courier New" w:hAnsi="Courier New" w:cs="Courier New"/>
          <w:color w:val="A31515"/>
          <w:sz w:val="18"/>
          <w:szCs w:val="18"/>
          <w:lang w:eastAsia="en-GB"/>
        </w:rPr>
        <w:t>me:diffusiveLossArray</w:t>
      </w:r>
      <w:proofErr w:type="spellEnd"/>
      <w:proofErr w:type="gram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me:times</w:t>
      </w:r>
      <w:proofErr w:type="spellEnd"/>
      <w:proofErr w:type="gram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me:signals</w:t>
      </w:r>
      <w:proofErr w:type="spellEnd"/>
      <w:proofErr w:type="gram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proofErr w:type="gramStart"/>
      <w:r w:rsidRPr="000E267C">
        <w:rPr>
          <w:rFonts w:ascii="Courier New" w:hAnsi="Courier New" w:cs="Courier New"/>
          <w:color w:val="A31515"/>
          <w:sz w:val="18"/>
          <w:szCs w:val="18"/>
          <w:lang w:eastAsia="en-GB"/>
        </w:rPr>
        <w:t>me:rawData</w:t>
      </w:r>
      <w:proofErr w:type="spellEnd"/>
      <w:proofErr w:type="gram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proofErr w:type="gramStart"/>
      <w:r w:rsidRPr="000E267C">
        <w:rPr>
          <w:rFonts w:ascii="Courier New" w:hAnsi="Courier New" w:cs="Courier New"/>
          <w:color w:val="A31515"/>
          <w:sz w:val="18"/>
          <w:szCs w:val="18"/>
          <w:lang w:eastAsia="en-GB"/>
        </w:rPr>
        <w:t>me:PTpair</w:t>
      </w:r>
      <w:proofErr w:type="spellEnd"/>
      <w:proofErr w:type="gram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9A3EFE">
        <w:rPr>
          <w:rFonts w:ascii="Courier New" w:hAnsi="Courier New" w:cs="Courier New"/>
          <w:color w:val="0000FF"/>
          <w:sz w:val="22"/>
          <w:szCs w:val="22"/>
          <w:lang w:eastAsia="en-GB"/>
        </w:rPr>
        <w:t>&lt;</w:t>
      </w:r>
      <w:proofErr w:type="spellStart"/>
      <w:proofErr w:type="gramStart"/>
      <w:r w:rsidRPr="009A3EFE">
        <w:rPr>
          <w:rFonts w:ascii="Courier New" w:hAnsi="Courier New" w:cs="Courier New"/>
          <w:color w:val="A31515"/>
          <w:sz w:val="22"/>
          <w:szCs w:val="22"/>
          <w:lang w:eastAsia="en-GB"/>
        </w:rPr>
        <w:t>me:diffusiveLossArray</w:t>
      </w:r>
      <w:proofErr w:type="spellEnd"/>
      <w:proofErr w:type="gramEnd"/>
      <w:r w:rsidRPr="009A3EFE">
        <w:rPr>
          <w:rFonts w:ascii="Courier New" w:hAnsi="Courier New" w:cs="Courier New"/>
          <w:color w:val="0000FF"/>
          <w:sz w:val="22"/>
          <w:szCs w:val="22"/>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6D9DA896" w:rsidR="00ED5D1A" w:rsidRDefault="008C69DA" w:rsidP="00434A2E">
      <w:r>
        <w:tab/>
      </w:r>
      <w:r w:rsidR="00DD482A">
        <w:t>When fitting trace data, MESMER will first normalize the calculated trace, so that the signal amplitude best fits that of the observed dat</w:t>
      </w:r>
      <w:r>
        <w:t>a</w:t>
      </w:r>
      <w:r w:rsidR="00DD482A">
        <w:t xml:space="preserve">, using a simple linear regression. Then the temporal dependence of the trace is then optimized by adjusting fitting parameters in the usual way using, for example, the Marquardt algorithm. </w:t>
      </w:r>
    </w:p>
    <w:p w14:paraId="55C1FECE" w14:textId="3C4D3439" w:rsidR="00ED5D1A" w:rsidRDefault="008C69DA" w:rsidP="00434A2E">
      <w:r>
        <w:tab/>
      </w:r>
      <w:r w:rsidR="003055AC">
        <w:t xml:space="preserve">Typically, experimental traces come with fluctuations, which can arise from </w:t>
      </w:r>
      <w:r w:rsidR="000D519D">
        <w:t>several</w:t>
      </w:r>
      <w:r w:rsidR="003055AC">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3055AC">
        <w:rPr>
          <w:vertAlign w:val="superscript"/>
        </w:rPr>
        <w:t xml:space="preserve"> </w:t>
      </w:r>
      <w:r w:rsidR="003055AC">
        <w:t xml:space="preserve">merit function. A trace weight can be introduced by specifying the attribute </w:t>
      </w:r>
      <w:r w:rsidR="003055AC" w:rsidRPr="009A3EFE">
        <w:rPr>
          <w:rFonts w:ascii="Courier New" w:hAnsi="Courier New" w:cs="Courier New"/>
          <w:color w:val="FF0000"/>
          <w:sz w:val="22"/>
          <w:szCs w:val="22"/>
          <w:lang w:eastAsia="en-GB"/>
        </w:rPr>
        <w:t>weight</w:t>
      </w:r>
      <w:r w:rsidR="003055AC">
        <w:t>, for example:</w:t>
      </w:r>
    </w:p>
    <w:p w14:paraId="18B24EB5" w14:textId="3FD115F0" w:rsidR="003055AC" w:rsidRPr="003055AC" w:rsidRDefault="003055AC" w:rsidP="0056215F">
      <w:pPr>
        <w:tabs>
          <w:tab w:val="clear" w:pos="540"/>
          <w:tab w:val="clear" w:pos="8064"/>
        </w:tabs>
        <w:suppressAutoHyphens w:val="0"/>
        <w:autoSpaceDE w:val="0"/>
        <w:autoSpaceDN w:val="0"/>
        <w:adjustRightInd w:val="0"/>
        <w:spacing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lastRenderedPageBreak/>
        <w:t>&lt;</w:t>
      </w:r>
      <w:proofErr w:type="spellStart"/>
      <w:proofErr w:type="gramStart"/>
      <w:r w:rsidRPr="003055AC">
        <w:rPr>
          <w:rFonts w:ascii="Courier New" w:hAnsi="Courier New" w:cs="Courier New"/>
          <w:color w:val="A31515"/>
          <w:sz w:val="18"/>
          <w:szCs w:val="18"/>
          <w:lang w:eastAsia="en-GB"/>
        </w:rPr>
        <w:t>me:rawData</w:t>
      </w:r>
      <w:proofErr w:type="spellEnd"/>
      <w:proofErr w:type="gram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9A3EFE">
        <w:rPr>
          <w:rFonts w:ascii="Courier New" w:hAnsi="Courier New" w:cs="Courier New"/>
          <w:color w:val="FF0000"/>
          <w:sz w:val="22"/>
          <w:szCs w:val="22"/>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proofErr w:type="gramStart"/>
      <w:r w:rsidR="004A4118" w:rsidRPr="009A3EFE">
        <w:rPr>
          <w:rFonts w:ascii="Courier New" w:hAnsi="Courier New" w:cs="Courier New"/>
          <w:color w:val="A31515"/>
          <w:sz w:val="22"/>
          <w:szCs w:val="22"/>
          <w:lang w:eastAsia="en-GB"/>
        </w:rPr>
        <w:t>me:useTraceWeighting</w:t>
      </w:r>
      <w:proofErr w:type="spellEnd"/>
      <w:proofErr w:type="gram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 xml:space="preserve"> </w:t>
      </w:r>
      <w:proofErr w:type="spellStart"/>
      <w:proofErr w:type="gramStart"/>
      <w:r w:rsidRPr="004A4118">
        <w:rPr>
          <w:rFonts w:ascii="Courier New" w:hAnsi="Courier New" w:cs="Courier New"/>
          <w:color w:val="FF0000"/>
          <w:sz w:val="18"/>
          <w:szCs w:val="18"/>
          <w:lang w:eastAsia="en-GB"/>
        </w:rPr>
        <w:t>xsi:type</w:t>
      </w:r>
      <w:proofErr w:type="spellEnd"/>
      <w:proofErr w:type="gram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proofErr w:type="gramStart"/>
      <w:r w:rsidRPr="004A4118">
        <w:rPr>
          <w:rFonts w:ascii="Courier New" w:hAnsi="Courier New" w:cs="Courier New"/>
          <w:color w:val="0000FF"/>
          <w:sz w:val="18"/>
          <w:szCs w:val="18"/>
          <w:lang w:eastAsia="en-GB"/>
        </w:rPr>
        <w:t>me:marquardt</w:t>
      </w:r>
      <w:proofErr w:type="spellEnd"/>
      <w:proofErr w:type="gram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me:MarquardtIterations</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me:MarquardtIterations</w:t>
      </w:r>
      <w:proofErr w:type="spellEnd"/>
      <w:proofErr w:type="gram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me:MarquardtTolerance</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me:MarquardtTolerance</w:t>
      </w:r>
      <w:proofErr w:type="spellEnd"/>
      <w:proofErr w:type="gram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me:MarquardtDerivDelta</w:t>
      </w:r>
      <w:proofErr w:type="spellEnd"/>
      <w:proofErr w:type="gram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me:MarquardtDerivDelta</w:t>
      </w:r>
      <w:proofErr w:type="spellEnd"/>
      <w:proofErr w:type="gram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me:calcMethod</w:t>
      </w:r>
      <w:proofErr w:type="spellEnd"/>
      <w:proofErr w:type="gram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proofErr w:type="gramStart"/>
      <w:r w:rsidRPr="004A4118">
        <w:rPr>
          <w:rFonts w:ascii="Courier New" w:hAnsi="Courier New" w:cs="Courier New"/>
          <w:color w:val="A31515"/>
          <w:sz w:val="18"/>
          <w:szCs w:val="18"/>
          <w:lang w:eastAsia="en-GB"/>
        </w:rPr>
        <w:t>me:useTraceWeighting</w:t>
      </w:r>
      <w:proofErr w:type="spellEnd"/>
      <w:proofErr w:type="gram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proofErr w:type="gramStart"/>
      <w:r w:rsidRPr="004A4118">
        <w:rPr>
          <w:rFonts w:ascii="Courier New" w:hAnsi="Courier New" w:cs="Courier New"/>
          <w:color w:val="A31515"/>
          <w:sz w:val="18"/>
          <w:szCs w:val="18"/>
          <w:lang w:eastAsia="en-GB"/>
        </w:rPr>
        <w:t>me:control</w:t>
      </w:r>
      <w:proofErr w:type="spellEnd"/>
      <w:proofErr w:type="gram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545985B1"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w:t>
      </w:r>
      <w:r w:rsidR="008C69DA">
        <w:t>e</w:t>
      </w:r>
      <w:r w:rsidR="00F319CE">
        <w:t>ne</w:t>
      </w:r>
      <w:proofErr w:type="spellEnd"/>
      <w:r w:rsidR="00F319CE">
        <w:t>.</w:t>
      </w:r>
    </w:p>
    <w:p w14:paraId="12CC3631" w14:textId="5214BBFB" w:rsidR="00A365C6" w:rsidRDefault="00DD482A" w:rsidP="00434A2E">
      <w:pPr>
        <w:rPr>
          <w:b/>
          <w:bCs/>
        </w:rPr>
      </w:pPr>
      <w:r w:rsidRPr="00DD210C">
        <w:rPr>
          <w:b/>
          <w:bCs/>
        </w:rPr>
        <w:t>It is important to note that, once the fitting is complete</w:t>
      </w:r>
      <w:r w:rsidR="008C69DA">
        <w:rPr>
          <w:b/>
          <w:bCs/>
        </w:rPr>
        <w:t>,</w:t>
      </w:r>
      <w:r w:rsidRPr="00DD210C">
        <w:rPr>
          <w:b/>
          <w:bCs/>
        </w:rPr>
        <w:t xml:space="preserv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007C7F47" w14:textId="77777777" w:rsidR="009A3EFE" w:rsidRPr="00DD210C" w:rsidRDefault="009A3EFE" w:rsidP="00434A2E">
      <w:pPr>
        <w:rPr>
          <w:b/>
          <w:bCs/>
        </w:rPr>
      </w:pPr>
    </w:p>
    <w:p w14:paraId="3D0A2A17" w14:textId="77777777" w:rsidR="00F77C82" w:rsidRDefault="00F77C82" w:rsidP="005B4CCA">
      <w:pPr>
        <w:pStyle w:val="Heading2"/>
      </w:pPr>
      <w:bookmarkStart w:id="95" w:name="_Ref378624763"/>
      <w:bookmarkStart w:id="96" w:name="_Toc196766825"/>
      <w:r>
        <w:lastRenderedPageBreak/>
        <w:t>Specifying Numerical Precision</w:t>
      </w:r>
      <w:bookmarkEnd w:id="95"/>
      <w:bookmarkEnd w:id="96"/>
    </w:p>
    <w:p w14:paraId="49FD9144" w14:textId="77777777" w:rsidR="00F77C82" w:rsidRDefault="00F77C82">
      <w:r>
        <w:t xml:space="preserve">As discussed above, double is the default MESMER precision; however, quad-double and double-double precisions can also be specified inside </w:t>
      </w:r>
      <w:r w:rsidR="00BF5D36" w:rsidRPr="009A3EFE">
        <w:rPr>
          <w:rFonts w:ascii="Courier New" w:hAnsi="Courier New" w:cs="Courier New"/>
          <w:noProof/>
          <w:color w:val="0000FF"/>
          <w:sz w:val="22"/>
          <w:szCs w:val="22"/>
          <w:lang w:eastAsia="en-GB"/>
        </w:rPr>
        <w:t>&lt;</w:t>
      </w:r>
      <w:r w:rsidR="00BF5D36" w:rsidRPr="009A3EFE">
        <w:rPr>
          <w:rFonts w:ascii="Courier New" w:hAnsi="Courier New" w:cs="Courier New"/>
          <w:noProof/>
          <w:color w:val="A31515"/>
          <w:sz w:val="22"/>
          <w:szCs w:val="22"/>
          <w:lang w:eastAsia="en-GB"/>
        </w:rPr>
        <w:t>me:PTpair</w:t>
      </w:r>
      <w:r w:rsidR="00BF5D36" w:rsidRPr="009A3EFE">
        <w:rPr>
          <w:rFonts w:ascii="Courier New" w:hAnsi="Courier New" w:cs="Courier New"/>
          <w:noProof/>
          <w:color w:val="0000FF"/>
          <w:sz w:val="22"/>
          <w:szCs w:val="22"/>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1599B6E" w:rsidR="00F77C82"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15ACCBB1" w14:textId="77777777" w:rsidR="009A3EFE" w:rsidRPr="00B27808" w:rsidRDefault="009A3EFE" w:rsidP="0025017C">
      <w:pPr>
        <w:ind w:left="426"/>
        <w:rPr>
          <w:rFonts w:ascii="Courier New" w:hAnsi="Courier New" w:cs="Courier New"/>
          <w:b/>
          <w:sz w:val="18"/>
          <w:szCs w:val="18"/>
        </w:rPr>
      </w:pPr>
    </w:p>
    <w:p w14:paraId="576B5176" w14:textId="77777777" w:rsidR="00F77C82" w:rsidRDefault="008053F7" w:rsidP="005B4CCA">
      <w:pPr>
        <w:pStyle w:val="Heading2"/>
      </w:pPr>
      <w:bookmarkStart w:id="97" w:name="_Ref344824982"/>
      <w:bookmarkStart w:id="98" w:name="_Toc196766826"/>
      <w:r>
        <w:t>Specifying Parameter Bounds and Constraints</w:t>
      </w:r>
      <w:bookmarkEnd w:id="97"/>
      <w:bookmarkEnd w:id="98"/>
    </w:p>
    <w:p w14:paraId="4B20F75B" w14:textId="515659F8" w:rsidR="00F77C82" w:rsidRDefault="008053F7">
      <w:r>
        <w:t>During a fitting exercise or a simple grid search</w:t>
      </w:r>
      <w:r w:rsidR="008C69DA">
        <w:t>,</w:t>
      </w:r>
      <w:r>
        <w:t xml:space="preserve">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proofErr w:type="gramStart"/>
      <w:r w:rsidRPr="009A3EFE">
        <w:rPr>
          <w:rFonts w:ascii="Courier New" w:hAnsi="Courier New" w:cs="Courier New"/>
          <w:color w:val="FF0000"/>
          <w:sz w:val="22"/>
          <w:szCs w:val="22"/>
        </w:rPr>
        <w:t>me:preExponential</w:t>
      </w:r>
      <w:proofErr w:type="spellEnd"/>
      <w:proofErr w:type="gramEnd"/>
      <w:r w:rsidRPr="009A3EFE">
        <w:rPr>
          <w:sz w:val="22"/>
          <w:szCs w:val="22"/>
        </w:rPr>
        <w:t xml:space="preserve"> </w:t>
      </w:r>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r w:rsidRPr="009A3EFE">
        <w:rPr>
          <w:rFonts w:ascii="Courier New" w:hAnsi="Courier New" w:cs="Courier New"/>
          <w:color w:val="FF0000"/>
          <w:sz w:val="22"/>
          <w:szCs w:val="22"/>
        </w:rPr>
        <w:t>me:preExponential</w:t>
      </w:r>
      <w:proofErr w:type="spell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096AB33E" w:rsidR="008C69DA" w:rsidRDefault="00290667">
      <w:r>
        <w:tab/>
      </w:r>
      <w:r w:rsidR="00613AE5">
        <w:t>T</w:t>
      </w:r>
      <w:r w:rsidR="00E270D3">
        <w:t xml:space="preserve">he parameters </w:t>
      </w:r>
      <w:r w:rsidR="00E33A21">
        <w:t xml:space="preserve">that can be varied, and their associated XML element, are given in </w:t>
      </w:r>
      <w:r w:rsidR="00923B2E">
        <w:t>T</w:t>
      </w:r>
      <w:r w:rsidR="00E33A21">
        <w:t>able</w:t>
      </w:r>
      <w:r w:rsidR="00923B2E">
        <w:t xml:space="preserve"> </w:t>
      </w:r>
      <w:r w:rsidR="009B5AE2">
        <w:t>6</w:t>
      </w:r>
      <w:r w:rsidR="00B712B4">
        <w:t>:</w:t>
      </w:r>
    </w:p>
    <w:p w14:paraId="534B34AB" w14:textId="23C9FEB7" w:rsidR="00E33A21" w:rsidRDefault="008C69DA" w:rsidP="005848BB">
      <w:pPr>
        <w:tabs>
          <w:tab w:val="clear" w:pos="540"/>
          <w:tab w:val="clear" w:pos="8064"/>
        </w:tabs>
        <w:suppressAutoHyphens w:val="0"/>
        <w:spacing w:after="0" w:line="240" w:lineRule="auto"/>
        <w:jc w:val="left"/>
      </w:pPr>
      <w:r>
        <w:br w:type="page"/>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lastRenderedPageBreak/>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9A3EFE">
            <w:pPr>
              <w:spacing w:line="276" w:lineRule="auto"/>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sidP="009A3EFE">
            <w:pPr>
              <w:spacing w:line="276" w:lineRule="auto"/>
            </w:pPr>
            <w:r>
              <w:t>Arrhenius pre-exponential factor</w:t>
            </w:r>
          </w:p>
        </w:tc>
        <w:tc>
          <w:tcPr>
            <w:tcW w:w="4177" w:type="dxa"/>
          </w:tcPr>
          <w:p w14:paraId="087C46FD" w14:textId="77777777" w:rsidR="00E33A21" w:rsidRPr="00F5367C" w:rsidRDefault="00E33A21" w:rsidP="009A3EFE">
            <w:pPr>
              <w:spacing w:line="276" w:lineRule="auto"/>
              <w:rPr>
                <w:sz w:val="20"/>
              </w:rPr>
            </w:pPr>
            <w:proofErr w:type="spellStart"/>
            <w:proofErr w:type="gramStart"/>
            <w:r w:rsidRPr="00F5367C">
              <w:rPr>
                <w:rFonts w:ascii="Courier New" w:hAnsi="Courier New" w:cs="Courier New"/>
                <w:color w:val="FF0000"/>
                <w:sz w:val="20"/>
              </w:rPr>
              <w:t>me:preExponential</w:t>
            </w:r>
            <w:proofErr w:type="spellEnd"/>
            <w:proofErr w:type="gramEnd"/>
          </w:p>
        </w:tc>
      </w:tr>
      <w:tr w:rsidR="00E33A21" w14:paraId="0E6E77A7" w14:textId="77777777" w:rsidTr="00B712B4">
        <w:tc>
          <w:tcPr>
            <w:tcW w:w="1347" w:type="dxa"/>
          </w:tcPr>
          <w:p w14:paraId="22A06B8E" w14:textId="77777777" w:rsidR="00E33A21" w:rsidRDefault="00000000" w:rsidP="009A3EFE">
            <w:pPr>
              <w:spacing w:line="276"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9A3EFE">
            <w:pPr>
              <w:spacing w:line="276" w:lineRule="auto"/>
            </w:pPr>
            <w:r>
              <w:t>Arrhenius activation energy</w:t>
            </w:r>
          </w:p>
        </w:tc>
        <w:tc>
          <w:tcPr>
            <w:tcW w:w="4177" w:type="dxa"/>
          </w:tcPr>
          <w:p w14:paraId="7603E4D3" w14:textId="77777777" w:rsidR="00E33A21" w:rsidRPr="00F5367C" w:rsidRDefault="008012E2" w:rsidP="009A3EFE">
            <w:pPr>
              <w:spacing w:line="276" w:lineRule="auto"/>
              <w:rPr>
                <w:sz w:val="20"/>
              </w:rPr>
            </w:pPr>
            <w:proofErr w:type="spellStart"/>
            <w:proofErr w:type="gramStart"/>
            <w:r w:rsidRPr="00F5367C">
              <w:rPr>
                <w:rFonts w:ascii="Courier New" w:hAnsi="Courier New" w:cs="Courier New"/>
                <w:color w:val="FF0000"/>
                <w:sz w:val="20"/>
              </w:rPr>
              <w:t>me:activationEnergy</w:t>
            </w:r>
            <w:proofErr w:type="spellEnd"/>
            <w:proofErr w:type="gramEnd"/>
          </w:p>
        </w:tc>
      </w:tr>
      <w:tr w:rsidR="00E33A21" w14:paraId="5518584F" w14:textId="77777777" w:rsidTr="00B712B4">
        <w:tc>
          <w:tcPr>
            <w:tcW w:w="1347" w:type="dxa"/>
          </w:tcPr>
          <w:p w14:paraId="3EF10507" w14:textId="77777777" w:rsidR="00E33A21" w:rsidRDefault="00000000" w:rsidP="009A3EFE">
            <w:pPr>
              <w:spacing w:line="276" w:lineRule="auto"/>
            </w:pPr>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sidP="009A3EFE">
            <w:pPr>
              <w:spacing w:line="276" w:lineRule="auto"/>
            </w:pPr>
            <w:r>
              <w:t xml:space="preserve">Modified Arrhenius parameter </w:t>
            </w:r>
          </w:p>
        </w:tc>
        <w:tc>
          <w:tcPr>
            <w:tcW w:w="4177" w:type="dxa"/>
          </w:tcPr>
          <w:p w14:paraId="17EC08BF" w14:textId="77777777" w:rsidR="00E33A21" w:rsidRPr="00F5367C" w:rsidRDefault="008012E2" w:rsidP="009A3EFE">
            <w:pPr>
              <w:spacing w:line="276" w:lineRule="auto"/>
              <w:rPr>
                <w:sz w:val="20"/>
              </w:rPr>
            </w:pPr>
            <w:proofErr w:type="spellStart"/>
            <w:proofErr w:type="gramStart"/>
            <w:r w:rsidRPr="00F5367C">
              <w:rPr>
                <w:rFonts w:ascii="Courier New" w:hAnsi="Courier New" w:cs="Courier New"/>
                <w:color w:val="FF0000"/>
                <w:sz w:val="20"/>
              </w:rPr>
              <w:t>me:nInfinity</w:t>
            </w:r>
            <w:proofErr w:type="spellEnd"/>
            <w:proofErr w:type="gramEnd"/>
          </w:p>
        </w:tc>
      </w:tr>
      <w:tr w:rsidR="008012E2" w14:paraId="07D5E825" w14:textId="77777777" w:rsidTr="00B712B4">
        <w:tc>
          <w:tcPr>
            <w:tcW w:w="1347" w:type="dxa"/>
          </w:tcPr>
          <w:p w14:paraId="2200AF22" w14:textId="77777777" w:rsidR="008012E2" w:rsidRPr="008053F7" w:rsidRDefault="00000000" w:rsidP="009A3EFE">
            <w:pPr>
              <w:spacing w:line="276" w:lineRule="auto"/>
            </w:pPr>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sidP="009A3EFE">
            <w:pPr>
              <w:spacing w:line="276" w:lineRule="auto"/>
            </w:pPr>
            <w:r>
              <w:t>Zero-point energy of potential energy surface stationary point features.</w:t>
            </w:r>
          </w:p>
        </w:tc>
        <w:tc>
          <w:tcPr>
            <w:tcW w:w="4177" w:type="dxa"/>
          </w:tcPr>
          <w:p w14:paraId="5DF1299A" w14:textId="77777777" w:rsidR="008012E2" w:rsidRPr="00F5367C" w:rsidRDefault="00F5367C" w:rsidP="009A3EFE">
            <w:pPr>
              <w:spacing w:line="276" w:lineRule="auto"/>
              <w:rPr>
                <w:rFonts w:ascii="Courier New" w:hAnsi="Courier New" w:cs="Courier New"/>
                <w:noProof/>
                <w:color w:val="A31515"/>
                <w:sz w:val="20"/>
                <w:lang w:eastAsia="en-GB"/>
              </w:rPr>
            </w:pPr>
            <w:proofErr w:type="spellStart"/>
            <w:proofErr w:type="gramStart"/>
            <w:r w:rsidRPr="00F5367C">
              <w:rPr>
                <w:rFonts w:ascii="Courier New" w:hAnsi="Courier New" w:cs="Courier New"/>
                <w:color w:val="FF0000"/>
                <w:sz w:val="20"/>
              </w:rPr>
              <w:t>me:ZPE</w:t>
            </w:r>
            <w:proofErr w:type="spellEnd"/>
            <w:proofErr w:type="gramEnd"/>
          </w:p>
        </w:tc>
      </w:tr>
      <w:tr w:rsidR="00E33A21" w14:paraId="046407F7" w14:textId="77777777" w:rsidTr="00B712B4">
        <w:tc>
          <w:tcPr>
            <w:tcW w:w="1347" w:type="dxa"/>
          </w:tcPr>
          <w:p w14:paraId="343775D6" w14:textId="77777777" w:rsidR="00E33A21" w:rsidRDefault="00000000" w:rsidP="009A3EFE">
            <w:pPr>
              <w:spacing w:line="276"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sidP="009A3EFE">
            <w:pPr>
              <w:spacing w:line="276" w:lineRule="auto"/>
            </w:pPr>
            <w:r>
              <w:t xml:space="preserve">Exponential down energy transfer parameter. </w:t>
            </w:r>
          </w:p>
        </w:tc>
        <w:tc>
          <w:tcPr>
            <w:tcW w:w="4177" w:type="dxa"/>
          </w:tcPr>
          <w:p w14:paraId="5DA7AB50" w14:textId="77777777" w:rsidR="00E33A21" w:rsidRPr="00F5367C" w:rsidRDefault="008012E2" w:rsidP="009A3EFE">
            <w:pPr>
              <w:spacing w:line="276" w:lineRule="auto"/>
              <w:rPr>
                <w:sz w:val="20"/>
              </w:rPr>
            </w:pPr>
            <w:proofErr w:type="spellStart"/>
            <w:proofErr w:type="gramStart"/>
            <w:r w:rsidRPr="00F5367C">
              <w:rPr>
                <w:rFonts w:ascii="Courier New" w:hAnsi="Courier New" w:cs="Courier New"/>
                <w:color w:val="FF0000"/>
                <w:sz w:val="20"/>
              </w:rPr>
              <w:t>me:deltaEDown</w:t>
            </w:r>
            <w:proofErr w:type="spellEnd"/>
            <w:proofErr w:type="gramEnd"/>
          </w:p>
        </w:tc>
      </w:tr>
      <w:tr w:rsidR="00F5367C" w14:paraId="04EDA108" w14:textId="77777777" w:rsidTr="00B712B4">
        <w:tc>
          <w:tcPr>
            <w:tcW w:w="1347" w:type="dxa"/>
          </w:tcPr>
          <w:p w14:paraId="0C92316D" w14:textId="77777777" w:rsidR="00F5367C" w:rsidRDefault="00F5367C" w:rsidP="009A3EFE">
            <w:pPr>
              <w:spacing w:line="276" w:lineRule="auto"/>
            </w:pPr>
            <m:oMathPara>
              <m:oMath>
                <m:r>
                  <w:rPr>
                    <w:rFonts w:ascii="Cambria Math" w:hAnsi="Cambria Math"/>
                  </w:rPr>
                  <m:t>n</m:t>
                </m:r>
              </m:oMath>
            </m:oMathPara>
          </w:p>
        </w:tc>
        <w:tc>
          <w:tcPr>
            <w:tcW w:w="3762" w:type="dxa"/>
          </w:tcPr>
          <w:p w14:paraId="5F7ED9E5" w14:textId="77777777" w:rsidR="00F5367C" w:rsidRDefault="00F5367C" w:rsidP="009A3EFE">
            <w:pPr>
              <w:spacing w:line="276" w:lineRule="auto"/>
            </w:pPr>
            <w:r>
              <w:t>Exponential down temperature exponent:</w:t>
            </w:r>
          </w:p>
          <w:p w14:paraId="207A01FB" w14:textId="77777777" w:rsidR="00F5367C" w:rsidRDefault="00000000" w:rsidP="009A3EFE">
            <w:pPr>
              <w:spacing w:line="276"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9A3EFE">
            <w:pPr>
              <w:spacing w:line="276" w:lineRule="auto"/>
            </w:pPr>
            <w:r>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rsidP="009A3EFE">
            <w:pPr>
              <w:spacing w:line="276" w:lineRule="auto"/>
              <w:rPr>
                <w:sz w:val="20"/>
              </w:rPr>
            </w:pPr>
            <w:proofErr w:type="spellStart"/>
            <w:proofErr w:type="gramStart"/>
            <w:r w:rsidRPr="00B13E18">
              <w:rPr>
                <w:rFonts w:ascii="Courier New" w:hAnsi="Courier New" w:cs="Courier New"/>
                <w:color w:val="FF0000"/>
                <w:sz w:val="20"/>
              </w:rPr>
              <w:t>me:deltaEDownTExponent</w:t>
            </w:r>
            <w:proofErr w:type="spellEnd"/>
            <w:proofErr w:type="gramEnd"/>
          </w:p>
        </w:tc>
      </w:tr>
      <w:tr w:rsidR="00F5367C" w14:paraId="158C3624" w14:textId="77777777" w:rsidTr="00B712B4">
        <w:tc>
          <w:tcPr>
            <w:tcW w:w="1347" w:type="dxa"/>
          </w:tcPr>
          <w:p w14:paraId="2B476CD3" w14:textId="77777777" w:rsidR="00F5367C" w:rsidRDefault="00000000" w:rsidP="009A3EFE">
            <w:pPr>
              <w:spacing w:line="276" w:lineRule="auto"/>
            </w:pPr>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sidP="009A3EFE">
            <w:pPr>
              <w:spacing w:line="276" w:lineRule="auto"/>
            </w:pPr>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rsidP="009A3EFE">
            <w:pPr>
              <w:spacing w:line="276" w:lineRule="auto"/>
              <w:rPr>
                <w:sz w:val="20"/>
              </w:rPr>
            </w:pPr>
            <w:proofErr w:type="spellStart"/>
            <w:proofErr w:type="gramStart"/>
            <w:r w:rsidRPr="00B13E18">
              <w:rPr>
                <w:rFonts w:ascii="Courier New" w:hAnsi="Courier New" w:cs="Courier New"/>
                <w:color w:val="FF0000"/>
                <w:sz w:val="20"/>
              </w:rPr>
              <w:t>me:imFreqs</w:t>
            </w:r>
            <w:proofErr w:type="spellEnd"/>
            <w:proofErr w:type="gramEnd"/>
          </w:p>
        </w:tc>
      </w:tr>
      <w:tr w:rsidR="00B712B4" w14:paraId="49CE8620" w14:textId="77777777" w:rsidTr="00B712B4">
        <w:tc>
          <w:tcPr>
            <w:tcW w:w="1347" w:type="dxa"/>
          </w:tcPr>
          <w:p w14:paraId="3F05C012" w14:textId="77777777" w:rsidR="00B712B4" w:rsidRDefault="00000000" w:rsidP="009A3EFE">
            <w:pPr>
              <w:spacing w:line="276" w:lineRule="auto"/>
            </w:pPr>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9A3EFE">
            <w:pPr>
              <w:spacing w:line="276" w:lineRule="auto"/>
              <w:rPr>
                <w:rFonts w:ascii="Courier New" w:hAnsi="Courier New" w:cs="Courier New"/>
                <w:color w:val="FF0000"/>
                <w:sz w:val="20"/>
              </w:rPr>
            </w:pPr>
            <w:r>
              <w:t>Prior distribution   energy</w:t>
            </w:r>
          </w:p>
        </w:tc>
        <w:tc>
          <w:tcPr>
            <w:tcW w:w="4177" w:type="dxa"/>
          </w:tcPr>
          <w:p w14:paraId="37F8407B" w14:textId="77777777" w:rsidR="00B712B4" w:rsidRDefault="00B712B4" w:rsidP="009A3EFE">
            <w:pPr>
              <w:spacing w:line="276" w:lineRule="auto"/>
            </w:pPr>
            <w:proofErr w:type="spellStart"/>
            <w:proofErr w:type="gramStart"/>
            <w:r>
              <w:rPr>
                <w:rFonts w:ascii="Courier New" w:hAnsi="Courier New" w:cs="Courier New"/>
                <w:color w:val="FF0000"/>
                <w:sz w:val="20"/>
              </w:rPr>
              <w:t>me:EnergyExcess</w:t>
            </w:r>
            <w:proofErr w:type="spellEnd"/>
            <w:proofErr w:type="gramEnd"/>
          </w:p>
        </w:tc>
      </w:tr>
      <w:tr w:rsidR="00A82592" w14:paraId="0A84C24B" w14:textId="77777777" w:rsidTr="00B712B4">
        <w:tc>
          <w:tcPr>
            <w:tcW w:w="1347" w:type="dxa"/>
          </w:tcPr>
          <w:p w14:paraId="12FC527E" w14:textId="77777777" w:rsidR="00A82592" w:rsidRDefault="00000000" w:rsidP="009A3EFE">
            <w:pPr>
              <w:spacing w:line="276" w:lineRule="auto"/>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9A3EFE">
            <w:pPr>
              <w:spacing w:line="276" w:lineRule="auto"/>
              <w:rPr>
                <w:rFonts w:ascii="Courier New" w:hAnsi="Courier New" w:cs="Courier New"/>
                <w:color w:val="FF0000"/>
                <w:sz w:val="20"/>
              </w:rPr>
            </w:pPr>
            <w:r>
              <w:t>Prior distribution   order</w:t>
            </w:r>
          </w:p>
        </w:tc>
        <w:tc>
          <w:tcPr>
            <w:tcW w:w="4177" w:type="dxa"/>
          </w:tcPr>
          <w:p w14:paraId="06C68FBC" w14:textId="77777777" w:rsidR="00A82592" w:rsidRDefault="00A82592" w:rsidP="009A3EFE">
            <w:pPr>
              <w:spacing w:line="276" w:lineRule="auto"/>
            </w:pPr>
            <w:proofErr w:type="spellStart"/>
            <w:proofErr w:type="gramStart"/>
            <w:r>
              <w:rPr>
                <w:rFonts w:ascii="Courier New" w:hAnsi="Courier New" w:cs="Courier New"/>
                <w:color w:val="FF0000"/>
                <w:sz w:val="20"/>
              </w:rPr>
              <w:t>me:modPriorOrder</w:t>
            </w:r>
            <w:proofErr w:type="spellEnd"/>
            <w:proofErr w:type="gramEnd"/>
          </w:p>
        </w:tc>
      </w:tr>
      <w:tr w:rsidR="00A82592" w14:paraId="4118F72B" w14:textId="77777777" w:rsidTr="00B712B4">
        <w:tc>
          <w:tcPr>
            <w:tcW w:w="1347" w:type="dxa"/>
          </w:tcPr>
          <w:p w14:paraId="221E640E" w14:textId="77777777" w:rsidR="00A82592" w:rsidRDefault="00000000" w:rsidP="009A3EFE">
            <w:pPr>
              <w:spacing w:line="276" w:lineRule="auto"/>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9A3EFE">
            <w:pPr>
              <w:spacing w:line="276" w:lineRule="auto"/>
              <w:rPr>
                <w:rFonts w:ascii="Courier New" w:hAnsi="Courier New" w:cs="Courier New"/>
                <w:color w:val="FF0000"/>
                <w:sz w:val="20"/>
              </w:rPr>
            </w:pPr>
            <w:r>
              <w:t>Simple bimolecular sink reaction</w:t>
            </w:r>
          </w:p>
        </w:tc>
        <w:tc>
          <w:tcPr>
            <w:tcW w:w="4177" w:type="dxa"/>
          </w:tcPr>
          <w:p w14:paraId="7B0D1CDB" w14:textId="77777777" w:rsidR="00A82592" w:rsidRDefault="00A82592" w:rsidP="009A3EFE">
            <w:pPr>
              <w:spacing w:line="276" w:lineRule="auto"/>
            </w:pPr>
            <w:proofErr w:type="spellStart"/>
            <w:proofErr w:type="gramStart"/>
            <w:r>
              <w:rPr>
                <w:rFonts w:ascii="Courier New" w:hAnsi="Courier New" w:cs="Courier New"/>
                <w:color w:val="FF0000"/>
                <w:sz w:val="20"/>
              </w:rPr>
              <w:t>me:BimolecularLossRateCoefficient</w:t>
            </w:r>
            <w:proofErr w:type="spellEnd"/>
            <w:proofErr w:type="gramEnd"/>
          </w:p>
        </w:tc>
      </w:tr>
    </w:tbl>
    <w:p w14:paraId="75CF15E4" w14:textId="5D6B0021" w:rsidR="00277A1D" w:rsidRPr="009A3EFE" w:rsidRDefault="00592261" w:rsidP="009A3EFE">
      <w:pPr>
        <w:spacing w:after="0"/>
        <w:jc w:val="center"/>
        <w:rPr>
          <w:color w:val="365F91" w:themeColor="accent1" w:themeShade="BF"/>
          <w:szCs w:val="24"/>
        </w:rPr>
      </w:pPr>
      <w:r w:rsidRPr="009A3EFE">
        <w:rPr>
          <w:b/>
          <w:color w:val="365F91" w:themeColor="accent1" w:themeShade="BF"/>
          <w:szCs w:val="24"/>
        </w:rPr>
        <w:t xml:space="preserve">Table </w:t>
      </w:r>
      <w:r w:rsidR="009B5AE2" w:rsidRPr="009A3EFE">
        <w:rPr>
          <w:b/>
          <w:color w:val="365F91" w:themeColor="accent1" w:themeShade="BF"/>
          <w:szCs w:val="24"/>
        </w:rPr>
        <w:t>6</w:t>
      </w:r>
      <w:r w:rsidR="008C69DA" w:rsidRPr="009A3EFE">
        <w:rPr>
          <w:b/>
          <w:color w:val="365F91" w:themeColor="accent1" w:themeShade="BF"/>
          <w:szCs w:val="24"/>
        </w:rPr>
        <w:t>.</w:t>
      </w:r>
      <w:r w:rsidRPr="009A3EFE">
        <w:rPr>
          <w:color w:val="365F91" w:themeColor="accent1" w:themeShade="BF"/>
          <w:szCs w:val="24"/>
        </w:rPr>
        <w:t xml:space="preserve"> Possible fitting parameters</w:t>
      </w:r>
    </w:p>
    <w:p w14:paraId="09A2BABD" w14:textId="77777777" w:rsidR="009A3EFE" w:rsidRPr="009A3EFE" w:rsidRDefault="009A3EFE" w:rsidP="009A3EFE">
      <w:pPr>
        <w:spacing w:after="0"/>
        <w:jc w:val="center"/>
        <w:rPr>
          <w:color w:val="365F91" w:themeColor="accent1" w:themeShade="BF"/>
          <w:szCs w:val="24"/>
        </w:rPr>
      </w:pPr>
    </w:p>
    <w:p w14:paraId="2487D3E6" w14:textId="6CF0CB13" w:rsidR="00352112" w:rsidRDefault="00290667" w:rsidP="008208AC">
      <w:r>
        <w:tab/>
      </w:r>
      <w:r w:rsidR="00B13E18">
        <w:t xml:space="preserve">In complex </w:t>
      </w:r>
      <w:r w:rsidR="008D48D8">
        <w:t xml:space="preserve">systems, there may be a very large number of parameters that can be varied. This can make fitting exercises very expensive. However, it is often the case that some parameters </w:t>
      </w:r>
      <w:proofErr w:type="gramStart"/>
      <w:r w:rsidR="008D48D8">
        <w:t>are, or</w:t>
      </w:r>
      <w:proofErr w:type="gramEnd"/>
      <w:r w:rsidR="008D48D8">
        <w:t xml:space="preserve">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proofErr w:type="gramStart"/>
      <w:r w:rsidRPr="00A3383E">
        <w:rPr>
          <w:rFonts w:ascii="Courier New" w:hAnsi="Courier New" w:cs="Courier New"/>
          <w:color w:val="FF0000"/>
          <w:sz w:val="18"/>
          <w:szCs w:val="18"/>
          <w:lang w:val="en-US" w:eastAsia="en-US"/>
        </w:rPr>
        <w:t>xsi:type</w:t>
      </w:r>
      <w:proofErr w:type="spellEnd"/>
      <w:proofErr w:type="gram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proofErr w:type="gramStart"/>
      <w:r w:rsidRPr="00A3383E">
        <w:rPr>
          <w:rFonts w:ascii="Courier New" w:hAnsi="Courier New" w:cs="Courier New"/>
          <w:color w:val="0000FF"/>
          <w:sz w:val="18"/>
          <w:szCs w:val="18"/>
          <w:lang w:val="en-US" w:eastAsia="en-US"/>
        </w:rPr>
        <w:t>me:ExponentialDown</w:t>
      </w:r>
      <w:proofErr w:type="spellEnd"/>
      <w:proofErr w:type="gram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lastRenderedPageBreak/>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 xml:space="preserve"> </w:t>
      </w:r>
      <w:proofErr w:type="spellStart"/>
      <w:proofErr w:type="gramStart"/>
      <w:r w:rsidRPr="00A3383E">
        <w:rPr>
          <w:rFonts w:ascii="Courier New" w:hAnsi="Courier New" w:cs="Courier New"/>
          <w:color w:val="FF0000"/>
          <w:sz w:val="18"/>
          <w:szCs w:val="18"/>
          <w:lang w:val="en-US" w:eastAsia="en-US"/>
        </w:rPr>
        <w:t>xsi:type</w:t>
      </w:r>
      <w:proofErr w:type="spellEnd"/>
      <w:proofErr w:type="gram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proofErr w:type="gramStart"/>
      <w:r w:rsidRPr="00A3383E">
        <w:rPr>
          <w:rFonts w:ascii="Courier New" w:hAnsi="Courier New" w:cs="Courier New"/>
          <w:color w:val="0000FF"/>
          <w:sz w:val="18"/>
          <w:szCs w:val="18"/>
          <w:lang w:val="en-US" w:eastAsia="en-US"/>
        </w:rPr>
        <w:t>me:ExponentialDown</w:t>
      </w:r>
      <w:proofErr w:type="spellEnd"/>
      <w:proofErr w:type="gram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w:t>
      </w:r>
      <w:proofErr w:type="gramStart"/>
      <w:r w:rsidRPr="00A3383E">
        <w:rPr>
          <w:rFonts w:ascii="Courier New" w:hAnsi="Courier New" w:cs="Courier New"/>
          <w:color w:val="0000FF"/>
          <w:sz w:val="18"/>
          <w:szCs w:val="18"/>
          <w:lang w:val="en-US" w:eastAsia="en-US"/>
        </w:rPr>
        <w:t>1:deltaEDown</w:t>
      </w:r>
      <w:proofErr w:type="gram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proofErr w:type="gramStart"/>
      <w:r w:rsidRPr="00A3383E">
        <w:rPr>
          <w:rFonts w:ascii="Courier New" w:hAnsi="Courier New" w:cs="Courier New"/>
          <w:color w:val="A31515"/>
          <w:sz w:val="18"/>
          <w:szCs w:val="18"/>
          <w:lang w:val="en-US" w:eastAsia="en-US"/>
        </w:rPr>
        <w:t>me:deltaEDown</w:t>
      </w:r>
      <w:proofErr w:type="spellEnd"/>
      <w:proofErr w:type="gram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proofErr w:type="gramStart"/>
      <w:r w:rsidRPr="00A3383E">
        <w:rPr>
          <w:rFonts w:ascii="Courier New" w:hAnsi="Courier New" w:cs="Courier New"/>
          <w:color w:val="A31515"/>
          <w:sz w:val="18"/>
          <w:szCs w:val="18"/>
          <w:lang w:val="en-US" w:eastAsia="en-US"/>
        </w:rPr>
        <w:t>me:energyTransferModel</w:t>
      </w:r>
      <w:proofErr w:type="spellEnd"/>
      <w:proofErr w:type="gram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4859DCC" w14:textId="08F80B11" w:rsidR="00FB56A4" w:rsidRPr="009A3EFE" w:rsidRDefault="008208AC" w:rsidP="009A3EFE">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9A3EFE">
        <w:rPr>
          <w:rFonts w:ascii="Courier New" w:hAnsi="Courier New" w:cs="Courier New"/>
          <w:color w:val="FF0000"/>
          <w:sz w:val="22"/>
          <w:szCs w:val="22"/>
        </w:rPr>
        <w:t>derivedFrom</w:t>
      </w:r>
      <w:proofErr w:type="spellEnd"/>
      <w:r w:rsidR="00824510">
        <w:t xml:space="preserve"> indicates that this parameter is derived from another parameter and the value of the attribute is the identity of the other parameter. The identity </w:t>
      </w:r>
      <w:r w:rsidR="0040052E">
        <w:t>of</w:t>
      </w:r>
      <w:r w:rsidR="00824510">
        <w:t xml:space="preserve"> the independent parameter has two parts, the name of the species (</w:t>
      </w:r>
      <w:r w:rsidR="00824510" w:rsidRPr="009A3EFE">
        <w:rPr>
          <w:rFonts w:ascii="Courier New" w:hAnsi="Courier New" w:cs="Courier New"/>
          <w:color w:val="0000FF"/>
          <w:sz w:val="22"/>
          <w:szCs w:val="22"/>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9A3EFE">
        <w:rPr>
          <w:rFonts w:ascii="Courier New" w:hAnsi="Courier New" w:cs="Courier New"/>
          <w:color w:val="0000FF"/>
          <w:sz w:val="22"/>
          <w:szCs w:val="22"/>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9A3EFE">
        <w:rPr>
          <w:rFonts w:ascii="Courier New" w:hAnsi="Courier New" w:cs="Courier New"/>
          <w:color w:val="FF0000"/>
          <w:sz w:val="22"/>
          <w:szCs w:val="22"/>
        </w:rPr>
        <w:t>me:</w:t>
      </w:r>
      <w:r w:rsidR="00FB56A4">
        <w:t xml:space="preserve"> prefix omitted</w:t>
      </w:r>
      <w:r w:rsidR="00824510">
        <w:t xml:space="preserve">. </w:t>
      </w:r>
      <w:r w:rsidR="00FB56A4">
        <w:t>A linear relationship between parameter</w:t>
      </w:r>
      <w:r w:rsidR="009A3EFE">
        <w:t xml:space="preserve">s can be specified, for example:  </w:t>
      </w:r>
      <w:r w:rsidR="00FB56A4" w:rsidRPr="00070B8C">
        <w:rPr>
          <w:rFonts w:ascii="Courier New" w:hAnsi="Courier New" w:cs="Courier New"/>
          <w:sz w:val="18"/>
          <w:szCs w:val="18"/>
        </w:rPr>
        <w:t xml:space="preserve">  </w:t>
      </w:r>
    </w:p>
    <w:p w14:paraId="6B82963A" w14:textId="1E9017F2" w:rsidR="00FB56A4" w:rsidRPr="009A3EFE"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proofErr w:type="gramStart"/>
      <w:r w:rsidRPr="00070B8C">
        <w:rPr>
          <w:rFonts w:ascii="Courier New" w:hAnsi="Courier New" w:cs="Courier New"/>
          <w:color w:val="A31515"/>
          <w:sz w:val="16"/>
          <w:szCs w:val="16"/>
          <w:lang w:val="en-US"/>
        </w:rPr>
        <w:t>me:deltaEDown</w:t>
      </w:r>
      <w:proofErr w:type="spellEnd"/>
      <w:proofErr w:type="gram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w:t>
      </w:r>
      <w:proofErr w:type="gramStart"/>
      <w:r w:rsidRPr="00070B8C">
        <w:rPr>
          <w:rFonts w:ascii="Courier New" w:hAnsi="Courier New" w:cs="Courier New"/>
          <w:color w:val="0000FF"/>
          <w:sz w:val="16"/>
          <w:szCs w:val="16"/>
          <w:lang w:eastAsia="en-GB"/>
        </w:rPr>
        <w:t>1:deltaEDown</w:t>
      </w:r>
      <w:proofErr w:type="gramEnd"/>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proofErr w:type="gramStart"/>
      <w:r w:rsidRPr="00070B8C">
        <w:rPr>
          <w:rFonts w:ascii="Courier New" w:hAnsi="Courier New" w:cs="Courier New"/>
          <w:color w:val="A31515"/>
          <w:sz w:val="16"/>
          <w:szCs w:val="16"/>
          <w:lang w:val="en-US"/>
        </w:rPr>
        <w:t>me:deltaEDown</w:t>
      </w:r>
      <w:proofErr w:type="spellEnd"/>
      <w:proofErr w:type="gramEnd"/>
      <w:r w:rsidR="009A3EFE">
        <w:rPr>
          <w:rFonts w:ascii="Courier New" w:hAnsi="Courier New" w:cs="Courier New"/>
          <w:color w:val="0000FF"/>
          <w:sz w:val="16"/>
          <w:szCs w:val="16"/>
          <w:lang w:val="en-US"/>
        </w:rPr>
        <w:t>&gt;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w:t>
      </w:r>
      <w:proofErr w:type="gramStart"/>
      <w:r w:rsidRPr="00070B8C">
        <w:rPr>
          <w:rFonts w:ascii="Courier New" w:hAnsi="Courier New" w:cs="Courier New"/>
          <w:color w:val="0000FF"/>
          <w:sz w:val="18"/>
          <w:szCs w:val="18"/>
          <w:lang w:eastAsia="en-GB"/>
        </w:rPr>
        <w:t>2:deltaEDown</w:t>
      </w:r>
      <w:proofErr w:type="gramEnd"/>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w:t>
      </w:r>
      <w:proofErr w:type="gramStart"/>
      <w:r w:rsidRPr="00070B8C">
        <w:rPr>
          <w:rFonts w:ascii="Courier New" w:hAnsi="Courier New" w:cs="Courier New"/>
          <w:color w:val="0000FF"/>
          <w:sz w:val="18"/>
          <w:szCs w:val="18"/>
          <w:lang w:eastAsia="en-GB"/>
        </w:rPr>
        <w:t>1:deltaEDown</w:t>
      </w:r>
      <w:proofErr w:type="gramEnd"/>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9A3EFE">
        <w:rPr>
          <w:rFonts w:ascii="Courier New" w:hAnsi="Courier New" w:cs="Courier New"/>
          <w:noProof/>
          <w:color w:val="FF0000"/>
          <w:sz w:val="22"/>
          <w:szCs w:val="22"/>
          <w:lang w:eastAsia="en-GB"/>
        </w:rPr>
        <w:t>f</w:t>
      </w:r>
      <w:r w:rsidRPr="009A3EFE">
        <w:rPr>
          <w:rFonts w:ascii="Courier New" w:hAnsi="Courier New" w:cs="Courier New"/>
          <w:noProof/>
          <w:color w:val="FF0000"/>
          <w:sz w:val="22"/>
          <w:szCs w:val="22"/>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9A3EFE">
        <w:rPr>
          <w:rFonts w:ascii="Courier New" w:hAnsi="Courier New" w:cs="Courier New"/>
          <w:noProof/>
          <w:color w:val="FF0000"/>
          <w:sz w:val="22"/>
          <w:szCs w:val="22"/>
          <w:lang w:eastAsia="en-GB"/>
        </w:rPr>
        <w:t>a</w:t>
      </w:r>
      <w:r w:rsidRPr="009A3EFE">
        <w:rPr>
          <w:rFonts w:ascii="Courier New" w:hAnsi="Courier New" w:cs="Courier New"/>
          <w:noProof/>
          <w:color w:val="FF0000"/>
          <w:sz w:val="22"/>
          <w:szCs w:val="22"/>
          <w:lang w:eastAsia="en-GB"/>
        </w:rPr>
        <w:t>ddand</w:t>
      </w:r>
      <w:r w:rsidRPr="009A3EFE">
        <w:rPr>
          <w:sz w:val="22"/>
          <w:szCs w:val="22"/>
        </w:rPr>
        <w:t xml:space="preserve"> </w:t>
      </w:r>
      <w:r>
        <w:t xml:space="preserve">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99" w:name="_Ref207690758"/>
      <w:bookmarkStart w:id="100" w:name="_Toc196766827"/>
      <w:r w:rsidRPr="00C05534">
        <w:lastRenderedPageBreak/>
        <w:t>MESMER files explained</w:t>
      </w:r>
      <w:bookmarkEnd w:id="99"/>
      <w:bookmarkEnd w:id="100"/>
    </w:p>
    <w:p w14:paraId="1A0F9119" w14:textId="51E23624" w:rsidR="00F77C82" w:rsidRDefault="00C8628D" w:rsidP="00FD6DFE">
      <w:pPr>
        <w:spacing w:after="0"/>
      </w:pPr>
      <w:r>
        <w:t>This section</w:t>
      </w:r>
      <w:r w:rsidR="00F77C82">
        <w:t xml:space="preserve"> provides an explanation of important features of the more significant files in the source folder and produced during a calculation. </w:t>
      </w:r>
    </w:p>
    <w:p w14:paraId="6E43E621" w14:textId="77777777" w:rsidR="00FD6DFE" w:rsidRDefault="00FD6DFE" w:rsidP="00FD6DFE">
      <w:pPr>
        <w:spacing w:after="0"/>
      </w:pPr>
    </w:p>
    <w:p w14:paraId="623E1D88" w14:textId="77777777" w:rsidR="00F77C82" w:rsidRPr="00246233" w:rsidRDefault="00F77C82" w:rsidP="005B4CCA">
      <w:pPr>
        <w:pStyle w:val="Heading2"/>
      </w:pPr>
      <w:bookmarkStart w:id="101" w:name="_Toc196766828"/>
      <w:r w:rsidRPr="00246233">
        <w:t>MESMER output files</w:t>
      </w:r>
      <w:bookmarkEnd w:id="101"/>
    </w:p>
    <w:p w14:paraId="03FFE61E" w14:textId="72B28663" w:rsidR="00F77C82" w:rsidRDefault="00F77C82" w:rsidP="007462D3">
      <w:pPr>
        <w:spacing w:after="0"/>
      </w:pPr>
      <w:r>
        <w:t xml:space="preserve">Each MESMER calculation creates three output files. They are *.test, *.log and </w:t>
      </w:r>
      <w:proofErr w:type="gramStart"/>
      <w:r>
        <w:t>*.xml;</w:t>
      </w:r>
      <w:proofErr w:type="gramEnd"/>
    </w:p>
    <w:p w14:paraId="45DA68F8" w14:textId="77777777" w:rsidR="007462D3" w:rsidRDefault="007462D3" w:rsidP="007462D3">
      <w:pPr>
        <w:spacing w:after="0"/>
      </w:pPr>
    </w:p>
    <w:p w14:paraId="0B2BBC1B" w14:textId="77777777" w:rsidR="00F77C82" w:rsidRDefault="00F77C82" w:rsidP="007462D3">
      <w:pPr>
        <w:pStyle w:val="Heading3"/>
      </w:pPr>
      <w:bookmarkStart w:id="102" w:name="_Toc196766829"/>
      <w:proofErr w:type="spellStart"/>
      <w:r>
        <w:t>mesmer.test</w:t>
      </w:r>
      <w:bookmarkEnd w:id="102"/>
      <w:proofErr w:type="spellEnd"/>
    </w:p>
    <w:p w14:paraId="27DC1BEC" w14:textId="53C395D5" w:rsidR="00F77C82" w:rsidRDefault="00F77C82">
      <w:r>
        <w:t xml:space="preserve">Much of the </w:t>
      </w:r>
      <w:proofErr w:type="spellStart"/>
      <w:r>
        <w:t>mesmer.test</w:t>
      </w:r>
      <w:proofErr w:type="spellEnd"/>
      <w:r>
        <w:t xml:space="preserve"> file contains information that user chooses to print out in &lt;</w:t>
      </w:r>
      <w:proofErr w:type="spellStart"/>
      <w:proofErr w:type="gramStart"/>
      <w:r>
        <w:t>me:control</w:t>
      </w:r>
      <w:proofErr w:type="spellEnd"/>
      <w:proofErr w:type="gramEnd"/>
      <w:r>
        <w:t>&gt;. Here we review some of the most important items in this file and provide brief explanations.</w:t>
      </w:r>
    </w:p>
    <w:p w14:paraId="1157EE50" w14:textId="77777777" w:rsidR="007462D3" w:rsidRDefault="007462D3"/>
    <w:p w14:paraId="4227E47B" w14:textId="77777777" w:rsidR="00F77C82" w:rsidRDefault="00F77C82" w:rsidP="007462D3">
      <w:pPr>
        <w:pStyle w:val="Heading4"/>
      </w:pPr>
      <w:bookmarkStart w:id="103" w:name="_Ref313053442"/>
      <w:bookmarkStart w:id="104" w:name="_Toc196766830"/>
      <w:r>
        <w:t>Partition Functions and State Densities</w:t>
      </w:r>
      <w:bookmarkEnd w:id="103"/>
      <w:bookmarkEnd w:id="104"/>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sidRPr="007462D3">
        <w:rPr>
          <w:rFonts w:ascii="Courier New" w:hAnsi="Courier New" w:cs="Courier New"/>
          <w:color w:val="FF0000"/>
          <w:sz w:val="22"/>
          <w:szCs w:val="22"/>
        </w:rPr>
        <w:t>qtot</w:t>
      </w:r>
      <w:proofErr w:type="spellEnd"/>
      <w:r>
        <w:t xml:space="preserve"> is obtained through analytical approximation of the partition function while columns labelled </w:t>
      </w:r>
      <w:proofErr w:type="spellStart"/>
      <w:r w:rsidRPr="007462D3">
        <w:rPr>
          <w:rFonts w:ascii="Courier New" w:hAnsi="Courier New" w:cs="Courier New"/>
          <w:color w:val="FF0000"/>
          <w:sz w:val="22"/>
          <w:szCs w:val="22"/>
        </w:rPr>
        <w:t>sumc</w:t>
      </w:r>
      <w:proofErr w:type="spellEnd"/>
      <w:r>
        <w:t xml:space="preserve"> and </w:t>
      </w:r>
      <w:proofErr w:type="spellStart"/>
      <w:r w:rsidRPr="007462D3">
        <w:rPr>
          <w:rFonts w:ascii="Courier New" w:hAnsi="Courier New" w:cs="Courier New"/>
          <w:color w:val="FF0000"/>
          <w:sz w:val="22"/>
          <w:szCs w:val="22"/>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78DE1ACC" w14:textId="6CAB96FA" w:rsidR="00F77C82" w:rsidRDefault="00F77C82" w:rsidP="00D12938">
      <w:pPr>
        <w:spacing w:after="240"/>
      </w:pPr>
      <w:r>
        <w:t>This section prints rovibronic state densities for the molecule in grains, where the first column is the mean grain energy in cm</w:t>
      </w:r>
      <w:r>
        <w:rPr>
          <w:vertAlign w:val="superscript"/>
        </w:rPr>
        <w:t>-1</w:t>
      </w:r>
      <w:r>
        <w:t>.</w:t>
      </w:r>
    </w:p>
    <w:p w14:paraId="7BB7050F" w14:textId="77777777" w:rsidR="00F77C82" w:rsidRDefault="009007FC" w:rsidP="007462D3">
      <w:pPr>
        <w:pStyle w:val="Heading4"/>
      </w:pPr>
      <w:r>
        <w:rPr>
          <w:i/>
        </w:rPr>
        <w:t xml:space="preserve"> </w:t>
      </w:r>
      <w:bookmarkStart w:id="105" w:name="_Toc196766831"/>
      <w:r w:rsidR="00F77C82" w:rsidRPr="00145FA6">
        <w:rPr>
          <w:i/>
        </w:rPr>
        <w:t>k</w:t>
      </w:r>
      <w:r w:rsidR="00F77C82">
        <w:t>(</w:t>
      </w:r>
      <w:r w:rsidR="00F77C82">
        <w:rPr>
          <w:i/>
        </w:rPr>
        <w:t>E</w:t>
      </w:r>
      <w:r w:rsidR="00F77C82">
        <w:t>)s &amp; Tunnelling Corrections</w:t>
      </w:r>
      <w:bookmarkEnd w:id="105"/>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9174757" w:rsidR="00145FA6" w:rsidRDefault="00F77C82" w:rsidP="007462D3">
      <w:pPr>
        <w:spacing w:after="0"/>
      </w:pPr>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0D18D4BC" w14:textId="77777777" w:rsidR="007462D3" w:rsidRDefault="007462D3" w:rsidP="007462D3">
      <w:pPr>
        <w:spacing w:after="0"/>
      </w:pPr>
    </w:p>
    <w:p w14:paraId="115D61CC" w14:textId="77777777" w:rsidR="00F77C82" w:rsidRDefault="00F77C82" w:rsidP="007462D3">
      <w:pPr>
        <w:pStyle w:val="Heading4"/>
      </w:pPr>
      <w:bookmarkStart w:id="106" w:name="_Toc196766832"/>
      <w:r>
        <w:t>Equilibrium Fractions</w:t>
      </w:r>
      <w:bookmarkEnd w:id="106"/>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0DCBF76C" w:rsidR="00F77C82" w:rsidRDefault="00F77C82">
      <w:r>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3A30C98F" w14:textId="790402B1" w:rsidR="00F77C82" w:rsidRDefault="00F77C82" w:rsidP="007462D3">
      <w:pPr>
        <w:spacing w:after="0"/>
      </w:pPr>
      <w:r>
        <w:t>The equil</w:t>
      </w:r>
      <w:r w:rsidR="00E60070">
        <w:t xml:space="preserve">ibrium fraction of each isomer or pseudo isomer </w:t>
      </w:r>
      <w:r>
        <w:t xml:space="preserve">may be obtained by inverting the matrix shown </w:t>
      </w:r>
      <w:r w:rsidR="005848BB">
        <w:t>above and</w:t>
      </w:r>
      <w:r>
        <w:t xml:space="preserve">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7CB14E82" w14:textId="77777777" w:rsidR="00F77C82" w:rsidRDefault="00F77C82" w:rsidP="007462D3">
      <w:pPr>
        <w:pStyle w:val="Heading4"/>
      </w:pPr>
      <w:bookmarkStart w:id="107" w:name="_Toc196766833"/>
      <w:r>
        <w:t>Eigenvalues</w:t>
      </w:r>
      <w:bookmarkEnd w:id="107"/>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69BD5391" w14:textId="3126B0D6" w:rsidR="00513351" w:rsidRDefault="00513351" w:rsidP="00D12938">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tc>
        <w:tc>
          <w:tcPr>
            <w:tcW w:w="389" w:type="dxa"/>
            <w:vAlign w:val="center"/>
          </w:tcPr>
          <w:p w14:paraId="1F3BC9D4" w14:textId="77777777" w:rsidR="00513351" w:rsidRPr="00A33877" w:rsidRDefault="00513351" w:rsidP="00513351">
            <w:pPr>
              <w:rPr>
                <w:b/>
              </w:rPr>
            </w:pPr>
            <w:r>
              <w:t>(9.4)</w:t>
            </w:r>
          </w:p>
        </w:tc>
      </w:tr>
    </w:tbl>
    <w:p w14:paraId="5092DBE8" w14:textId="345AC029" w:rsidR="00F77C82" w:rsidRDefault="00F77C82" w:rsidP="00D12938">
      <w:pPr>
        <w:spacing w:after="0"/>
      </w:pPr>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proofErr w:type="gramStart"/>
      <w:r>
        <w:rPr>
          <w:i/>
        </w:rPr>
        <w:t>n</w:t>
      </w:r>
      <w:r>
        <w:rPr>
          <w:i/>
          <w:vertAlign w:val="subscript"/>
        </w:rPr>
        <w:t>iE</w:t>
      </w:r>
      <w:proofErr w:type="spellEnd"/>
      <w:r>
        <w:t>(</w:t>
      </w:r>
      <w:proofErr w:type="gram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relaxation eigenvalues (IEREs).  Those for slow decay correspond to the time scales for </w:t>
      </w:r>
      <w:r>
        <w:lastRenderedPageBreak/>
        <w:t xml:space="preserve">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w:t>
      </w:r>
      <w:proofErr w:type="gramStart"/>
      <w:r>
        <w:t xml:space="preserve">to  </w:t>
      </w:r>
      <w:r>
        <w:rPr>
          <w:i/>
        </w:rPr>
        <w:t>n</w:t>
      </w:r>
      <w:proofErr w:type="gramEnd"/>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2D0B30F1" w14:textId="77777777" w:rsidR="00F77C82" w:rsidRDefault="00F77C82" w:rsidP="007462D3">
      <w:pPr>
        <w:pStyle w:val="Heading4"/>
      </w:pPr>
      <w:bookmarkStart w:id="108" w:name="_Toc196766834"/>
      <w:r>
        <w:t>Species Profiles</w:t>
      </w:r>
      <w:bookmarkEnd w:id="108"/>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47109B85" w14:textId="188AA423" w:rsidR="00F77C82" w:rsidRDefault="00ED54A9" w:rsidP="007462D3">
      <w:pPr>
        <w:spacing w:after="0"/>
      </w:pPr>
      <w:r>
        <w:lastRenderedPageBreak/>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632B21A5" w14:textId="77777777" w:rsidR="00F77C82" w:rsidRDefault="00F77C82" w:rsidP="007462D3">
      <w:pPr>
        <w:pStyle w:val="Heading4"/>
      </w:pPr>
      <w:bookmarkStart w:id="109" w:name="_Ref417419792"/>
      <w:bookmarkStart w:id="110" w:name="_Toc196766835"/>
      <w:r>
        <w:t>Phenomenological rate coefficients</w:t>
      </w:r>
      <w:bookmarkEnd w:id="109"/>
      <w:bookmarkEnd w:id="110"/>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32B38152" w14:textId="49009683" w:rsidR="00557392" w:rsidRDefault="00F77C82" w:rsidP="00230774">
      <w:r>
        <w:t>This section gives phenomenological rate coefficients (</w:t>
      </w:r>
      <w:proofErr w:type="spellStart"/>
      <w:r>
        <w:t>i.e</w:t>
      </w:r>
      <w:proofErr w:type="spellEnd"/>
      <w:r>
        <w:t xml:space="preserve">, </w:t>
      </w:r>
      <w:r>
        <w:rPr>
          <w:i/>
        </w:rPr>
        <w:t>k</w:t>
      </w:r>
      <w:r>
        <w:t>(</w:t>
      </w:r>
      <w:proofErr w:type="gramStart"/>
      <w:r>
        <w:rPr>
          <w:i/>
        </w:rPr>
        <w:t>T,P</w:t>
      </w:r>
      <w:proofErr w:type="gramEnd"/>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 </w:instrText>
      </w:r>
      <w:r w:rsidR="00ED0538">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EN.CITE.DATA </w:instrText>
      </w:r>
      <w:r w:rsidR="00ED0538">
        <w:fldChar w:fldCharType="end"/>
      </w:r>
      <w:r w:rsidR="007A15CE" w:rsidRPr="007179EE">
        <w:fldChar w:fldCharType="separate"/>
      </w:r>
      <w:r w:rsidR="004C2195" w:rsidRPr="004C2195">
        <w:rPr>
          <w:noProof/>
          <w:vertAlign w:val="superscript"/>
        </w:rPr>
        <w:t>10</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commentRangeStart w:id="111"/>
      <w:commentRangeStart w:id="112"/>
      <w:r>
        <w:rPr>
          <w:i/>
          <w:vertAlign w:val="subscript"/>
        </w:rPr>
        <w:t>b</w:t>
      </w:r>
      <w:r>
        <w:rPr>
          <w:vertAlign w:val="subscript"/>
        </w:rPr>
        <w:t>→</w:t>
      </w:r>
      <w:r>
        <w:rPr>
          <w:i/>
          <w:vertAlign w:val="subscript"/>
        </w:rPr>
        <w:t>a</w:t>
      </w:r>
      <w:commentRangeEnd w:id="111"/>
      <w:proofErr w:type="spellEnd"/>
      <w:r w:rsidR="00557392">
        <w:rPr>
          <w:rStyle w:val="CommentReference"/>
        </w:rPr>
        <w:commentReference w:id="111"/>
      </w:r>
      <w:commentRangeEnd w:id="112"/>
      <w:r w:rsidR="003F25F4">
        <w:rPr>
          <w:rStyle w:val="CommentReference"/>
        </w:rPr>
        <w:commentReference w:id="112"/>
      </w:r>
      <w:r>
        <w:t>(</w:t>
      </w:r>
      <w:proofErr w:type="gramStart"/>
      <w:r>
        <w:rPr>
          <w:i/>
        </w:rPr>
        <w:t>T,P</w:t>
      </w:r>
      <w:proofErr w:type="gramEnd"/>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w:t>
      </w:r>
      <w:r w:rsidR="00C94AFF">
        <w:t>if</w:t>
      </w:r>
      <w:r>
        <w:t xml:space="preserve">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w:t>
      </w:r>
    </w:p>
    <w:p w14:paraId="601C2BF9" w14:textId="093BA698" w:rsidR="00F77C82" w:rsidRDefault="00557392" w:rsidP="00230774">
      <w:r>
        <w:tab/>
      </w:r>
      <w:r w:rsidR="00F77C82">
        <w:t xml:space="preserve">The Bartis-Widom analysis is a very powerful technique because it provides a global description of the time dependent kinetics in terms of </w:t>
      </w:r>
      <w:r w:rsidR="00F77C82">
        <w:rPr>
          <w:i/>
        </w:rPr>
        <w:t xml:space="preserve">n </w:t>
      </w:r>
      <w:r w:rsidR="00F77C82">
        <w:t>×</w:t>
      </w:r>
      <w:r w:rsidR="00F77C82">
        <w:rPr>
          <w:i/>
        </w:rPr>
        <w:t xml:space="preserve"> n</w:t>
      </w:r>
      <w:r w:rsidR="00F77C82">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w:t>
      </w:r>
      <w:proofErr w:type="gramStart"/>
      <w:r w:rsidR="00F77C82">
        <w:t>as long as</w:t>
      </w:r>
      <w:proofErr w:type="gramEnd"/>
      <w:r w:rsidR="00F77C82">
        <w:t xml:space="preserve"> numerical precision is not an issue, the user may rely on the species profiles, since these do not require separation between CSEs and IEREs.  When there is good separation (i.e., at least an order of 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sidR="00F77C82">
        <w:rPr>
          <w:i/>
        </w:rPr>
        <w:t>et al.</w:t>
      </w:r>
      <w:r w:rsidR="007A15CE" w:rsidRPr="00B50489">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 </w:instrText>
      </w:r>
      <w:r w:rsidR="00ED0538">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EN.CITE.DATA </w:instrText>
      </w:r>
      <w:r w:rsidR="00ED0538">
        <w:fldChar w:fldCharType="end"/>
      </w:r>
      <w:r w:rsidR="007A15CE" w:rsidRPr="00B50489">
        <w:fldChar w:fldCharType="separate"/>
      </w:r>
      <w:r w:rsidR="004C2195" w:rsidRPr="004C2195">
        <w:rPr>
          <w:noProof/>
          <w:vertAlign w:val="superscript"/>
        </w:rPr>
        <w:t>10</w:t>
      </w:r>
      <w:r w:rsidR="007A15CE" w:rsidRPr="00B50489">
        <w:fldChar w:fldCharType="end"/>
      </w:r>
      <w:r w:rsidR="00F77C82">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lastRenderedPageBreak/>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proofErr w:type="gramStart"/>
      <w:r>
        <w:rPr>
          <w:rFonts w:ascii="Courier New" w:hAnsi="Courier New" w:cs="Courier New"/>
          <w:color w:val="FF0000"/>
          <w:sz w:val="20"/>
        </w:rPr>
        <w:t>^(</w:t>
      </w:r>
      <w:proofErr w:type="gramEnd"/>
      <w:r>
        <w:rPr>
          <w:rFonts w:ascii="Courier New" w:hAnsi="Courier New" w:cs="Courier New"/>
          <w:color w:val="FF0000"/>
          <w:sz w:val="20"/>
        </w:rPr>
        <w:t>-1):</w:t>
      </w:r>
    </w:p>
    <w:p w14:paraId="45C91603" w14:textId="537173DE"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w:t>
      </w:r>
      <w:r w:rsidR="00C94AFF">
        <w:t>accuracy and</w:t>
      </w:r>
      <w:r>
        <w:t xml:space="preserve">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proofErr w:type="gramStart"/>
      <w:r>
        <w:rPr>
          <w:i/>
        </w:rPr>
        <w:t>et al.</w:t>
      </w:r>
      <w:r>
        <w:t>, and</w:t>
      </w:r>
      <w:proofErr w:type="gramEnd"/>
      <w:r>
        <w:t xml:space="preserve">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6CBD2AAD" w:rsidR="00F77C82" w:rsidRDefault="00F77C82" w:rsidP="007462D3">
      <w:pPr>
        <w:spacing w:after="0"/>
      </w:pPr>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01B217D" w14:textId="77777777" w:rsidR="007462D3" w:rsidRDefault="007462D3" w:rsidP="007462D3">
      <w:pPr>
        <w:spacing w:after="0"/>
      </w:pPr>
    </w:p>
    <w:p w14:paraId="3FAE7836" w14:textId="77777777" w:rsidR="00F77C82" w:rsidRDefault="00F77C82" w:rsidP="007462D3">
      <w:pPr>
        <w:pStyle w:val="Heading3"/>
      </w:pPr>
      <w:bookmarkStart w:id="113" w:name="_Toc196766836"/>
      <w:r>
        <w:t>mesmer.log</w:t>
      </w:r>
      <w:bookmarkEnd w:id="113"/>
    </w:p>
    <w:p w14:paraId="23468ACF" w14:textId="2143253C" w:rsidR="00F77C82" w:rsidRDefault="00F77C82" w:rsidP="007462D3">
      <w:pPr>
        <w:spacing w:after="0"/>
      </w:pPr>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27F82B91" w14:textId="77777777" w:rsidR="007462D3" w:rsidRDefault="007462D3" w:rsidP="007462D3">
      <w:pPr>
        <w:spacing w:after="0"/>
      </w:pPr>
    </w:p>
    <w:p w14:paraId="6447DCD9" w14:textId="77777777" w:rsidR="00F77C82" w:rsidRDefault="00F77C82" w:rsidP="007462D3">
      <w:pPr>
        <w:pStyle w:val="Heading3"/>
      </w:pPr>
      <w:bookmarkStart w:id="114" w:name="_Toc196766837"/>
      <w:r>
        <w:t>XML output</w:t>
      </w:r>
      <w:bookmarkEnd w:id="114"/>
    </w:p>
    <w:p w14:paraId="33F04CC5" w14:textId="77777777" w:rsidR="00F77C82" w:rsidRDefault="00F77C82">
      <w:r>
        <w:t>The XML output contains a copy of the input XML file together with</w:t>
      </w:r>
      <w:r w:rsidR="005A4E79">
        <w:t xml:space="preserve"> data specified in a control block. For </w:t>
      </w:r>
      <w:proofErr w:type="gramStart"/>
      <w:r w:rsidR="005A4E79">
        <w:t>example</w:t>
      </w:r>
      <w:proofErr w:type="gramEnd"/>
      <w:r w:rsidR="005A4E79">
        <w:t xml:space="preserv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t xml:space="preserve"> calculated partition functions</w:t>
      </w:r>
    </w:p>
    <w:p w14:paraId="3AA40774" w14:textId="77777777" w:rsidR="00F77C82" w:rsidRDefault="00F77C82" w:rsidP="007051CE">
      <w:pPr>
        <w:numPr>
          <w:ilvl w:val="0"/>
          <w:numId w:val="4"/>
        </w:numPr>
      </w:pPr>
      <w:r>
        <w:lastRenderedPageBreak/>
        <w:t xml:space="preserve"> calculated microcanonical rate coefficients</w:t>
      </w:r>
    </w:p>
    <w:p w14:paraId="41BEB79F" w14:textId="0E5F358C"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2077F0">
        <w:t>9.1.9</w:t>
      </w:r>
      <w:r w:rsidR="007A15CE">
        <w:fldChar w:fldCharType="end"/>
      </w:r>
      <w:r w:rsidRPr="001F2071">
        <w:t>.</w:t>
      </w:r>
      <w:r w:rsidR="008462D9">
        <w:t xml:space="preserve"> 9.7?</w:t>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proofErr w:type="gramStart"/>
      <w:r w:rsidR="00B42BCE" w:rsidRPr="007462D3">
        <w:rPr>
          <w:rFonts w:ascii="Courier New" w:hAnsi="Courier New" w:cs="Courier New"/>
          <w:color w:val="FF0000"/>
          <w:sz w:val="22"/>
          <w:szCs w:val="22"/>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proofErr w:type="gramStart"/>
      <w:r w:rsidR="00B42BCE" w:rsidRPr="007462D3">
        <w:rPr>
          <w:rFonts w:ascii="Courier New" w:hAnsi="Courier New" w:cs="Courier New"/>
          <w:color w:val="FF0000"/>
          <w:sz w:val="22"/>
          <w:szCs w:val="22"/>
        </w:rPr>
        <w:t>me:printGrainedSpeciesProfile</w:t>
      </w:r>
      <w:proofErr w:type="spellEnd"/>
      <w:proofErr w:type="gram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7462D3">
        <w:rPr>
          <w:rFonts w:ascii="Courier New" w:hAnsi="Courier New" w:cs="Courier New"/>
          <w:color w:val="0000FF"/>
          <w:sz w:val="22"/>
          <w:szCs w:val="22"/>
        </w:rPr>
        <w:t>&lt;analysis&gt;</w:t>
      </w:r>
      <w:r>
        <w:t xml:space="preserve"> under </w:t>
      </w:r>
      <w:r w:rsidR="00592261" w:rsidRPr="007462D3">
        <w:rPr>
          <w:rFonts w:ascii="Courier New" w:hAnsi="Courier New" w:cs="Courier New"/>
          <w:color w:val="0000FF"/>
          <w:sz w:val="22"/>
          <w:szCs w:val="22"/>
        </w:rPr>
        <w:t>&lt;</w:t>
      </w:r>
      <w:proofErr w:type="spellStart"/>
      <w:r w:rsidR="00592261" w:rsidRPr="007462D3">
        <w:rPr>
          <w:rFonts w:ascii="Courier New" w:hAnsi="Courier New" w:cs="Courier New"/>
          <w:color w:val="0000FF"/>
          <w:sz w:val="22"/>
          <w:szCs w:val="22"/>
        </w:rPr>
        <w:t>mesmer</w:t>
      </w:r>
      <w:proofErr w:type="spellEnd"/>
      <w:r w:rsidR="00592261" w:rsidRPr="007462D3">
        <w:rPr>
          <w:rFonts w:ascii="Courier New" w:hAnsi="Courier New" w:cs="Courier New"/>
          <w:color w:val="0000FF"/>
          <w:sz w:val="22"/>
          <w:szCs w:val="22"/>
        </w:rPr>
        <w:t>&gt;</w:t>
      </w:r>
      <w:r>
        <w:t xml:space="preserve">. </w:t>
      </w:r>
    </w:p>
    <w:p w14:paraId="6DE98717" w14:textId="28069D4B"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6"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557392">
        <w:t>,</w:t>
      </w:r>
      <w:r w:rsidR="001E0864">
        <w:t xml:space="preserve"> </w:t>
      </w:r>
      <w:r w:rsidR="00557392">
        <w:t>t</w:t>
      </w:r>
      <w:r w:rsidR="001E0864">
        <w: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2077F0">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proofErr w:type="gramStart"/>
      <w:r w:rsidR="00B42BCE" w:rsidRPr="00CB3A5C">
        <w:rPr>
          <w:rFonts w:ascii="Courier New" w:hAnsi="Courier New" w:cs="Courier New"/>
          <w:color w:val="FF0000"/>
          <w:sz w:val="22"/>
          <w:szCs w:val="22"/>
        </w:rPr>
        <w:t>me:printSpeciesProfile</w:t>
      </w:r>
      <w:proofErr w:type="spellEnd"/>
      <w:proofErr w:type="gram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proofErr w:type="gramStart"/>
      <w:r w:rsidR="00B42BCE" w:rsidRPr="00CB3A5C">
        <w:rPr>
          <w:rFonts w:ascii="Courier New" w:hAnsi="Courier New" w:cs="Courier New"/>
          <w:color w:val="FF0000"/>
          <w:sz w:val="22"/>
          <w:szCs w:val="22"/>
        </w:rPr>
        <w:t>me:printGrainedSpeciesProfile</w:t>
      </w:r>
      <w:proofErr w:type="spellEnd"/>
      <w:proofErr w:type="gram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6371E0">
        <w:t>6</w:t>
      </w:r>
      <w:r w:rsidR="00B36B59">
        <w:t xml:space="preserve"> to </w:t>
      </w:r>
      <w:r w:rsidR="006371E0">
        <w:t>8</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5884FC3D" w:rsidR="0069488B" w:rsidRPr="00CB3A5C" w:rsidRDefault="0069488B" w:rsidP="0069488B">
      <w:pPr>
        <w:pStyle w:val="figurecaption"/>
        <w:rPr>
          <w:color w:val="365F91" w:themeColor="accent1" w:themeShade="BF"/>
          <w:sz w:val="24"/>
          <w:szCs w:val="24"/>
        </w:rPr>
      </w:pPr>
      <w:r w:rsidRPr="00CB3A5C">
        <w:rPr>
          <w:b/>
          <w:color w:val="365F91" w:themeColor="accent1" w:themeShade="BF"/>
          <w:sz w:val="24"/>
          <w:szCs w:val="24"/>
        </w:rPr>
        <w:t xml:space="preserve">Figure </w:t>
      </w:r>
      <w:r w:rsidR="00284969" w:rsidRPr="00CB3A5C">
        <w:rPr>
          <w:b/>
          <w:color w:val="365F91" w:themeColor="accent1" w:themeShade="BF"/>
          <w:sz w:val="24"/>
          <w:szCs w:val="24"/>
        </w:rPr>
        <w:t>6</w:t>
      </w:r>
      <w:r w:rsidRPr="00CB3A5C">
        <w:rPr>
          <w:b/>
          <w:color w:val="365F91" w:themeColor="accent1" w:themeShade="BF"/>
          <w:sz w:val="24"/>
          <w:szCs w:val="24"/>
        </w:rPr>
        <w:t>.</w:t>
      </w:r>
      <w:r w:rsidRPr="00CB3A5C">
        <w:rPr>
          <w:color w:val="365F91" w:themeColor="accent1" w:themeShade="BF"/>
          <w:sz w:val="24"/>
          <w:szCs w:val="24"/>
        </w:rPr>
        <w:t xml:space="preserve"> A plot of the species in the Actyl+O</w:t>
      </w:r>
      <w:r w:rsidRPr="00CB3A5C">
        <w:rPr>
          <w:color w:val="365F91" w:themeColor="accent1" w:themeShade="BF"/>
          <w:sz w:val="24"/>
          <w:szCs w:val="24"/>
          <w:vertAlign w:val="subscript"/>
        </w:rPr>
        <w:t>2</w:t>
      </w:r>
      <w:r w:rsidRPr="00CB3A5C">
        <w:rPr>
          <w:color w:val="365F91" w:themeColor="accent1" w:themeShade="BF"/>
          <w:sz w:val="24"/>
          <w:szCs w:val="24"/>
        </w:rPr>
        <w:t xml:space="preserve"> system as a function of time. Conditions are shown at the top of the plot.</w:t>
      </w:r>
    </w:p>
    <w:p w14:paraId="00CD953E" w14:textId="77777777" w:rsidR="00557392" w:rsidRPr="00903F20" w:rsidRDefault="00557392" w:rsidP="00CB3A5C"/>
    <w:p w14:paraId="0373A7A6" w14:textId="231C53AE" w:rsidR="0069488B" w:rsidRPr="00CB3A5C" w:rsidRDefault="0069488B" w:rsidP="00B36B59">
      <w:pPr>
        <w:pStyle w:val="figurecaption"/>
        <w:rPr>
          <w:color w:val="365F91" w:themeColor="accent1" w:themeShade="BF"/>
          <w:sz w:val="24"/>
          <w:szCs w:val="24"/>
        </w:rPr>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rsidRPr="00CB3A5C">
        <w:rPr>
          <w:b/>
          <w:color w:val="365F91" w:themeColor="accent1" w:themeShade="BF"/>
          <w:sz w:val="24"/>
          <w:szCs w:val="24"/>
        </w:rPr>
        <w:t xml:space="preserve">Figure </w:t>
      </w:r>
      <w:r w:rsidR="00284969" w:rsidRPr="00CB3A5C">
        <w:rPr>
          <w:b/>
          <w:color w:val="365F91" w:themeColor="accent1" w:themeShade="BF"/>
          <w:sz w:val="24"/>
          <w:szCs w:val="24"/>
        </w:rPr>
        <w:t>7</w:t>
      </w:r>
      <w:r w:rsidRPr="00CB3A5C">
        <w:rPr>
          <w:b/>
          <w:color w:val="365F91" w:themeColor="accent1" w:themeShade="BF"/>
          <w:sz w:val="24"/>
          <w:szCs w:val="24"/>
        </w:rPr>
        <w:t xml:space="preserve">. </w:t>
      </w:r>
      <w:r w:rsidRPr="00CB3A5C">
        <w:rPr>
          <w:color w:val="365F91" w:themeColor="accent1" w:themeShade="BF"/>
          <w:sz w:val="24"/>
          <w:szCs w:val="24"/>
        </w:rPr>
        <w:t>A plot of the grain distributions of intermediate species Int1 and Int2 of the Actyl+O</w:t>
      </w:r>
      <w:r w:rsidRPr="00CB3A5C">
        <w:rPr>
          <w:color w:val="365F91" w:themeColor="accent1" w:themeShade="BF"/>
          <w:sz w:val="24"/>
          <w:szCs w:val="24"/>
          <w:vertAlign w:val="subscript"/>
        </w:rPr>
        <w:t>2</w:t>
      </w:r>
      <w:r w:rsidRPr="00CB3A5C">
        <w:rPr>
          <w:color w:val="365F91" w:themeColor="accent1" w:themeShade="BF"/>
          <w:sz w:val="24"/>
          <w:szCs w:val="24"/>
        </w:rP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1CC3C0A2" w:rsidR="00F77C82" w:rsidRDefault="003271AB" w:rsidP="003271AB">
      <w:pPr>
        <w:pStyle w:val="figurecaption"/>
        <w:rPr>
          <w:strike/>
          <w:sz w:val="24"/>
          <w:szCs w:val="24"/>
        </w:rPr>
      </w:pPr>
      <w:r w:rsidRPr="00CB3A5C">
        <w:rPr>
          <w:b/>
          <w:color w:val="365F91" w:themeColor="accent1" w:themeShade="BF"/>
          <w:sz w:val="24"/>
          <w:szCs w:val="24"/>
        </w:rPr>
        <w:t xml:space="preserve">Figure </w:t>
      </w:r>
      <w:r w:rsidR="00284969" w:rsidRPr="00CB3A5C">
        <w:rPr>
          <w:b/>
          <w:color w:val="365F91" w:themeColor="accent1" w:themeShade="BF"/>
          <w:sz w:val="24"/>
          <w:szCs w:val="24"/>
        </w:rPr>
        <w:t>8</w:t>
      </w:r>
      <w:r w:rsidRPr="00CB3A5C">
        <w:rPr>
          <w:b/>
          <w:color w:val="365F91" w:themeColor="accent1" w:themeShade="BF"/>
          <w:sz w:val="24"/>
          <w:szCs w:val="24"/>
        </w:rPr>
        <w:t xml:space="preserve">. </w:t>
      </w:r>
      <w:r w:rsidRPr="00CB3A5C">
        <w:rPr>
          <w:color w:val="365F91" w:themeColor="accent1" w:themeShade="BF"/>
          <w:sz w:val="24"/>
          <w:szCs w:val="24"/>
        </w:rPr>
        <w:t>A plot of the mean energies species of Int1 and Int2 of the Actyl+O</w:t>
      </w:r>
      <w:r w:rsidRPr="00CB3A5C">
        <w:rPr>
          <w:color w:val="365F91" w:themeColor="accent1" w:themeShade="BF"/>
          <w:sz w:val="24"/>
          <w:szCs w:val="24"/>
          <w:vertAlign w:val="subscript"/>
        </w:rPr>
        <w:t>2</w:t>
      </w:r>
      <w:r w:rsidRPr="00CB3A5C">
        <w:rPr>
          <w:color w:val="365F91" w:themeColor="accent1" w:themeShade="BF"/>
          <w:sz w:val="24"/>
          <w:szCs w:val="24"/>
        </w:rPr>
        <w:t xml:space="preserve"> system as a function of time. Conditions are shown at the top of the plot.</w:t>
      </w:r>
    </w:p>
    <w:p w14:paraId="6636C482" w14:textId="77777777" w:rsidR="00557392" w:rsidRPr="00903F20" w:rsidRDefault="00557392" w:rsidP="00CB3A5C"/>
    <w:p w14:paraId="7912BA68" w14:textId="7C587775" w:rsidR="00F77C82" w:rsidRDefault="00F77C82" w:rsidP="004147E7">
      <w:pPr>
        <w:pStyle w:val="Heading2"/>
      </w:pPr>
      <w:bookmarkStart w:id="115" w:name="_Ref60054873"/>
      <w:bookmarkStart w:id="116" w:name="_Toc196766838"/>
      <w:commentRangeStart w:id="117"/>
      <w:commentRangeStart w:id="118"/>
      <w:r>
        <w:t>defaults.xml</w:t>
      </w:r>
      <w:bookmarkEnd w:id="115"/>
      <w:r w:rsidR="00557392">
        <w:t xml:space="preserve"> </w:t>
      </w:r>
      <w:commentRangeEnd w:id="117"/>
      <w:r w:rsidR="00557392">
        <w:rPr>
          <w:rStyle w:val="CommentReference"/>
          <w:b w:val="0"/>
        </w:rPr>
        <w:commentReference w:id="117"/>
      </w:r>
      <w:commentRangeEnd w:id="118"/>
      <w:r w:rsidR="004147E7">
        <w:rPr>
          <w:rStyle w:val="CommentReference"/>
          <w:b w:val="0"/>
        </w:rPr>
        <w:commentReference w:id="118"/>
      </w:r>
      <w:bookmarkEnd w:id="116"/>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sidRPr="00CB3A5C">
        <w:rPr>
          <w:rFonts w:ascii="Courier New" w:hAnsi="Courier New" w:cs="Courier New"/>
          <w:color w:val="FF0000"/>
          <w:sz w:val="22"/>
          <w:szCs w:val="22"/>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CB3A5C">
        <w:rPr>
          <w:rFonts w:ascii="Courier New" w:hAnsi="Courier New" w:cs="Courier New"/>
          <w:color w:val="FF0000"/>
          <w:sz w:val="22"/>
          <w:szCs w:val="22"/>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w:t>
      </w:r>
      <w:r w:rsidRPr="00CB3A5C">
        <w:rPr>
          <w:rFonts w:ascii="Courier New" w:hAnsi="Courier New" w:cs="Courier New"/>
          <w:color w:val="FF0000"/>
          <w:sz w:val="22"/>
          <w:szCs w:val="22"/>
        </w:rPr>
        <w:t>defaults.xml</w:t>
      </w:r>
      <w:r>
        <w:t xml:space="preserve"> file can be edited if necessary.</w:t>
      </w:r>
    </w:p>
    <w:p w14:paraId="5B4B8535" w14:textId="0C9296CC" w:rsidR="007D5484" w:rsidRDefault="00F77C82" w:rsidP="00CB3A5C">
      <w:pPr>
        <w:spacing w:after="0"/>
      </w:pPr>
      <w:r>
        <w:tab/>
        <w:t xml:space="preserve">It is good practice to specify all the reactants and products of a reaction in a </w:t>
      </w:r>
      <w:r w:rsidRPr="00CB3A5C">
        <w:rPr>
          <w:rFonts w:ascii="Courier New" w:hAnsi="Courier New" w:cs="Courier New"/>
          <w:color w:val="FF0000"/>
          <w:sz w:val="22"/>
          <w:szCs w:val="22"/>
        </w:rPr>
        <w:t>&lt;molecule&gt;</w:t>
      </w:r>
      <w:r>
        <w:t xml:space="preserve"> element with a </w:t>
      </w:r>
      <w:r w:rsidRPr="00CB3A5C">
        <w:rPr>
          <w:rFonts w:ascii="Courier New" w:hAnsi="Courier New" w:cs="Courier New"/>
          <w:color w:val="FF0000"/>
          <w:sz w:val="22"/>
          <w:szCs w:val="22"/>
        </w:rPr>
        <w:t>ref</w:t>
      </w:r>
      <w:r>
        <w:t xml:space="preserve"> attribute. If there is no molecule under </w:t>
      </w:r>
      <w:r w:rsidRPr="00CB3A5C">
        <w:rPr>
          <w:rFonts w:ascii="Courier New" w:hAnsi="Courier New" w:cs="Courier New"/>
          <w:color w:val="FF0000"/>
          <w:sz w:val="22"/>
          <w:szCs w:val="22"/>
        </w:rPr>
        <w:t>&lt;</w:t>
      </w:r>
      <w:proofErr w:type="spellStart"/>
      <w:r w:rsidRPr="00CB3A5C">
        <w:rPr>
          <w:rFonts w:ascii="Courier New" w:hAnsi="Courier New" w:cs="Courier New"/>
          <w:color w:val="FF0000"/>
          <w:sz w:val="22"/>
          <w:szCs w:val="22"/>
        </w:rPr>
        <w:t>moleculeList</w:t>
      </w:r>
      <w:proofErr w:type="spellEnd"/>
      <w:r w:rsidRPr="00CB3A5C">
        <w:rPr>
          <w:rFonts w:ascii="Courier New" w:hAnsi="Courier New" w:cs="Courier New"/>
          <w:color w:val="FF0000"/>
          <w:sz w:val="22"/>
          <w:szCs w:val="22"/>
        </w:rPr>
        <w:t>&gt;</w:t>
      </w:r>
      <w:r>
        <w:t xml:space="preserve"> with an </w:t>
      </w:r>
      <w:r>
        <w:rPr>
          <w:rFonts w:ascii="Courier New" w:hAnsi="Courier New" w:cs="Courier New"/>
          <w:color w:val="FF0000"/>
          <w:sz w:val="20"/>
        </w:rPr>
        <w:t>id</w:t>
      </w:r>
      <w:r>
        <w:t xml:space="preserve"> matching the </w:t>
      </w:r>
      <w:r w:rsidRPr="00CB3A5C">
        <w:rPr>
          <w:rFonts w:ascii="Courier New" w:hAnsi="Courier New" w:cs="Courier New"/>
          <w:color w:val="FF0000"/>
          <w:sz w:val="22"/>
          <w:szCs w:val="22"/>
        </w:rPr>
        <w:t>ref</w:t>
      </w:r>
      <w:r>
        <w:t xml:space="preserve">, or if the matching molecule has no content, or if it fails to initialize, MESMER searches in the file </w:t>
      </w:r>
      <w:proofErr w:type="gramStart"/>
      <w:r w:rsidRPr="00CB3A5C">
        <w:rPr>
          <w:rFonts w:ascii="Courier New" w:hAnsi="Courier New" w:cs="Courier New"/>
          <w:color w:val="FF0000"/>
          <w:sz w:val="22"/>
          <w:szCs w:val="22"/>
        </w:rPr>
        <w:t>librarymols.xml</w:t>
      </w:r>
      <w:r>
        <w:t xml:space="preserve"> .</w:t>
      </w:r>
      <w:proofErr w:type="gramEnd"/>
      <w:r>
        <w:t xml:space="preserve"> If successful, it copies the molecule into the output XML file.</w:t>
      </w:r>
    </w:p>
    <w:p w14:paraId="6EAFC980" w14:textId="77777777" w:rsidR="00CB3A5C" w:rsidRDefault="00CB3A5C" w:rsidP="00CB3A5C">
      <w:pPr>
        <w:spacing w:after="0"/>
      </w:pPr>
    </w:p>
    <w:p w14:paraId="7B4225C1" w14:textId="18E739B1" w:rsidR="00F77C82" w:rsidRDefault="00F77C82" w:rsidP="004147E7">
      <w:pPr>
        <w:pStyle w:val="Heading2"/>
      </w:pPr>
      <w:bookmarkStart w:id="119" w:name="_Toc196766839"/>
      <w:r>
        <w:t>librarymols.xml</w:t>
      </w:r>
      <w:bookmarkEnd w:id="119"/>
    </w:p>
    <w:p w14:paraId="33AF65B5" w14:textId="77777777" w:rsidR="00F77C82" w:rsidRDefault="00F77C82">
      <w:r>
        <w:t xml:space="preserve">The intention is that </w:t>
      </w:r>
      <w:r w:rsidRPr="00CB3A5C">
        <w:rPr>
          <w:rFonts w:ascii="Courier New" w:hAnsi="Courier New" w:cs="Courier New"/>
          <w:color w:val="FF0000"/>
          <w:sz w:val="22"/>
          <w:szCs w:val="22"/>
        </w:rPr>
        <w:t>librarymols.xml</w:t>
      </w:r>
      <w:r>
        <w:t xml:space="preserve"> will contain many of the smaller common molecules, such as H, H</w:t>
      </w:r>
      <w:r>
        <w:rPr>
          <w:vertAlign w:val="subscript"/>
        </w:rPr>
        <w:t>2</w:t>
      </w:r>
      <w:r>
        <w:t xml:space="preserve">O, NO, etc., to reduce the amount of data a user </w:t>
      </w:r>
      <w:proofErr w:type="gramStart"/>
      <w:r>
        <w:t>has to</w:t>
      </w:r>
      <w:proofErr w:type="gramEnd"/>
      <w:r>
        <w:t xml:space="preserve"> provide. This file is in CML format and can be edited. There is a tutorial “Adding a molecule to the library.html” to </w:t>
      </w:r>
      <w:r>
        <w:lastRenderedPageBreak/>
        <w:t xml:space="preserve">illustrate how to extract a molecule with basic data (chemical structure, vibrational frequencies, energy) from a collection on a NIST website. </w:t>
      </w:r>
    </w:p>
    <w:p w14:paraId="6ADDAFB0" w14:textId="77777777" w:rsidR="00F77C82" w:rsidRDefault="0099224A">
      <w:r>
        <w:tab/>
      </w:r>
      <w:r w:rsidR="00F77C82">
        <w:t xml:space="preserve">Molecules with an attribute </w:t>
      </w:r>
      <w:r w:rsidR="00F77C82" w:rsidRPr="00CB3A5C">
        <w:rPr>
          <w:rFonts w:ascii="Courier New" w:hAnsi="Courier New" w:cs="Courier New"/>
          <w:color w:val="FF0000"/>
          <w:sz w:val="22"/>
          <w:szCs w:val="22"/>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sidRPr="00CB3A5C">
        <w:rPr>
          <w:rFonts w:ascii="Courier New" w:hAnsi="Courier New" w:cs="Courier New"/>
          <w:color w:val="FF0000"/>
          <w:sz w:val="22"/>
          <w:szCs w:val="22"/>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sidRPr="00CB3A5C">
        <w:rPr>
          <w:rFonts w:ascii="Courier New" w:hAnsi="Courier New" w:cs="Courier New"/>
          <w:color w:val="FF0000"/>
          <w:sz w:val="22"/>
          <w:szCs w:val="22"/>
        </w:rPr>
        <w:t>librarymols.xml</w:t>
      </w:r>
      <w:r>
        <w:t xml:space="preserve">, but with an id="oh", so that this name can continue to be used in the datafile.  It would have an additional attribute </w:t>
      </w:r>
      <w:proofErr w:type="spellStart"/>
      <w:r w:rsidRPr="00CB3A5C">
        <w:rPr>
          <w:rFonts w:ascii="Courier New" w:hAnsi="Courier New" w:cs="Courier New"/>
          <w:color w:val="FF0000"/>
          <w:sz w:val="22"/>
          <w:szCs w:val="22"/>
        </w:rPr>
        <w:t>libId</w:t>
      </w:r>
      <w:proofErr w:type="spellEnd"/>
      <w:r>
        <w:t xml:space="preserve"> to show its origin.</w:t>
      </w:r>
    </w:p>
    <w:p w14:paraId="355B5E19" w14:textId="327D0E2F" w:rsidR="00332C9D" w:rsidRDefault="00F77C82" w:rsidP="00CB3A5C">
      <w:pPr>
        <w:spacing w:after="0"/>
      </w:pPr>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295F992" w14:textId="77777777" w:rsidR="00CB3A5C" w:rsidRDefault="00CB3A5C" w:rsidP="00CB3A5C">
      <w:pPr>
        <w:spacing w:after="0"/>
      </w:pPr>
    </w:p>
    <w:p w14:paraId="0D35C5D1" w14:textId="6ACEEE23" w:rsidR="00F77C82" w:rsidRDefault="00F77C82" w:rsidP="004147E7">
      <w:pPr>
        <w:pStyle w:val="Heading2"/>
      </w:pPr>
      <w:bookmarkStart w:id="120" w:name="_Toc196766840"/>
      <w:r>
        <w:t>Secondary input files</w:t>
      </w:r>
      <w:bookmarkEnd w:id="120"/>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sidRPr="00CB3A5C">
        <w:rPr>
          <w:rFonts w:ascii="Courier New" w:hAnsi="Courier New" w:cs="Courier New"/>
          <w:color w:val="FF0000"/>
          <w:sz w:val="22"/>
          <w:szCs w:val="22"/>
        </w:rPr>
        <w:t>sec1.xml</w:t>
      </w:r>
      <w:r>
        <w:t xml:space="preserve"> and </w:t>
      </w:r>
      <w:r w:rsidRPr="00CB3A5C">
        <w:rPr>
          <w:rFonts w:ascii="Courier New" w:hAnsi="Courier New" w:cs="Courier New"/>
          <w:color w:val="FF0000"/>
          <w:sz w:val="22"/>
          <w:szCs w:val="22"/>
        </w:rPr>
        <w:t>sec2.xml</w:t>
      </w:r>
      <w:r>
        <w:t xml:space="preserve"> are secondary input files. MESMER inserts their contents into the main XML.  </w:t>
      </w:r>
      <w:proofErr w:type="gramStart"/>
      <w:r>
        <w:t>So</w:t>
      </w:r>
      <w:proofErr w:type="gramEnd"/>
      <w:r>
        <w:t xml:space="preserve">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sidRPr="00CB3A5C">
        <w:rPr>
          <w:rFonts w:ascii="Courier New" w:hAnsi="Courier New" w:cs="Courier New"/>
          <w:b/>
          <w:color w:val="0000FF"/>
          <w:sz w:val="22"/>
          <w:szCs w:val="22"/>
        </w:rPr>
        <w:t>&lt;</w:t>
      </w:r>
      <w:proofErr w:type="spellStart"/>
      <w:r w:rsidRPr="00CB3A5C">
        <w:rPr>
          <w:rFonts w:ascii="Courier New" w:hAnsi="Courier New" w:cs="Courier New"/>
          <w:b/>
          <w:color w:val="0000FF"/>
          <w:sz w:val="22"/>
          <w:szCs w:val="22"/>
        </w:rPr>
        <w:t>moleculeList</w:t>
      </w:r>
      <w:proofErr w:type="spellEnd"/>
      <w:proofErr w:type="gramStart"/>
      <w:r w:rsidRPr="00CB3A5C">
        <w:rPr>
          <w:rFonts w:ascii="Courier New" w:hAnsi="Courier New" w:cs="Courier New"/>
          <w:b/>
          <w:color w:val="0000FF"/>
          <w:sz w:val="22"/>
          <w:szCs w:val="22"/>
        </w:rPr>
        <w:t>&gt;</w:t>
      </w:r>
      <w:r>
        <w:t xml:space="preserve"> .</w:t>
      </w:r>
      <w:proofErr w:type="gramEnd"/>
      <w:r>
        <w:t xml:space="preserve">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me:printSpeciesProfile</w:t>
      </w:r>
      <w:proofErr w:type="spellEnd"/>
      <w:proofErr w:type="gram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proofErr w:type="gramStart"/>
      <w:r>
        <w:rPr>
          <w:rFonts w:ascii="Courier New" w:hAnsi="Courier New" w:cs="Courier New"/>
          <w:b/>
          <w:color w:val="0000FF"/>
          <w:sz w:val="18"/>
          <w:szCs w:val="18"/>
        </w:rPr>
        <w:t>me:control</w:t>
      </w:r>
      <w:proofErr w:type="spellEnd"/>
      <w:proofErr w:type="gram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46782A18" w:rsidR="00F77C82" w:rsidRDefault="00F77C82" w:rsidP="004147E7">
      <w:pPr>
        <w:pStyle w:val="Heading2"/>
      </w:pPr>
      <w:bookmarkStart w:id="121" w:name="_Toc196766841"/>
      <w:r>
        <w:lastRenderedPageBreak/>
        <w:t>source.dot and source.ps</w:t>
      </w:r>
      <w:bookmarkEnd w:id="121"/>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60" w:history="1">
        <w:r>
          <w:rPr>
            <w:rStyle w:val="Hyperlink"/>
          </w:rPr>
          <w:t>http://flourish.org/cinclude2dot/</w:t>
        </w:r>
      </w:hyperlink>
      <w:r>
        <w:t>).</w:t>
      </w:r>
    </w:p>
    <w:p w14:paraId="0A2EF89D" w14:textId="77777777" w:rsidR="00332C9D" w:rsidRDefault="00332C9D"/>
    <w:p w14:paraId="47045B47" w14:textId="2254A6E1" w:rsidR="00F77C82" w:rsidRDefault="00F77C82" w:rsidP="00F577B6">
      <w:pPr>
        <w:pStyle w:val="Heading2"/>
      </w:pPr>
      <w:bookmarkStart w:id="122" w:name="_Toc196766842"/>
      <w:r>
        <w:t>mesmer1.xsl, mesmerDiag.xsl, popDiag.xsl and switchcontent.xsl</w:t>
      </w:r>
      <w:bookmarkEnd w:id="122"/>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w:t>
      </w:r>
      <w:proofErr w:type="gramStart"/>
      <w:r>
        <w:t>In order to</w:t>
      </w:r>
      <w:proofErr w:type="gramEnd"/>
      <w:r>
        <w:t xml:space="preserve">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5D4E48FA" w:rsidR="00F77C82" w:rsidRDefault="00F77C82" w:rsidP="00F577B6">
      <w:pPr>
        <w:pStyle w:val="Heading2"/>
      </w:pPr>
      <w:bookmarkStart w:id="123" w:name="_Ref347248442"/>
      <w:bookmarkStart w:id="124" w:name="_Toc196766843"/>
      <w:r>
        <w:t>punch.xsl, punchout.bat</w:t>
      </w:r>
      <w:bookmarkEnd w:id="123"/>
      <w:bookmarkEnd w:id="124"/>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CB3A5C">
        <w:rPr>
          <w:rFonts w:ascii="Courier New" w:hAnsi="Courier New" w:cs="Courier New"/>
          <w:color w:val="FF0000"/>
          <w:sz w:val="22"/>
          <w:szCs w:val="22"/>
        </w:rPr>
        <w:t>punch.xsl</w:t>
      </w:r>
      <w:r w:rsidR="00F77C82">
        <w:t xml:space="preserve"> can be applied to the output XML file in an external program, such as </w:t>
      </w:r>
      <w:hyperlink r:id="rId61" w:history="1">
        <w:proofErr w:type="spellStart"/>
        <w:r w:rsidR="00F77C82" w:rsidRPr="003F4B89">
          <w:rPr>
            <w:rStyle w:val="Hyperlink"/>
          </w:rPr>
          <w:t>saxon</w:t>
        </w:r>
        <w:proofErr w:type="spellEnd"/>
      </w:hyperlink>
      <w:r w:rsidR="00F77C82">
        <w:t xml:space="preserve"> or </w:t>
      </w:r>
      <w:hyperlink r:id="rId62" w:history="1">
        <w:r w:rsidR="00F77C82" w:rsidRPr="003F4B89">
          <w:rPr>
            <w:rStyle w:val="Hyperlink"/>
          </w:rPr>
          <w:t>expat</w:t>
        </w:r>
      </w:hyperlink>
      <w:r w:rsidR="00F77C82">
        <w:t xml:space="preserve">. For Windows systems, a batch file </w:t>
      </w:r>
      <w:r w:rsidR="00592261" w:rsidRPr="00CB3A5C">
        <w:rPr>
          <w:rFonts w:ascii="Courier New" w:hAnsi="Courier New" w:cs="Courier New"/>
          <w:color w:val="FF0000"/>
          <w:sz w:val="22"/>
          <w:szCs w:val="22"/>
        </w:rPr>
        <w:t>punchout.bat</w:t>
      </w:r>
      <w:r w:rsidR="00F77C82">
        <w:t xml:space="preserve"> will run msxsl.exe, which can be downloaded from the Microsoft website. Adding a shortcut to </w:t>
      </w:r>
      <w:r w:rsidR="00592261" w:rsidRPr="00CB3A5C">
        <w:rPr>
          <w:rFonts w:ascii="Courier New" w:hAnsi="Courier New" w:cs="Courier New"/>
          <w:color w:val="FF0000"/>
          <w:sz w:val="22"/>
          <w:szCs w:val="22"/>
        </w:rPr>
        <w:t>punchout.bat</w:t>
      </w:r>
      <w:r w:rsidR="00F77C82">
        <w:t xml:space="preserve"> to the SendTo folder allows it to be run from Windows Explorer without having to open a command window.</w:t>
      </w:r>
    </w:p>
    <w:p w14:paraId="6C613728" w14:textId="77777777" w:rsidR="00F77C82" w:rsidRPr="00C05534" w:rsidRDefault="00F77C82" w:rsidP="00C05534">
      <w:pPr>
        <w:pStyle w:val="Heading1"/>
      </w:pPr>
      <w:bookmarkStart w:id="125" w:name="_Ref206915297"/>
      <w:bookmarkStart w:id="126" w:name="_Toc196766844"/>
      <w:r w:rsidRPr="00C05534">
        <w:lastRenderedPageBreak/>
        <w:t>Test Suite</w:t>
      </w:r>
      <w:bookmarkEnd w:id="125"/>
      <w:bookmarkEnd w:id="126"/>
    </w:p>
    <w:p w14:paraId="688DDA43" w14:textId="7B01160F" w:rsidR="00F77C82" w:rsidRDefault="00F77C82">
      <w:r>
        <w:t xml:space="preserve">As discussed previously, the </w:t>
      </w:r>
      <w:proofErr w:type="spellStart"/>
      <w:r w:rsidRPr="00463201">
        <w:rPr>
          <w:rFonts w:ascii="Courier New" w:hAnsi="Courier New" w:cs="Courier New"/>
          <w:color w:val="FF0000"/>
          <w:sz w:val="22"/>
          <w:szCs w:val="22"/>
        </w:rPr>
        <w:t>MesmerQA</w:t>
      </w:r>
      <w:proofErr w:type="spellEnd"/>
      <w:r>
        <w:t xml:space="preserve"> folder contains </w:t>
      </w:r>
      <w:r w:rsidR="00E74B58">
        <w:t>several</w:t>
      </w:r>
      <w:r>
        <w:t xml:space="preserve">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w:t>
      </w:r>
      <w:proofErr w:type="gramStart"/>
      <w:r>
        <w:t>So</w:t>
      </w:r>
      <w:proofErr w:type="gramEnd"/>
      <w:r>
        <w:t xml:space="preserve"> users should be able to patch together their own MESMER input files using fragments of these input files.  </w:t>
      </w:r>
    </w:p>
    <w:p w14:paraId="24FB295D" w14:textId="30E982BB" w:rsidR="00F77C82" w:rsidRDefault="0099224A" w:rsidP="00463201">
      <w:pPr>
        <w:spacing w:after="0"/>
      </w:pPr>
      <w:r>
        <w:tab/>
      </w:r>
      <w:r w:rsidR="00213133">
        <w:t xml:space="preserve">In </w:t>
      </w:r>
      <w:r w:rsidR="00E74B58">
        <w:t>addition,</w:t>
      </w:r>
      <w:r w:rsidR="00213133">
        <w:t xml:space="preserve"> there</w:t>
      </w:r>
      <w:r w:rsidR="00F77C82">
        <w:t xml:space="preserve"> is a folder called </w:t>
      </w:r>
      <w:r w:rsidR="00F77C82" w:rsidRPr="00463201">
        <w:rPr>
          <w:rFonts w:ascii="Courier New" w:hAnsi="Courier New" w:cs="Courier New"/>
          <w:color w:val="FF0000"/>
          <w:sz w:val="22"/>
          <w:szCs w:val="22"/>
        </w:rPr>
        <w:t>examples</w:t>
      </w:r>
      <w:r w:rsidR="00F77C82">
        <w:t xml:space="preserve"> which is contains a</w:t>
      </w:r>
      <w:r w:rsidR="004D698E">
        <w:t xml:space="preserve"> variety of MESMER input files</w:t>
      </w:r>
      <w:r w:rsidR="00F77C82">
        <w:t xml:space="preserve">. These jobs tend to be of longer duration than those in </w:t>
      </w:r>
      <w:proofErr w:type="spellStart"/>
      <w:r w:rsidR="00F77C82" w:rsidRPr="00463201">
        <w:rPr>
          <w:rFonts w:ascii="Courier New" w:hAnsi="Courier New" w:cs="Courier New"/>
          <w:color w:val="FF0000"/>
          <w:sz w:val="22"/>
          <w:szCs w:val="22"/>
        </w:rPr>
        <w:t>MesmerQA</w:t>
      </w:r>
      <w:proofErr w:type="spellEnd"/>
      <w:r w:rsidR="00F77C82">
        <w:t>, e.g. among them there are jobs that exercise the fitting facility within MESMER. These jobs also provide a resource that users might use to construct their own jobs.</w:t>
      </w:r>
    </w:p>
    <w:p w14:paraId="2129CA88" w14:textId="77777777" w:rsidR="00463201" w:rsidRDefault="00463201" w:rsidP="00463201">
      <w:pPr>
        <w:spacing w:after="0"/>
      </w:pPr>
    </w:p>
    <w:p w14:paraId="526E9346" w14:textId="77777777" w:rsidR="00F77C82" w:rsidRPr="00246233" w:rsidRDefault="00F77C82" w:rsidP="005B4CCA">
      <w:pPr>
        <w:pStyle w:val="Heading2"/>
      </w:pPr>
      <w:bookmarkStart w:id="127" w:name="_Ref316226934"/>
      <w:bookmarkStart w:id="128" w:name="_Toc196766845"/>
      <w:proofErr w:type="spellStart"/>
      <w:r w:rsidRPr="00246233">
        <w:t>MesmerQA</w:t>
      </w:r>
      <w:bookmarkEnd w:id="127"/>
      <w:bookmarkEnd w:id="128"/>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5B4CCA">
      <w:pPr>
        <w:pStyle w:val="Heading3"/>
      </w:pPr>
      <w:bookmarkStart w:id="129" w:name="_Toc196766846"/>
      <w:r w:rsidRPr="0082158A">
        <w:lastRenderedPageBreak/>
        <w:t>1</w:t>
      </w:r>
      <w:r w:rsidR="00F77C82">
        <w:t>-Pentyl Isomerization</w:t>
      </w:r>
      <w:bookmarkEnd w:id="129"/>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4BC4A0DD" w:rsidR="00F77C82" w:rsidRPr="00463201" w:rsidRDefault="00F77C82" w:rsidP="00B16803">
      <w:pPr>
        <w:pStyle w:val="figurecaption"/>
        <w:rPr>
          <w:sz w:val="24"/>
          <w:szCs w:val="24"/>
        </w:rPr>
      </w:pPr>
      <w:r w:rsidRPr="00463201">
        <w:rPr>
          <w:b/>
          <w:color w:val="365F91" w:themeColor="accent1" w:themeShade="BF"/>
          <w:sz w:val="24"/>
          <w:szCs w:val="24"/>
        </w:rPr>
        <w:t xml:space="preserve">Figure </w:t>
      </w:r>
      <w:r w:rsidR="00284969" w:rsidRPr="00463201">
        <w:rPr>
          <w:b/>
          <w:color w:val="365F91" w:themeColor="accent1" w:themeShade="BF"/>
          <w:sz w:val="24"/>
          <w:szCs w:val="24"/>
        </w:rPr>
        <w:t>9.</w:t>
      </w:r>
      <w:r w:rsidRPr="00463201">
        <w:rPr>
          <w:color w:val="365F91" w:themeColor="accent1" w:themeShade="BF"/>
          <w:sz w:val="24"/>
          <w:szCs w:val="24"/>
        </w:rPr>
        <w:t xml:space="preserve"> PES schematic for </w:t>
      </w:r>
      <w:r w:rsidR="0082158A" w:rsidRPr="00463201">
        <w:rPr>
          <w:color w:val="365F91" w:themeColor="accent1" w:themeShade="BF"/>
          <w:sz w:val="24"/>
          <w:szCs w:val="24"/>
        </w:rPr>
        <w:t>1</w:t>
      </w:r>
      <w:r w:rsidRPr="00463201">
        <w:rPr>
          <w:color w:val="365F91" w:themeColor="accent1" w:themeShade="BF"/>
          <w:sz w:val="24"/>
          <w:szCs w:val="24"/>
        </w:rPr>
        <w:t>-</w:t>
      </w:r>
      <w:r w:rsidR="00F0487B" w:rsidRPr="00463201">
        <w:rPr>
          <w:color w:val="365F91" w:themeColor="accent1" w:themeShade="BF"/>
          <w:sz w:val="24"/>
          <w:szCs w:val="24"/>
        </w:rPr>
        <w:t>p</w:t>
      </w:r>
      <w:r w:rsidRPr="00463201">
        <w:rPr>
          <w:color w:val="365F91" w:themeColor="accent1" w:themeShade="BF"/>
          <w:sz w:val="24"/>
          <w:szCs w:val="24"/>
        </w:rPr>
        <w:t xml:space="preserve">entyl </w:t>
      </w:r>
      <w:r w:rsidR="00F0487B" w:rsidRPr="00463201">
        <w:rPr>
          <w:color w:val="365F91" w:themeColor="accent1" w:themeShade="BF"/>
          <w:sz w:val="24"/>
          <w:szCs w:val="24"/>
        </w:rPr>
        <w:t>i</w:t>
      </w:r>
      <w:r w:rsidR="00B16803" w:rsidRPr="00463201">
        <w:rPr>
          <w:color w:val="365F91" w:themeColor="accent1" w:themeShade="BF"/>
          <w:sz w:val="24"/>
          <w:szCs w:val="24"/>
        </w:rPr>
        <w:t>somerization</w:t>
      </w:r>
    </w:p>
    <w:p w14:paraId="793019CA" w14:textId="77777777" w:rsidR="004D698E" w:rsidRDefault="004D698E" w:rsidP="00230774"/>
    <w:p w14:paraId="0D069A27" w14:textId="50AD0B76" w:rsidR="00F77C82" w:rsidRDefault="00F77C82" w:rsidP="00230774">
      <w:r>
        <w:t xml:space="preserve">The input file for this job is </w:t>
      </w:r>
      <w:r w:rsidR="00592261" w:rsidRPr="00463201">
        <w:rPr>
          <w:rFonts w:ascii="Courier New" w:hAnsi="Courier New" w:cs="Courier New"/>
          <w:color w:val="FF0000"/>
          <w:sz w:val="22"/>
          <w:szCs w:val="22"/>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 </w:instrText>
      </w:r>
      <w:r w:rsidR="00ED0538">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EN.CITE.DATA </w:instrText>
      </w:r>
      <w:r w:rsidR="00ED0538">
        <w:fldChar w:fldCharType="end"/>
      </w:r>
      <w:r w:rsidR="007A15CE">
        <w:fldChar w:fldCharType="separate"/>
      </w:r>
      <w:r w:rsidR="004C2195" w:rsidRPr="004C2195">
        <w:rPr>
          <w:noProof/>
          <w:vertAlign w:val="superscript"/>
        </w:rPr>
        <w:t>10</w:t>
      </w:r>
      <w:r w:rsidR="007A15CE">
        <w:fldChar w:fldCharType="end"/>
      </w:r>
      <w:r w:rsidR="007D5484">
        <w:t xml:space="preserve"> </w:t>
      </w:r>
    </w:p>
    <w:p w14:paraId="51548762" w14:textId="77777777" w:rsidR="00F0487B" w:rsidRDefault="00F0487B"/>
    <w:p w14:paraId="32DAA3CD" w14:textId="77777777" w:rsidR="00F77C82" w:rsidRPr="00F66AB7" w:rsidRDefault="00F77C82" w:rsidP="005B4CCA">
      <w:pPr>
        <w:pStyle w:val="Heading3"/>
      </w:pPr>
      <w:bookmarkStart w:id="130" w:name="_Toc196766847"/>
      <w:proofErr w:type="spellStart"/>
      <w:r w:rsidRPr="00F66AB7">
        <w:lastRenderedPageBreak/>
        <w:t>Cyclopropene</w:t>
      </w:r>
      <w:proofErr w:type="spellEnd"/>
      <w:r w:rsidRPr="00F66AB7">
        <w:t xml:space="preserve"> Isomerization + Reservoir State</w:t>
      </w:r>
      <w:bookmarkEnd w:id="130"/>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710F743A" w:rsidR="00F77C82" w:rsidRPr="00463201" w:rsidRDefault="00F77C82">
      <w:pPr>
        <w:pStyle w:val="figurecaption"/>
        <w:rPr>
          <w:color w:val="365F91" w:themeColor="accent1" w:themeShade="BF"/>
          <w:sz w:val="24"/>
          <w:szCs w:val="24"/>
        </w:rPr>
      </w:pPr>
      <w:r w:rsidRPr="00463201">
        <w:rPr>
          <w:b/>
          <w:color w:val="365F91" w:themeColor="accent1" w:themeShade="BF"/>
          <w:sz w:val="24"/>
          <w:szCs w:val="24"/>
        </w:rPr>
        <w:t xml:space="preserve">Figure </w:t>
      </w:r>
      <w:r w:rsidR="00284969" w:rsidRPr="00463201">
        <w:rPr>
          <w:b/>
          <w:color w:val="365F91" w:themeColor="accent1" w:themeShade="BF"/>
          <w:sz w:val="24"/>
          <w:szCs w:val="24"/>
        </w:rPr>
        <w:t>10.</w:t>
      </w:r>
      <w:r w:rsidRPr="00463201">
        <w:rPr>
          <w:color w:val="365F91" w:themeColor="accent1" w:themeShade="BF"/>
          <w:sz w:val="24"/>
          <w:szCs w:val="24"/>
        </w:rPr>
        <w:t xml:space="preserve"> </w:t>
      </w:r>
      <w:r w:rsidR="004D698E" w:rsidRPr="00463201">
        <w:rPr>
          <w:color w:val="365F91" w:themeColor="accent1" w:themeShade="BF"/>
          <w:sz w:val="24"/>
          <w:szCs w:val="24"/>
        </w:rPr>
        <w:t>S</w:t>
      </w:r>
      <w:r w:rsidRPr="00463201">
        <w:rPr>
          <w:color w:val="365F91" w:themeColor="accent1" w:themeShade="BF"/>
          <w:sz w:val="24"/>
          <w:szCs w:val="24"/>
        </w:rPr>
        <w:t>chematic of the PES used</w:t>
      </w:r>
      <w:r w:rsidR="00F0487B" w:rsidRPr="00463201">
        <w:rPr>
          <w:color w:val="365F91" w:themeColor="accent1" w:themeShade="BF"/>
          <w:sz w:val="24"/>
          <w:szCs w:val="24"/>
        </w:rPr>
        <w:t xml:space="preserve"> for </w:t>
      </w:r>
      <w:r w:rsidRPr="00463201">
        <w:rPr>
          <w:color w:val="365F91" w:themeColor="accent1" w:themeShade="BF"/>
          <w:sz w:val="24"/>
          <w:szCs w:val="24"/>
        </w:rPr>
        <w:t xml:space="preserve">the </w:t>
      </w:r>
      <w:proofErr w:type="spellStart"/>
      <w:r w:rsidRPr="00463201">
        <w:rPr>
          <w:color w:val="365F91" w:themeColor="accent1" w:themeShade="BF"/>
          <w:sz w:val="24"/>
          <w:szCs w:val="24"/>
        </w:rPr>
        <w:t>cyclopropene</w:t>
      </w:r>
      <w:proofErr w:type="spellEnd"/>
      <w:r w:rsidRPr="00463201">
        <w:rPr>
          <w:color w:val="365F91" w:themeColor="accent1" w:themeShade="BF"/>
          <w:sz w:val="24"/>
          <w:szCs w:val="24"/>
        </w:rPr>
        <w:t xml:space="preserve"> isomerization test</w:t>
      </w:r>
    </w:p>
    <w:p w14:paraId="61A9A35F" w14:textId="77777777" w:rsidR="00F77C82" w:rsidRDefault="00F77C82"/>
    <w:p w14:paraId="43ED6C99" w14:textId="77777777" w:rsidR="00F77C82" w:rsidRDefault="00F77C82">
      <w:r>
        <w:t xml:space="preserve">The </w:t>
      </w:r>
      <w:r w:rsidRPr="00463201">
        <w:rPr>
          <w:rFonts w:ascii="Courier New" w:hAnsi="Courier New" w:cs="Courier New"/>
          <w:color w:val="FF0000"/>
          <w:sz w:val="22"/>
          <w:szCs w:val="22"/>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1B1579EC" w:rsidR="00F77C82" w:rsidRDefault="00F77C82" w:rsidP="00230774">
      <w:r>
        <w:tab/>
      </w:r>
      <w:r>
        <w:tab/>
        <w:t xml:space="preserve">The </w:t>
      </w:r>
      <w:r w:rsidRPr="00463201">
        <w:rPr>
          <w:rFonts w:ascii="Courier New" w:hAnsi="Courier New" w:cs="Courier New"/>
          <w:color w:val="FF0000"/>
          <w:sz w:val="22"/>
          <w:szCs w:val="22"/>
        </w:rPr>
        <w:t>Cyclopropene_isomerization_reservoir_state_test.xml</w:t>
      </w:r>
      <w:r>
        <w:t xml:space="preserve"> input file is located within the folder ‘</w:t>
      </w:r>
      <w:proofErr w:type="spellStart"/>
      <w:r>
        <w:t>cyclopropene</w:t>
      </w:r>
      <w:proofErr w:type="spellEnd"/>
      <w:r>
        <w:t xml:space="preserve"> isomerization reservoir state/’.  This is </w:t>
      </w:r>
      <w:proofErr w:type="gramStart"/>
      <w:r w:rsidR="00F0487B">
        <w:t>similar to</w:t>
      </w:r>
      <w:proofErr w:type="gramEnd"/>
      <w:r w:rsidR="00F0487B">
        <w:t xml:space="preserve"> the above </w:t>
      </w:r>
      <w:proofErr w:type="gramStart"/>
      <w:r w:rsidR="00F0487B">
        <w:t xml:space="preserve">system </w:t>
      </w:r>
      <w:r>
        <w:t>however</w:t>
      </w:r>
      <w:r w:rsidR="00F0487B">
        <w:t>;</w:t>
      </w:r>
      <w:proofErr w:type="gramEnd"/>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instrText xml:space="preserve"> ADDIN EN.CITE </w:instrText>
      </w:r>
      <w:r w:rsidR="00DD4877">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instrText xml:space="preserve"> ADDIN EN.CITE.DATA </w:instrText>
      </w:r>
      <w:r w:rsidR="00DD4877">
        <w:fldChar w:fldCharType="end"/>
      </w:r>
      <w:r w:rsidR="007A15CE">
        <w:fldChar w:fldCharType="separate"/>
      </w:r>
      <w:r w:rsidR="00DD4877" w:rsidRPr="00DD4877">
        <w:rPr>
          <w:noProof/>
          <w:vertAlign w:val="superscript"/>
        </w:rPr>
        <w:t>2</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2077F0">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5B4CCA">
      <w:pPr>
        <w:pStyle w:val="Heading3"/>
      </w:pPr>
      <w:bookmarkStart w:id="131" w:name="_Toc196766848"/>
      <w:r w:rsidRPr="00F66AB7">
        <w:lastRenderedPageBreak/>
        <w:t>H + SO</w:t>
      </w:r>
      <w:r w:rsidRPr="007D5484">
        <w:rPr>
          <w:vertAlign w:val="subscript"/>
        </w:rPr>
        <w:t>2</w:t>
      </w:r>
      <w:bookmarkEnd w:id="131"/>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6">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17943581" w:rsidR="00F77C82" w:rsidRPr="00463201" w:rsidRDefault="00F77C82" w:rsidP="00463201">
      <w:pPr>
        <w:pStyle w:val="figurecaption"/>
        <w:spacing w:after="0"/>
        <w:rPr>
          <w:color w:val="365F91" w:themeColor="accent1" w:themeShade="BF"/>
          <w:sz w:val="24"/>
          <w:szCs w:val="24"/>
        </w:rPr>
      </w:pPr>
      <w:r w:rsidRPr="00463201">
        <w:rPr>
          <w:b/>
          <w:color w:val="365F91" w:themeColor="accent1" w:themeShade="BF"/>
          <w:sz w:val="24"/>
          <w:szCs w:val="24"/>
        </w:rPr>
        <w:t xml:space="preserve">Figure </w:t>
      </w:r>
      <w:r w:rsidR="00B36B59" w:rsidRPr="00463201">
        <w:rPr>
          <w:b/>
          <w:color w:val="365F91" w:themeColor="accent1" w:themeShade="BF"/>
          <w:sz w:val="24"/>
          <w:szCs w:val="24"/>
        </w:rPr>
        <w:t>1</w:t>
      </w:r>
      <w:r w:rsidR="00284969" w:rsidRPr="00463201">
        <w:rPr>
          <w:b/>
          <w:color w:val="365F91" w:themeColor="accent1" w:themeShade="BF"/>
          <w:sz w:val="24"/>
          <w:szCs w:val="24"/>
        </w:rPr>
        <w:t>1.</w:t>
      </w:r>
      <w:r w:rsidRPr="00463201">
        <w:rPr>
          <w:color w:val="365F91" w:themeColor="accent1" w:themeShade="BF"/>
          <w:sz w:val="24"/>
          <w:szCs w:val="24"/>
        </w:rPr>
        <w:t xml:space="preserve"> PES schematic</w:t>
      </w:r>
      <w:r w:rsidR="00E752EC" w:rsidRPr="00463201">
        <w:rPr>
          <w:color w:val="365F91" w:themeColor="accent1" w:themeShade="BF"/>
          <w:sz w:val="24"/>
          <w:szCs w:val="24"/>
        </w:rPr>
        <w:t>s</w:t>
      </w:r>
      <w:r w:rsidRPr="00463201">
        <w:rPr>
          <w:color w:val="365F91" w:themeColor="accent1" w:themeShade="BF"/>
          <w:sz w:val="24"/>
          <w:szCs w:val="24"/>
        </w:rPr>
        <w:t xml:space="preserve"> for H + SO</w:t>
      </w:r>
      <w:r w:rsidRPr="00463201">
        <w:rPr>
          <w:color w:val="365F91" w:themeColor="accent1" w:themeShade="BF"/>
          <w:sz w:val="24"/>
          <w:szCs w:val="24"/>
          <w:vertAlign w:val="subscript"/>
        </w:rPr>
        <w:t>2</w:t>
      </w:r>
      <w:r w:rsidR="003271AB" w:rsidRPr="00463201">
        <w:rPr>
          <w:color w:val="365F91" w:themeColor="accent1" w:themeShade="BF"/>
          <w:sz w:val="24"/>
          <w:szCs w:val="24"/>
        </w:rPr>
        <w:t xml:space="preserve"> test system</w:t>
      </w:r>
    </w:p>
    <w:p w14:paraId="2BD552DB" w14:textId="77777777" w:rsidR="004D698E" w:rsidRPr="00903F20" w:rsidRDefault="004D698E" w:rsidP="00463201">
      <w:pPr>
        <w:spacing w:after="0"/>
      </w:pPr>
    </w:p>
    <w:p w14:paraId="061B48EE" w14:textId="66B386CA" w:rsidR="00F77C82" w:rsidRDefault="00F77C82">
      <w:r>
        <w:t>The folder ‘HSO2/’</w:t>
      </w:r>
      <w:r w:rsidR="00E752EC">
        <w:t xml:space="preserve"> contains two input files, </w:t>
      </w:r>
      <w:r w:rsidR="00E752EC" w:rsidRPr="00463201">
        <w:rPr>
          <w:rFonts w:ascii="Courier New" w:hAnsi="Courier New" w:cs="Courier New"/>
          <w:color w:val="FF0000"/>
          <w:sz w:val="22"/>
          <w:szCs w:val="22"/>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463201">
        <w:rPr>
          <w:rFonts w:ascii="Courier New" w:hAnsi="Courier New" w:cs="Courier New"/>
          <w:color w:val="FF0000"/>
          <w:sz w:val="22"/>
          <w:szCs w:val="22"/>
        </w:rPr>
        <w:t>HSO2.xml</w:t>
      </w:r>
      <w:r w:rsidR="00E752EC">
        <w:rPr>
          <w:rFonts w:ascii="Courier New" w:hAnsi="Courier New" w:cs="Courier New"/>
          <w:color w:val="FF0000"/>
        </w:rPr>
        <w:t xml:space="preserve"> </w:t>
      </w:r>
      <w:r w:rsidR="00E752EC">
        <w:t xml:space="preserve">(B above).  </w:t>
      </w:r>
      <w:proofErr w:type="gramStart"/>
      <w:r w:rsidR="00E752EC">
        <w:t xml:space="preserve">The </w:t>
      </w:r>
      <w:r>
        <w:t xml:space="preserve"> </w:t>
      </w:r>
      <w:r w:rsidR="00E752EC" w:rsidRPr="00463201">
        <w:rPr>
          <w:rFonts w:ascii="Courier New" w:hAnsi="Courier New" w:cs="Courier New"/>
          <w:color w:val="FF0000"/>
          <w:sz w:val="22"/>
          <w:szCs w:val="22"/>
        </w:rPr>
        <w:t>HSO2_test.xml</w:t>
      </w:r>
      <w:proofErr w:type="gramEnd"/>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addition</w:t>
      </w:r>
      <w:r w:rsidR="004D698E">
        <w:t>,</w:t>
      </w:r>
      <w:r w:rsidR="00E752EC">
        <w:t xml:space="preserve"> this example contains repeated calculations at increasing precision. The </w:t>
      </w:r>
      <w:r w:rsidR="00E752EC" w:rsidRPr="00463201">
        <w:rPr>
          <w:rFonts w:ascii="Courier New" w:hAnsi="Courier New" w:cs="Courier New"/>
          <w:color w:val="FF0000"/>
          <w:sz w:val="22"/>
          <w:szCs w:val="22"/>
        </w:rPr>
        <w:t>HSO2.xml</w:t>
      </w:r>
      <w:r w:rsidR="00463201">
        <w:t xml:space="preserve"> </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5B4CCA">
      <w:pPr>
        <w:pStyle w:val="Heading3"/>
      </w:pPr>
      <w:bookmarkStart w:id="132" w:name="_Toc196766849"/>
      <w:r w:rsidRPr="00F66AB7">
        <w:lastRenderedPageBreak/>
        <w:t>OH + C</w:t>
      </w:r>
      <w:r w:rsidRPr="00B35D94">
        <w:rPr>
          <w:vertAlign w:val="subscript"/>
        </w:rPr>
        <w:t>2</w:t>
      </w:r>
      <w:r w:rsidRPr="00F66AB7">
        <w:t>H</w:t>
      </w:r>
      <w:r w:rsidRPr="00B35D94">
        <w:rPr>
          <w:vertAlign w:val="subscript"/>
        </w:rPr>
        <w:t>2</w:t>
      </w:r>
      <w:bookmarkEnd w:id="132"/>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2E9709D3" w:rsidR="00F77C82" w:rsidRDefault="00F77C82" w:rsidP="00463201">
      <w:pPr>
        <w:pStyle w:val="figurecaption"/>
        <w:spacing w:after="0"/>
        <w:rPr>
          <w:sz w:val="24"/>
          <w:szCs w:val="24"/>
        </w:rPr>
      </w:pPr>
      <w:r w:rsidRPr="00463201">
        <w:rPr>
          <w:b/>
          <w:color w:val="365F91" w:themeColor="accent1" w:themeShade="BF"/>
          <w:sz w:val="24"/>
          <w:szCs w:val="24"/>
        </w:rPr>
        <w:t xml:space="preserve">Figure </w:t>
      </w:r>
      <w:r w:rsidR="00284969" w:rsidRPr="00463201">
        <w:rPr>
          <w:b/>
          <w:color w:val="365F91" w:themeColor="accent1" w:themeShade="BF"/>
          <w:sz w:val="24"/>
          <w:szCs w:val="24"/>
        </w:rPr>
        <w:t>12.</w:t>
      </w:r>
      <w:r w:rsidRPr="00463201">
        <w:rPr>
          <w:color w:val="365F91" w:themeColor="accent1" w:themeShade="BF"/>
          <w:sz w:val="24"/>
          <w:szCs w:val="24"/>
        </w:rPr>
        <w:t xml:space="preserve"> PES for OH + C</w:t>
      </w:r>
      <w:r w:rsidRPr="00463201">
        <w:rPr>
          <w:color w:val="365F91" w:themeColor="accent1" w:themeShade="BF"/>
          <w:sz w:val="24"/>
          <w:szCs w:val="24"/>
          <w:vertAlign w:val="subscript"/>
        </w:rPr>
        <w:t>2</w:t>
      </w:r>
      <w:r w:rsidRPr="00463201">
        <w:rPr>
          <w:color w:val="365F91" w:themeColor="accent1" w:themeShade="BF"/>
          <w:sz w:val="24"/>
          <w:szCs w:val="24"/>
        </w:rPr>
        <w:t>H</w:t>
      </w:r>
      <w:r w:rsidRPr="00463201">
        <w:rPr>
          <w:color w:val="365F91" w:themeColor="accent1" w:themeShade="BF"/>
          <w:sz w:val="24"/>
          <w:szCs w:val="24"/>
          <w:vertAlign w:val="subscript"/>
        </w:rPr>
        <w:t>2</w:t>
      </w:r>
      <w:r w:rsidR="003271AB" w:rsidRPr="00463201">
        <w:rPr>
          <w:color w:val="365F91" w:themeColor="accent1" w:themeShade="BF"/>
          <w:sz w:val="24"/>
          <w:szCs w:val="24"/>
        </w:rPr>
        <w:t xml:space="preserve"> test job</w:t>
      </w:r>
    </w:p>
    <w:p w14:paraId="7360BDF0" w14:textId="77777777" w:rsidR="004D698E" w:rsidRPr="00903F20" w:rsidRDefault="004D698E" w:rsidP="00463201">
      <w:pPr>
        <w:spacing w:after="0"/>
      </w:pP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5B4CCA">
      <w:pPr>
        <w:pStyle w:val="Heading3"/>
      </w:pPr>
      <w:bookmarkStart w:id="133" w:name="_Ref353724186"/>
      <w:bookmarkStart w:id="134" w:name="_Toc196766850"/>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33"/>
      <w:bookmarkEnd w:id="134"/>
    </w:p>
    <w:p w14:paraId="682A2FA3" w14:textId="77777777" w:rsidR="00F77C82" w:rsidRDefault="00CE39BB" w:rsidP="00463201">
      <w:pPr>
        <w:keepNext/>
        <w:spacing w:after="0"/>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7C0BC2E7" w:rsidR="00F77C82" w:rsidRPr="00463201" w:rsidRDefault="00F77C82" w:rsidP="00463201">
      <w:pPr>
        <w:pStyle w:val="figurecaption"/>
        <w:spacing w:after="0"/>
        <w:rPr>
          <w:color w:val="365F91" w:themeColor="accent1" w:themeShade="BF"/>
          <w:sz w:val="24"/>
          <w:szCs w:val="24"/>
          <w:vertAlign w:val="subscript"/>
        </w:rPr>
      </w:pPr>
      <w:r w:rsidRPr="00463201">
        <w:rPr>
          <w:b/>
          <w:color w:val="365F91" w:themeColor="accent1" w:themeShade="BF"/>
          <w:sz w:val="24"/>
          <w:szCs w:val="24"/>
        </w:rPr>
        <w:t xml:space="preserve">Figure </w:t>
      </w:r>
      <w:r w:rsidR="00284969" w:rsidRPr="00463201">
        <w:rPr>
          <w:b/>
          <w:color w:val="365F91" w:themeColor="accent1" w:themeShade="BF"/>
          <w:sz w:val="24"/>
          <w:szCs w:val="24"/>
        </w:rPr>
        <w:t>13.</w:t>
      </w:r>
      <w:r w:rsidRPr="00463201">
        <w:rPr>
          <w:color w:val="365F91" w:themeColor="accent1" w:themeShade="BF"/>
          <w:sz w:val="24"/>
          <w:szCs w:val="24"/>
        </w:rPr>
        <w:t xml:space="preserve"> PES for CH</w:t>
      </w:r>
      <w:r w:rsidRPr="00463201">
        <w:rPr>
          <w:color w:val="365F91" w:themeColor="accent1" w:themeShade="BF"/>
          <w:sz w:val="24"/>
          <w:szCs w:val="24"/>
          <w:vertAlign w:val="subscript"/>
        </w:rPr>
        <w:t>3</w:t>
      </w:r>
      <w:r w:rsidRPr="00463201">
        <w:rPr>
          <w:color w:val="365F91" w:themeColor="accent1" w:themeShade="BF"/>
          <w:sz w:val="24"/>
          <w:szCs w:val="24"/>
        </w:rPr>
        <w:t>CO</w:t>
      </w:r>
      <w:r w:rsidR="00B35D94" w:rsidRPr="00463201">
        <w:rPr>
          <w:color w:val="365F91" w:themeColor="accent1" w:themeShade="BF"/>
          <w:sz w:val="24"/>
          <w:szCs w:val="24"/>
        </w:rPr>
        <w:t xml:space="preserve"> + O</w:t>
      </w:r>
      <w:r w:rsidR="00B35D94" w:rsidRPr="00463201">
        <w:rPr>
          <w:color w:val="365F91" w:themeColor="accent1" w:themeShade="BF"/>
          <w:sz w:val="24"/>
          <w:szCs w:val="24"/>
          <w:vertAlign w:val="subscript"/>
        </w:rPr>
        <w:t>2</w:t>
      </w:r>
    </w:p>
    <w:p w14:paraId="6A40FF51" w14:textId="77777777" w:rsidR="004D698E" w:rsidRPr="00903F20" w:rsidRDefault="004D698E" w:rsidP="00463201">
      <w:pPr>
        <w:spacing w:after="0"/>
      </w:pPr>
    </w:p>
    <w:p w14:paraId="03B5860F" w14:textId="5A006627" w:rsidR="00F77C82" w:rsidRDefault="00F77C82" w:rsidP="00463201">
      <w:pPr>
        <w:spacing w:after="0"/>
      </w:pPr>
      <w:r>
        <w:t xml:space="preserve">The </w:t>
      </w:r>
      <w:r w:rsidR="00592261" w:rsidRPr="00463201">
        <w:rPr>
          <w:rFonts w:ascii="Courier New" w:hAnsi="Courier New" w:cs="Courier New"/>
          <w:color w:val="FF0000"/>
          <w:sz w:val="22"/>
          <w:szCs w:val="22"/>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5C5BC088" w14:textId="77777777" w:rsidR="004D698E" w:rsidRDefault="004D698E" w:rsidP="00463201">
      <w:pPr>
        <w:spacing w:after="0"/>
      </w:pPr>
    </w:p>
    <w:p w14:paraId="65E48F9D" w14:textId="77777777" w:rsidR="00F77C82" w:rsidRDefault="0015696B" w:rsidP="005B4CCA">
      <w:pPr>
        <w:pStyle w:val="Heading3"/>
      </w:pPr>
      <w:bookmarkStart w:id="135" w:name="_Toc196766851"/>
      <w:r w:rsidRPr="0015696B">
        <w:t>2</w:t>
      </w:r>
      <w:r w:rsidR="00F77C82">
        <w:t>-propyl</w:t>
      </w:r>
      <w:r>
        <w:t xml:space="preserve"> (</w:t>
      </w:r>
      <w:proofErr w:type="spellStart"/>
      <w:r>
        <w:rPr>
          <w:i/>
        </w:rPr>
        <w:t>i</w:t>
      </w:r>
      <w:proofErr w:type="spellEnd"/>
      <w:r>
        <w:rPr>
          <w:i/>
        </w:rPr>
        <w:t>-</w:t>
      </w:r>
      <w:r>
        <w:t>propyl)</w:t>
      </w:r>
      <w:bookmarkEnd w:id="135"/>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37E919D5" w:rsidR="00F77C82" w:rsidRPr="00463201" w:rsidRDefault="00F77C82" w:rsidP="003271AB">
      <w:pPr>
        <w:pStyle w:val="figurecaption"/>
        <w:rPr>
          <w:color w:val="365F91" w:themeColor="accent1" w:themeShade="BF"/>
          <w:sz w:val="24"/>
          <w:szCs w:val="24"/>
        </w:rPr>
      </w:pPr>
      <w:r w:rsidRPr="00463201">
        <w:rPr>
          <w:b/>
          <w:color w:val="365F91" w:themeColor="accent1" w:themeShade="BF"/>
          <w:sz w:val="24"/>
          <w:szCs w:val="24"/>
        </w:rPr>
        <w:t xml:space="preserve">Figure </w:t>
      </w:r>
      <w:r w:rsidR="00284969" w:rsidRPr="00463201">
        <w:rPr>
          <w:b/>
          <w:color w:val="365F91" w:themeColor="accent1" w:themeShade="BF"/>
          <w:sz w:val="24"/>
          <w:szCs w:val="24"/>
        </w:rPr>
        <w:t>14.</w:t>
      </w:r>
      <w:r w:rsidR="0015696B" w:rsidRPr="00463201">
        <w:rPr>
          <w:color w:val="365F91" w:themeColor="accent1" w:themeShade="BF"/>
          <w:sz w:val="24"/>
          <w:szCs w:val="24"/>
        </w:rPr>
        <w:t xml:space="preserve"> PES for 2</w:t>
      </w:r>
      <w:r w:rsidRPr="00463201">
        <w:rPr>
          <w:color w:val="365F91" w:themeColor="accent1" w:themeShade="BF"/>
          <w:sz w:val="24"/>
          <w:szCs w:val="24"/>
        </w:rPr>
        <w:t>-propyl</w:t>
      </w:r>
      <w:r w:rsidR="0015696B" w:rsidRPr="00463201">
        <w:rPr>
          <w:color w:val="365F91" w:themeColor="accent1" w:themeShade="BF"/>
          <w:sz w:val="24"/>
          <w:szCs w:val="24"/>
        </w:rPr>
        <w:t xml:space="preserve"> (</w:t>
      </w:r>
      <w:proofErr w:type="spellStart"/>
      <w:r w:rsidR="0015696B" w:rsidRPr="00463201">
        <w:rPr>
          <w:i/>
          <w:color w:val="365F91" w:themeColor="accent1" w:themeShade="BF"/>
          <w:sz w:val="24"/>
          <w:szCs w:val="24"/>
        </w:rPr>
        <w:t>i</w:t>
      </w:r>
      <w:proofErr w:type="spellEnd"/>
      <w:r w:rsidR="0015696B" w:rsidRPr="00463201">
        <w:rPr>
          <w:color w:val="365F91" w:themeColor="accent1" w:themeShade="BF"/>
          <w:sz w:val="24"/>
          <w:szCs w:val="24"/>
        </w:rPr>
        <w:t>-propyl)</w:t>
      </w:r>
      <w:r w:rsidR="003271AB" w:rsidRPr="00463201">
        <w:rPr>
          <w:color w:val="365F91" w:themeColor="accent1" w:themeShade="BF"/>
          <w:sz w:val="24"/>
          <w:szCs w:val="24"/>
        </w:rPr>
        <w:t xml:space="preserve"> dissociation</w:t>
      </w:r>
    </w:p>
    <w:p w14:paraId="36D82964" w14:textId="7EDA6F4D" w:rsidR="00B35D94" w:rsidRDefault="00F77C82" w:rsidP="00463201">
      <w:pPr>
        <w:spacing w:after="0"/>
      </w:pPr>
      <w:r>
        <w:lastRenderedPageBreak/>
        <w:t xml:space="preserve">The </w:t>
      </w:r>
      <w:r w:rsidRPr="00463201">
        <w:rPr>
          <w:rFonts w:ascii="Courier New" w:hAnsi="Courier New" w:cs="Courier New"/>
          <w:color w:val="FF0000"/>
          <w:sz w:val="22"/>
          <w:szCs w:val="22"/>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t>k</w:t>
      </w:r>
      <w:r>
        <w:t>(</w:t>
      </w:r>
      <w:r>
        <w:rPr>
          <w:i/>
        </w:rPr>
        <w:t>E</w:t>
      </w:r>
      <w:r>
        <w:t xml:space="preserve">)s for the irreversible dissociation channel </w:t>
      </w:r>
      <w:proofErr w:type="gramStart"/>
      <w:r>
        <w:t>are</w:t>
      </w:r>
      <w:proofErr w:type="gramEnd"/>
      <w:r>
        <w:t xml:space="preserve"> calculated using a reverse ILT of the propene + H association rate coefficients.</w:t>
      </w:r>
    </w:p>
    <w:p w14:paraId="1CECD59C" w14:textId="77777777" w:rsidR="004D698E" w:rsidRDefault="004D698E" w:rsidP="00463201">
      <w:pPr>
        <w:spacing w:after="0"/>
      </w:pPr>
    </w:p>
    <w:p w14:paraId="1DB8B4F3" w14:textId="77777777" w:rsidR="00225ECE" w:rsidRDefault="00225ECE" w:rsidP="005B4CCA">
      <w:pPr>
        <w:pStyle w:val="Heading3"/>
      </w:pPr>
      <w:bookmarkStart w:id="136" w:name="_Toc196766852"/>
      <w:r>
        <w:t>Benzene-OH Oxidation</w:t>
      </w:r>
      <w:bookmarkEnd w:id="136"/>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17D5F0FA" w:rsidR="00225ECE" w:rsidRPr="00463201" w:rsidRDefault="00850E40" w:rsidP="00463201">
      <w:pPr>
        <w:pStyle w:val="figurecaption"/>
        <w:spacing w:after="0"/>
        <w:rPr>
          <w:color w:val="365F91" w:themeColor="accent1" w:themeShade="BF"/>
          <w:sz w:val="24"/>
          <w:szCs w:val="24"/>
          <w:vertAlign w:val="subscript"/>
        </w:rPr>
      </w:pPr>
      <w:r w:rsidRPr="00463201">
        <w:rPr>
          <w:b/>
          <w:color w:val="365F91" w:themeColor="accent1" w:themeShade="BF"/>
          <w:sz w:val="24"/>
          <w:szCs w:val="24"/>
        </w:rPr>
        <w:t xml:space="preserve">Figure </w:t>
      </w:r>
      <w:r w:rsidR="00284969" w:rsidRPr="00463201">
        <w:rPr>
          <w:b/>
          <w:color w:val="365F91" w:themeColor="accent1" w:themeShade="BF"/>
          <w:sz w:val="24"/>
          <w:szCs w:val="24"/>
        </w:rPr>
        <w:t>15.</w:t>
      </w:r>
      <w:r w:rsidR="00225ECE" w:rsidRPr="00463201">
        <w:rPr>
          <w:color w:val="365F91" w:themeColor="accent1" w:themeShade="BF"/>
          <w:sz w:val="24"/>
          <w:szCs w:val="24"/>
        </w:rPr>
        <w:t xml:space="preserve"> PES for benzene-OH + O</w:t>
      </w:r>
      <w:r w:rsidR="003271AB" w:rsidRPr="00463201">
        <w:rPr>
          <w:color w:val="365F91" w:themeColor="accent1" w:themeShade="BF"/>
          <w:sz w:val="24"/>
          <w:szCs w:val="24"/>
          <w:vertAlign w:val="subscript"/>
        </w:rPr>
        <w:t>2</w:t>
      </w:r>
    </w:p>
    <w:p w14:paraId="058A5368" w14:textId="77777777" w:rsidR="004D698E" w:rsidRPr="00463201" w:rsidRDefault="004D698E" w:rsidP="00463201">
      <w:pPr>
        <w:spacing w:after="0"/>
      </w:pPr>
    </w:p>
    <w:p w14:paraId="73B57A9C" w14:textId="44CF3158" w:rsidR="0015696B" w:rsidRDefault="00225ECE" w:rsidP="00463201">
      <w:pPr>
        <w:spacing w:after="0"/>
      </w:pPr>
      <w:r>
        <w:t xml:space="preserve">The </w:t>
      </w:r>
      <w:r w:rsidRPr="00463201">
        <w:rPr>
          <w:rFonts w:ascii="Courier New" w:hAnsi="Courier New" w:cs="Courier New"/>
          <w:color w:val="FF0000"/>
          <w:sz w:val="22"/>
          <w:szCs w:val="22"/>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 xml:space="preserve">)s for each channel </w:t>
      </w:r>
      <w:proofErr w:type="gramStart"/>
      <w:r>
        <w:t>are</w:t>
      </w:r>
      <w:proofErr w:type="gramEnd"/>
      <w:r>
        <w:t xml:space="preserve"> calculated using RRKM theory.</w:t>
      </w:r>
    </w:p>
    <w:p w14:paraId="5BA4D6A8" w14:textId="77777777" w:rsidR="004D698E" w:rsidRDefault="004D698E" w:rsidP="00463201">
      <w:pPr>
        <w:spacing w:after="0"/>
      </w:pPr>
    </w:p>
    <w:p w14:paraId="142D962E" w14:textId="77777777" w:rsidR="00212854" w:rsidRDefault="00212854" w:rsidP="005B4CCA">
      <w:pPr>
        <w:pStyle w:val="Heading3"/>
      </w:pPr>
      <w:bookmarkStart w:id="137" w:name="_Toc196766853"/>
      <w:r>
        <w:t>Thermodynamic Table</w:t>
      </w:r>
      <w:bookmarkEnd w:id="137"/>
    </w:p>
    <w:p w14:paraId="33E71E94" w14:textId="77777777" w:rsidR="00212854" w:rsidRDefault="00212854">
      <w:r>
        <w:t xml:space="preserve">The </w:t>
      </w:r>
      <w:r w:rsidRPr="00463201">
        <w:rPr>
          <w:rFonts w:ascii="Courier New" w:hAnsi="Courier New" w:cs="Courier New"/>
          <w:color w:val="FF0000"/>
          <w:sz w:val="22"/>
          <w:szCs w:val="22"/>
        </w:rPr>
        <w:t>ThermodynamicTable.xml</w:t>
      </w:r>
      <w:r>
        <w:t xml:space="preserve"> input file in the folder </w:t>
      </w:r>
      <w:proofErr w:type="spellStart"/>
      <w:r w:rsidRPr="00CE15FB">
        <w:rPr>
          <w:rFonts w:ascii="Courier New" w:hAnsi="Courier New" w:cs="Courier New"/>
          <w:color w:val="FF0000"/>
          <w:sz w:val="22"/>
          <w:szCs w:val="22"/>
        </w:rP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1pt;height:15.05pt;mso-width-percent:0;mso-height-percent:0;mso-width-percent:0;mso-height-percent:0" o:ole="">
            <v:imagedata r:id="rId71" o:title=""/>
          </v:shape>
          <o:OLEObject Type="Embed" ProgID="Equation.3" ShapeID="_x0000_i1025" DrawAspect="Content" ObjectID="_1807464258" r:id="rId72"/>
        </w:object>
      </w:r>
      <w:r>
        <w:t xml:space="preserve">. In this the input file the OH radical is defined using the </w:t>
      </w:r>
      <w:proofErr w:type="spellStart"/>
      <w:r w:rsidRPr="00463201">
        <w:rPr>
          <w:rFonts w:ascii="Courier New" w:hAnsi="Courier New" w:cs="Courier New"/>
          <w:color w:val="FF0000"/>
          <w:sz w:val="22"/>
          <w:szCs w:val="22"/>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4CCA">
      <w:pPr>
        <w:pStyle w:val="Heading3"/>
      </w:pPr>
      <w:bookmarkStart w:id="138" w:name="_Toc196766854"/>
      <w:proofErr w:type="spellStart"/>
      <w:r>
        <w:lastRenderedPageBreak/>
        <w:t>UnitTests</w:t>
      </w:r>
      <w:bookmarkEnd w:id="138"/>
      <w:proofErr w:type="spellEnd"/>
      <w:r w:rsidR="00FA7964">
        <w:t xml:space="preserve"> </w:t>
      </w:r>
    </w:p>
    <w:p w14:paraId="6E44BC50" w14:textId="60363BF1" w:rsidR="00F85358" w:rsidRDefault="005B07D2" w:rsidP="00463201">
      <w:pPr>
        <w:spacing w:after="0"/>
      </w:pPr>
      <w:r>
        <w:t xml:space="preserve">This is a set of tests that are used by developers during MESMER development to test some </w:t>
      </w:r>
      <w:r w:rsidR="00CE15FB">
        <w:t>lower-level</w:t>
      </w:r>
      <w:r>
        <w:t xml:space="preserve"> aspects of MESMER.</w:t>
      </w:r>
    </w:p>
    <w:p w14:paraId="24848756" w14:textId="77777777" w:rsidR="004D698E" w:rsidRDefault="004D698E" w:rsidP="00463201">
      <w:pPr>
        <w:spacing w:after="0"/>
      </w:pPr>
    </w:p>
    <w:p w14:paraId="5DF9413F" w14:textId="77777777" w:rsidR="00DA3F63" w:rsidRDefault="00F77C82" w:rsidP="005B4CCA">
      <w:pPr>
        <w:pStyle w:val="Heading2"/>
      </w:pPr>
      <w:bookmarkStart w:id="139" w:name="_Ref38816467"/>
      <w:bookmarkStart w:id="140" w:name="_Toc196766855"/>
      <w:r w:rsidRPr="00246233">
        <w:t>Examples</w:t>
      </w:r>
      <w:bookmarkEnd w:id="139"/>
      <w:bookmarkEnd w:id="140"/>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7726297C" w:rsidR="00D341E1" w:rsidRPr="00DA3F63" w:rsidRDefault="00D341E1" w:rsidP="004C219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fldData xml:space="preserve">PEVuZE5vdGU+PENpdGU+PEF1dGhvcj5CbGl0ejwvQXV0aG9yPjxZZWFyPjIwMTU8L1llYXI+PFJl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</w:fldData>
              </w:fldChar>
            </w:r>
            <w:r w:rsidR="004C2195">
              <w:rPr>
                <w:sz w:val="20"/>
              </w:rPr>
              <w:instrText xml:space="preserve"> ADDIN EN.CITE </w:instrText>
            </w:r>
            <w:r w:rsidR="004C2195">
              <w:rPr>
                <w:sz w:val="20"/>
              </w:rPr>
              <w:fldChar w:fldCharType="begin">
                <w:fldData xml:space="preserve">PEVuZE5vdGU+PENpdGU+PEF1dGhvcj5CbGl0ejwvQXV0aG9yPjxZZWFyPjIwMTU8L1llYXI+PFJl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</w:fldData>
              </w:fldChar>
            </w:r>
            <w:r w:rsidR="004C2195">
              <w:rPr>
                <w:sz w:val="20"/>
              </w:rPr>
              <w:instrText xml:space="preserve"> ADDIN EN.CITE.DATA </w:instrText>
            </w:r>
            <w:r w:rsidR="004C2195">
              <w:rPr>
                <w:sz w:val="20"/>
              </w:rPr>
            </w:r>
            <w:r w:rsidR="004C2195">
              <w:rPr>
                <w:sz w:val="20"/>
              </w:rPr>
              <w:fldChar w:fldCharType="end"/>
            </w:r>
            <w:r w:rsidR="00DB4385">
              <w:rPr>
                <w:sz w:val="20"/>
              </w:rPr>
            </w:r>
            <w:r w:rsidR="00DB4385">
              <w:rPr>
                <w:sz w:val="20"/>
              </w:rPr>
              <w:fldChar w:fldCharType="separate"/>
            </w:r>
            <w:r w:rsidR="004C2195" w:rsidRPr="004C2195">
              <w:rPr>
                <w:noProof/>
                <w:sz w:val="20"/>
                <w:vertAlign w:val="superscript"/>
              </w:rPr>
              <w:t>11</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roofErr w:type="gram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8E07D1">
              <w:rPr>
                <w:rFonts w:ascii="Consolas" w:hAnsi="Consolas" w:cs="Consolas"/>
                <w:color w:val="FF0000"/>
                <w:sz w:val="16"/>
                <w:szCs w:val="16"/>
                <w:lang w:eastAsia="en-GB"/>
              </w:rPr>
              <w:t>me:InitialPopulation</w:t>
            </w:r>
            <w:proofErr w:type="spellEnd"/>
            <w:proofErr w:type="gram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me:analyticalRepresentation</w:t>
            </w:r>
            <w:proofErr w:type="spellEnd"/>
            <w:proofErr w:type="gram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w:t>
            </w:r>
            <w:proofErr w:type="gramStart"/>
            <w:r>
              <w:rPr>
                <w:sz w:val="20"/>
              </w:rPr>
              <w:t>demonstrates</w:t>
            </w:r>
            <w:proofErr w:type="gramEnd"/>
            <w:r>
              <w:rPr>
                <w:sz w:val="20"/>
              </w:rPr>
              <w:t xml:space="preserve">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2E6CA9">
              <w:rPr>
                <w:rFonts w:ascii="Consolas" w:hAnsi="Consolas" w:cs="Consolas"/>
                <w:color w:val="FF0000"/>
                <w:sz w:val="16"/>
                <w:szCs w:val="16"/>
                <w:lang w:eastAsia="en-GB"/>
              </w:rPr>
              <w:t>me:BiExponentialDown</w:t>
            </w:r>
            <w:proofErr w:type="spellEnd"/>
            <w:proofErr w:type="gram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me:hessian</w:t>
            </w:r>
            <w:proofErr w:type="spellEnd"/>
            <w:proofErr w:type="gram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7CC129DE" w:rsidR="00CC32F2" w:rsidRPr="00DA3F63" w:rsidRDefault="00CC32F2" w:rsidP="00ED0538">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 xml:space="preserve">projection of internal rotor modes from a Hessian, the fitting of experimental data and the generation of an analytical </w:t>
            </w:r>
            <w:r>
              <w:rPr>
                <w:sz w:val="20"/>
              </w:rPr>
              <w:lastRenderedPageBreak/>
              <w:t>representation</w:t>
            </w:r>
            <w:r w:rsidRPr="00DA3F63">
              <w:rPr>
                <w:sz w:val="20"/>
              </w:rPr>
              <w:t>.</w:t>
            </w:r>
            <w:r>
              <w:rPr>
                <w:sz w:val="20"/>
              </w:rPr>
              <w:t xml:space="preserve"> (See ref. McKee et al. </w:t>
            </w:r>
            <w:r>
              <w:rPr>
                <w:sz w:val="20"/>
              </w:rPr>
              <w:fldChar w:fldCharType="begin">
                <w:fldData xml:space="preserve">PEVuZE5vdGU+PENpdGU+PEF1dGhvcj5NY0tlZTwvQXV0aG9yPjxZZWFyPjIwMTY8L1llYXI+PFJl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PC9hYmJyLTE+PC9hbHQtcGVyaW9kaWNhbD48cGFnZXM+MTQwOC0xNDIwPC9wYWdlcz48dm9sdW1l
PjEyMDwvdm9sdW1lPjxrZXl3b3Jkcz48a2V5d29yZD5yZWFjdGlvbiBwZXJveHkgcmFkaWNhbCBu
aXRyb2dlbiBkaW94aWRlIGtpbmV0aWNzIG1lY2hhbmlzbTwva2V5d29yZD48L2tleXdvcmRzPjxk
YXRlcz48eWVhcj4yMDE2PC95ZWFyPjxwdWItZGF0ZXM+PGRhdGU+Ly88L2RhdGU+PC9wdWItZGF0
ZXM+PC9kYXRlcz48cHVibGlzaGVyPkFtZXJpY2FuIENoZW1pY2FsIFNvY2lldHk8L3B1Ymxpc2hl
cj48aXNibj4xMDg5LTU2Mzk8L2lzYm4+PHdvcmstdHlwZT4xMC4xMDIxL2Fjcy5qcGNhLjViMDYz
MDY8L3dvcmstdHlwZT48dXJscz48L3VybHM+PGVsZWN0cm9uaWMtcmVzb3VyY2UtbnVtPjEwLjEw
MjEvYWNzLmpwY2EuNWIwNjMwNjwvZWxlY3Ryb25pYy1yZXNvdXJjZS1udW0+PC9yZWNvcmQ+PC9D
aXRlPjwvRW5kTm90ZT5=
</w:fldData>
              </w:fldChar>
            </w:r>
            <w:r w:rsidR="00ED0538">
              <w:rPr>
                <w:sz w:val="20"/>
              </w:rPr>
              <w:instrText xml:space="preserve"> ADDIN EN.CITE </w:instrText>
            </w:r>
            <w:r w:rsidR="00ED0538">
              <w:rPr>
                <w:sz w:val="20"/>
              </w:rPr>
              <w:fldChar w:fldCharType="begin">
                <w:fldData xml:space="preserve">PEVuZE5vdGU+PENpdGU+PEF1dGhvcj5NY0tlZTwvQXV0aG9yPjxZZWFyPjIwMTY8L1llYXI+PFJl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PC9hYmJyLTE+PC9hbHQtcGVyaW9kaWNhbD48cGFnZXM+MTQwOC0xNDIwPC9wYWdlcz48dm9sdW1l
PjEyMDwvdm9sdW1lPjxrZXl3b3Jkcz48a2V5d29yZD5yZWFjdGlvbiBwZXJveHkgcmFkaWNhbCBu
aXRyb2dlbiBkaW94aWRlIGtpbmV0aWNzIG1lY2hhbmlzbTwva2V5d29yZD48L2tleXdvcmRzPjxk
YXRlcz48eWVhcj4yMDE2PC95ZWFyPjxwdWItZGF0ZXM+PGRhdGU+Ly88L2RhdGU+PC9wdWItZGF0
ZXM+PC9kYXRlcz48cHVibGlzaGVyPkFtZXJpY2FuIENoZW1pY2FsIFNvY2lldHk8L3B1Ymxpc2hl
cj48aXNibj4xMDg5LTU2Mzk8L2lzYm4+PHdvcmstdHlwZT4xMC4xMDIxL2Fjcy5qcGNhLjViMDYz
MDY8L3dvcmstdHlwZT48dXJscz48L3VybHM+PGVsZWN0cm9uaWMtcmVzb3VyY2UtbnVtPjEwLjEw
MjEvYWNzLmpwY2EuNWIwNjMwNjwvZWxlY3Ryb25pYy1yZXNvdXJjZS1udW0+PC9yZWNvcmQ+PC9D
aXRlPjwvRW5kTm90ZT5=
</w:fldData>
              </w:fldChar>
            </w:r>
            <w:r w:rsidR="00ED0538">
              <w:rPr>
                <w:sz w:val="20"/>
              </w:rPr>
              <w:instrText xml:space="preserve"> ADDIN EN.CITE.DATA </w:instrText>
            </w:r>
            <w:r w:rsidR="00ED0538">
              <w:rPr>
                <w:sz w:val="20"/>
              </w:rPr>
            </w:r>
            <w:r w:rsidR="00ED0538">
              <w:rPr>
                <w:sz w:val="20"/>
              </w:rPr>
              <w:fldChar w:fldCharType="end"/>
            </w:r>
            <w:r>
              <w:rPr>
                <w:sz w:val="20"/>
              </w:rPr>
            </w:r>
            <w:r>
              <w:rPr>
                <w:sz w:val="20"/>
              </w:rPr>
              <w:fldChar w:fldCharType="separate"/>
            </w:r>
            <w:r w:rsidR="004C2195" w:rsidRPr="004C2195">
              <w:rPr>
                <w:noProof/>
                <w:sz w:val="20"/>
                <w:vertAlign w:val="superscript"/>
              </w:rPr>
              <w:t>12</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lastRenderedPageBreak/>
              <w:t>me:hessian</w:t>
            </w:r>
            <w:proofErr w:type="spellEnd"/>
            <w:proofErr w:type="gram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me:analyticalRepresentation</w:t>
            </w:r>
            <w:proofErr w:type="spellEnd"/>
            <w:proofErr w:type="gram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t>CH3O2_NO2_to_CH3O2NO2</w:t>
            </w:r>
          </w:p>
        </w:tc>
        <w:tc>
          <w:tcPr>
            <w:tcW w:w="3089" w:type="dxa"/>
          </w:tcPr>
          <w:p w14:paraId="280719A5" w14:textId="5AEA7E65" w:rsidR="00CC32F2" w:rsidRPr="00DA3F63" w:rsidRDefault="00CC32F2" w:rsidP="00ED0538">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w:t>
            </w:r>
            <w:proofErr w:type="gramStart"/>
            <w:r>
              <w:rPr>
                <w:sz w:val="20"/>
              </w:rPr>
              <w:t>Similar to</w:t>
            </w:r>
            <w:proofErr w:type="gramEnd"/>
            <w:r>
              <w:rPr>
                <w:sz w:val="20"/>
              </w:rPr>
              <w:t xml:space="preserve"> the above example but a thermodynamic table is generated in place of the analytical representation. (See ref. McKee et al. </w:t>
            </w:r>
            <w:r>
              <w:rPr>
                <w:sz w:val="20"/>
              </w:rPr>
              <w:fldChar w:fldCharType="begin">
                <w:fldData xml:space="preserve">PEVuZE5vdGU+PENpdGU+PEF1dGhvcj5NY0tlZTwvQXV0aG9yPjxZZWFyPjIwMTY8L1llYXI+PFJl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PC9hYmJyLTE+PC9hbHQtcGVyaW9kaWNhbD48cGFnZXM+MTQwOC0xNDIwPC9wYWdlcz48dm9sdW1l
PjEyMDwvdm9sdW1lPjxrZXl3b3Jkcz48a2V5d29yZD5yZWFjdGlvbiBwZXJveHkgcmFkaWNhbCBu
aXRyb2dlbiBkaW94aWRlIGtpbmV0aWNzIG1lY2hhbmlzbTwva2V5d29yZD48L2tleXdvcmRzPjxk
YXRlcz48eWVhcj4yMDE2PC95ZWFyPjxwdWItZGF0ZXM+PGRhdGU+Ly88L2RhdGU+PC9wdWItZGF0
ZXM+PC9kYXRlcz48cHVibGlzaGVyPkFtZXJpY2FuIENoZW1pY2FsIFNvY2lldHk8L3B1Ymxpc2hl
cj48aXNibj4xMDg5LTU2Mzk8L2lzYm4+PHdvcmstdHlwZT4xMC4xMDIxL2Fjcy5qcGNhLjViMDYz
MDY8L3dvcmstdHlwZT48dXJscz48L3VybHM+PGVsZWN0cm9uaWMtcmVzb3VyY2UtbnVtPjEwLjEw
MjEvYWNzLmpwY2EuNWIwNjMwNjwvZWxlY3Ryb25pYy1yZXNvdXJjZS1udW0+PC9yZWNvcmQ+PC9D
aXRlPjwvRW5kTm90ZT5=
</w:fldData>
              </w:fldChar>
            </w:r>
            <w:r w:rsidR="00ED0538">
              <w:rPr>
                <w:sz w:val="20"/>
              </w:rPr>
              <w:instrText xml:space="preserve"> ADDIN EN.CITE </w:instrText>
            </w:r>
            <w:r w:rsidR="00ED0538">
              <w:rPr>
                <w:sz w:val="20"/>
              </w:rPr>
              <w:fldChar w:fldCharType="begin">
                <w:fldData xml:space="preserve">PEVuZE5vdGU+PENpdGU+PEF1dGhvcj5NY0tlZTwvQXV0aG9yPjxZZWFyPjIwMTY8L1llYXI+PFJl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PC9hYmJyLTE+PC9hbHQtcGVyaW9kaWNhbD48cGFnZXM+MTQwOC0xNDIwPC9wYWdlcz48dm9sdW1l
PjEyMDwvdm9sdW1lPjxrZXl3b3Jkcz48a2V5d29yZD5yZWFjdGlvbiBwZXJveHkgcmFkaWNhbCBu
aXRyb2dlbiBkaW94aWRlIGtpbmV0aWNzIG1lY2hhbmlzbTwva2V5d29yZD48L2tleXdvcmRzPjxk
YXRlcz48eWVhcj4yMDE2PC95ZWFyPjxwdWItZGF0ZXM+PGRhdGU+Ly88L2RhdGU+PC9wdWItZGF0
ZXM+PC9kYXRlcz48cHVibGlzaGVyPkFtZXJpY2FuIENoZW1pY2FsIFNvY2lldHk8L3B1Ymxpc2hl
cj48aXNibj4xMDg5LTU2Mzk8L2lzYm4+PHdvcmstdHlwZT4xMC4xMDIxL2Fjcy5qcGNhLjViMDYz
MDY8L3dvcmstdHlwZT48dXJscz48L3VybHM+PGVsZWN0cm9uaWMtcmVzb3VyY2UtbnVtPjEwLjEw
MjEvYWNzLmpwY2EuNWIwNjMwNjwvZWxlY3Ryb25pYy1yZXNvdXJjZS1udW0+PC9yZWNvcmQ+PC9D
aXRlPjwvRW5kTm90ZT5=
</w:fldData>
              </w:fldChar>
            </w:r>
            <w:r w:rsidR="00ED0538">
              <w:rPr>
                <w:sz w:val="20"/>
              </w:rPr>
              <w:instrText xml:space="preserve"> ADDIN EN.CITE.DATA </w:instrText>
            </w:r>
            <w:r w:rsidR="00ED0538">
              <w:rPr>
                <w:sz w:val="20"/>
              </w:rPr>
            </w:r>
            <w:r w:rsidR="00ED0538">
              <w:rPr>
                <w:sz w:val="20"/>
              </w:rPr>
              <w:fldChar w:fldCharType="end"/>
            </w:r>
            <w:r>
              <w:rPr>
                <w:sz w:val="20"/>
              </w:rPr>
            </w:r>
            <w:r>
              <w:rPr>
                <w:sz w:val="20"/>
              </w:rPr>
              <w:fldChar w:fldCharType="separate"/>
            </w:r>
            <w:r w:rsidR="004C2195" w:rsidRPr="004C2195">
              <w:rPr>
                <w:noProof/>
                <w:sz w:val="20"/>
                <w:vertAlign w:val="superscript"/>
              </w:rPr>
              <w:t>12</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me:marquardt</w:t>
            </w:r>
            <w:proofErr w:type="spellEnd"/>
            <w:proofErr w:type="gram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4472C9E2" w:rsidR="00CC32F2" w:rsidRPr="00DA3F63" w:rsidRDefault="00CC32F2" w:rsidP="004C219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4C2195">
              <w:rPr>
                <w:sz w:val="20"/>
              </w:rPr>
              <w:instrText xml:space="preserve"> ADDIN EN.CITE &lt;EndNote&gt;&lt;Cite&gt;&lt;Author&gt;Tsang&lt;/Author&gt;&lt;Year&gt;1996&lt;/Year&gt;&lt;RecNum&gt;689&lt;/RecNum&gt;&lt;DisplayText&gt;&lt;style face="superscript"&gt;13&lt;/style&gt;&lt;/DisplayText&gt;&lt;record&gt;&lt;rec-number&gt;689&lt;/rec-number&gt;&lt;foreign-keys&gt;&lt;key app="EN" db-id="5s09zvzzesdartefxd2v0provpeaztvdxtz2" timestamp="1744121881"&gt;689&lt;/key&gt;&lt;/foreign-keys&gt;&lt;ref-type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Chem.&lt;/alt-title&gt;&lt;/titles&gt;&lt;periodical&gt;&lt;full-title&gt;Journal of Physical Chemistry&lt;/full-title&gt;&lt;abbr-1&gt;J. Phys. Chem.&lt;/abbr-1&gt;&lt;abbr-2&gt;J Phys Chem&lt;/abbr-2&gt;&lt;/periodical&gt;&lt;alt-periodical&gt;&lt;full-title&gt;Journal of Physical Chemistry&lt;/full-title&gt;&lt;abbr-1&gt;J. Phys. Chem.&lt;/abbr-1&gt;&lt;abbr-2&gt;J Phys Chem&lt;/abbr-2&gt;&lt;/alt-periodical&gt;&lt;pages&gt;4011-18&lt;/pages&gt;&lt;volume&gt;100&lt;/volume&gt;&lt;number&gt;10&lt;/number&gt;&lt;keywords&gt;&lt;keyword&gt;energy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4C2195" w:rsidRPr="004C2195">
              <w:rPr>
                <w:noProof/>
                <w:sz w:val="20"/>
                <w:vertAlign w:val="superscript"/>
              </w:rPr>
              <w:t>13</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w:t>
            </w:r>
            <w:proofErr w:type="gramStart"/>
            <w:r w:rsidR="00F1156F">
              <w:rPr>
                <w:sz w:val="20"/>
              </w:rPr>
              <w:t>file</w:t>
            </w:r>
            <w:r w:rsidR="00907F2C">
              <w:rPr>
                <w:sz w:val="20"/>
              </w:rPr>
              <w:t xml:space="preserve">  </w:t>
            </w:r>
            <w:r w:rsidR="00907F2C" w:rsidRPr="00907F2C">
              <w:rPr>
                <w:sz w:val="20"/>
              </w:rPr>
              <w:t>cis_to_trans_But-2-eneEx.xml</w:t>
            </w:r>
            <w:proofErr w:type="gramEnd"/>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me:printPhenomenologicalEvolution</w:t>
            </w:r>
            <w:proofErr w:type="spellEnd"/>
            <w:proofErr w:type="gram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42370">
              <w:rPr>
                <w:rFonts w:ascii="Consolas" w:hAnsi="Consolas" w:cs="Consolas"/>
                <w:color w:val="FF0000"/>
                <w:sz w:val="16"/>
                <w:szCs w:val="16"/>
                <w:lang w:eastAsia="en-GB"/>
              </w:rPr>
              <w:t>me:Excitation</w:t>
            </w:r>
            <w:proofErr w:type="spellEnd"/>
            <w:proofErr w:type="gram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This folder contains </w:t>
            </w:r>
            <w:proofErr w:type="gramStart"/>
            <w:r>
              <w:rPr>
                <w:sz w:val="20"/>
              </w:rPr>
              <w:t>a number of</w:t>
            </w:r>
            <w:proofErr w:type="gramEnd"/>
            <w:r>
              <w:rPr>
                <w:sz w:val="20"/>
              </w:rPr>
              <w:t xml:space="preserve">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EE5DE6">
              <w:rPr>
                <w:rFonts w:ascii="Consolas" w:hAnsi="Consolas" w:cs="Consolas"/>
                <w:color w:val="FF0000"/>
                <w:sz w:val="16"/>
                <w:szCs w:val="16"/>
                <w:lang w:eastAsia="en-GB"/>
              </w:rPr>
              <w:t>me:ClassicalCoupledRotors</w:t>
            </w:r>
            <w:proofErr w:type="spellEnd"/>
            <w:proofErr w:type="gram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w:t>
            </w:r>
            <w:proofErr w:type="gramStart"/>
            <w:r>
              <w:rPr>
                <w:sz w:val="20"/>
              </w:rPr>
              <w:t>H</w:t>
            </w:r>
            <w:r w:rsidRPr="0030035F">
              <w:rPr>
                <w:sz w:val="20"/>
                <w:vertAlign w:val="subscript"/>
              </w:rPr>
              <w:t>2</w:t>
            </w:r>
            <w:r>
              <w:rPr>
                <w:sz w:val="20"/>
              </w:rPr>
              <w:t>O:</w:t>
            </w:r>
            <w:proofErr w:type="gramEnd"/>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me:DefinedTunnelingCoefficients</w:t>
            </w:r>
            <w:proofErr w:type="spellEnd"/>
            <w:proofErr w:type="gram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1BA675FA" w:rsidR="00CC32F2" w:rsidRPr="00DA3F63" w:rsidRDefault="004D698E" w:rsidP="00CC32F2">
            <w:pPr>
              <w:rPr>
                <w:b w:val="0"/>
                <w:sz w:val="20"/>
              </w:rPr>
            </w:pPr>
            <w:r>
              <w:rPr>
                <w:b w:val="0"/>
                <w:sz w:val="20"/>
              </w:rPr>
              <w:t>D</w:t>
            </w:r>
            <w:r w:rsidR="00CC32F2">
              <w:rPr>
                <w:b w:val="0"/>
                <w:sz w:val="20"/>
              </w:rPr>
              <w:t>iamond</w:t>
            </w:r>
          </w:p>
        </w:tc>
        <w:tc>
          <w:tcPr>
            <w:tcW w:w="3089" w:type="dxa"/>
          </w:tcPr>
          <w:p w14:paraId="200F96BD" w14:textId="089AD6D3" w:rsidR="00CC32F2" w:rsidRPr="00DA3F63" w:rsidRDefault="00CC32F2" w:rsidP="004E620C">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Chemi-desorption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4E620C">
              <w:rPr>
                <w:sz w:val="20"/>
              </w:rPr>
              <w:instrText xml:space="preserve"> ADDIN EN.CITE &lt;EndNote&gt;&lt;Cite&gt;&lt;Author&gt;Glowacki&lt;/Author&gt;&lt;Year&gt;2017&lt;/Year&gt;&lt;RecNum&gt;690&lt;/RecNum&gt;&lt;DisplayText&gt;&lt;style face="superscript"&gt;14&lt;/style&gt;&lt;/DisplayText&gt;&lt;record&gt;&lt;rec-number&gt;690&lt;/rec-number&gt;&lt;foreign-keys&gt;&lt;key app="EN" db-id="5s09zvzzesdartefxd2v0provpeaztvdxtz2" timestamp="1744121881"&gt;690&lt;/key&gt;&lt;/foreign-keys&gt;&lt;ref-type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Sciences&lt;/full-title&gt;&lt;abbr-1&gt;Philosophical Transactions of the Royal Society a-Mathematical Physical and Engineering Sciences&lt;/abbr-1&gt;&lt;/periodical&gt;&lt;alt-periodical&gt;&lt;full-title&gt;Philosophical Transactions of the Royal Society a-Mathematical Physical and Engineering Sciences&lt;/full-title&gt;&lt;abbr-1&gt;Philosophical Transactions of the Royal Society a-Mathematical Physical and Engineering Sciences&lt;/abbr-1&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4C2195" w:rsidRPr="004C2195">
              <w:rPr>
                <w:noProof/>
                <w:sz w:val="20"/>
                <w:vertAlign w:val="superscript"/>
              </w:rPr>
              <w:t>14</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proofErr w:type="gramStart"/>
            <w:r w:rsidRPr="007774EC">
              <w:rPr>
                <w:rFonts w:ascii="Consolas" w:hAnsi="Consolas" w:cs="Consolas"/>
                <w:color w:val="FF0000"/>
                <w:sz w:val="16"/>
                <w:szCs w:val="16"/>
                <w:lang w:eastAsia="en-GB"/>
              </w:rPr>
              <w:t>me:energyTransferModel</w:t>
            </w:r>
            <w:proofErr w:type="spellEnd"/>
            <w:proofErr w:type="gramEnd"/>
            <w:r w:rsidRPr="007774EC">
              <w:rPr>
                <w:rFonts w:ascii="Consolas" w:hAnsi="Consolas" w:cs="Consolas"/>
                <w:color w:val="FF0000"/>
                <w:sz w:val="16"/>
                <w:szCs w:val="16"/>
                <w:lang w:eastAsia="en-GB"/>
              </w:rPr>
              <w:t xml:space="preserve"> </w:t>
            </w:r>
            <w:proofErr w:type="spellStart"/>
            <w:proofErr w:type="gramStart"/>
            <w:r w:rsidRPr="007774EC">
              <w:rPr>
                <w:rFonts w:ascii="Consolas" w:hAnsi="Consolas" w:cs="Consolas"/>
                <w:color w:val="FF0000"/>
                <w:sz w:val="16"/>
                <w:szCs w:val="16"/>
                <w:lang w:eastAsia="en-GB"/>
              </w:rPr>
              <w:t>xsi:type</w:t>
            </w:r>
            <w:proofErr w:type="spellEnd"/>
            <w:proofErr w:type="gram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proofErr w:type="gramStart"/>
            <w:r w:rsidRPr="007774EC">
              <w:rPr>
                <w:rFonts w:ascii="Consolas" w:hAnsi="Consolas" w:cs="Consolas"/>
                <w:color w:val="FF0000"/>
                <w:sz w:val="16"/>
                <w:szCs w:val="16"/>
                <w:lang w:eastAsia="en-GB"/>
              </w:rPr>
              <w:t>me:gaussian</w:t>
            </w:r>
            <w:proofErr w:type="spellEnd"/>
            <w:proofErr w:type="gram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xml:space="preserve">. A </w:t>
            </w:r>
            <w:r>
              <w:rPr>
                <w:sz w:val="20"/>
              </w:rPr>
              <w:lastRenderedPageBreak/>
              <w:t>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lastRenderedPageBreak/>
              <w:t>me:ErrorPropagation</w:t>
            </w:r>
            <w:proofErr w:type="spellEnd"/>
            <w:proofErr w:type="gram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me:FragmentDist</w:t>
            </w:r>
            <w:proofErr w:type="spellEnd"/>
            <w:proofErr w:type="gram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0C0F7A">
              <w:rPr>
                <w:rFonts w:ascii="Consolas" w:hAnsi="Consolas" w:cs="Consolas"/>
                <w:color w:val="FF0000"/>
                <w:sz w:val="16"/>
                <w:szCs w:val="16"/>
                <w:lang w:eastAsia="en-GB"/>
              </w:rPr>
              <w:t>me:modPrior</w:t>
            </w:r>
            <w:proofErr w:type="spellEnd"/>
            <w:proofErr w:type="gramEnd"/>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3C93F14E"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is an example where radiation transitions are important. The reaction is H</w:t>
            </w:r>
            <w:r w:rsidRPr="0030035F">
              <w:rPr>
                <w:sz w:val="20"/>
                <w:vertAlign w:val="subscript"/>
              </w:rPr>
              <w:t>2</w:t>
            </w:r>
            <w:r>
              <w:rPr>
                <w:sz w:val="20"/>
              </w:rPr>
              <w:t xml:space="preserve">O </w:t>
            </w:r>
            <w:r w:rsidRPr="00DA3F63">
              <w:rPr>
                <w:sz w:val="20"/>
              </w:rPr>
              <w:t xml:space="preserve">+ </w:t>
            </w:r>
            <w:r>
              <w:rPr>
                <w:sz w:val="20"/>
              </w:rPr>
              <w:t>SiO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in </w:t>
            </w:r>
            <w:proofErr w:type="gramStart"/>
            <w:r>
              <w:rPr>
                <w:sz w:val="20"/>
              </w:rPr>
              <w:t>a</w:t>
            </w:r>
            <w:r w:rsidR="00760111">
              <w:rPr>
                <w:sz w:val="20"/>
              </w:rPr>
              <w:t xml:space="preserve"> </w:t>
            </w:r>
            <w:commentRangeStart w:id="141"/>
            <w:commentRangeStart w:id="142"/>
            <w:r>
              <w:rPr>
                <w:sz w:val="20"/>
              </w:rPr>
              <w:t xml:space="preserve"> </w:t>
            </w:r>
            <w:r w:rsidR="00760111">
              <w:rPr>
                <w:sz w:val="20"/>
              </w:rPr>
              <w:t>stellar</w:t>
            </w:r>
            <w:proofErr w:type="gramEnd"/>
            <w:r w:rsidR="00760111">
              <w:rPr>
                <w:sz w:val="20"/>
              </w:rPr>
              <w:t xml:space="preserve"> outflow</w:t>
            </w:r>
            <w:r>
              <w:rPr>
                <w:sz w:val="20"/>
              </w:rPr>
              <w:t>.</w:t>
            </w:r>
            <w:commentRangeEnd w:id="141"/>
            <w:r w:rsidR="004D698E">
              <w:rPr>
                <w:rStyle w:val="CommentReference"/>
              </w:rPr>
              <w:commentReference w:id="141"/>
            </w:r>
            <w:commentRangeEnd w:id="142"/>
            <w:r w:rsidR="00760111">
              <w:rPr>
                <w:rStyle w:val="CommentReference"/>
              </w:rPr>
              <w:commentReference w:id="142"/>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radiationTemperature</w:t>
            </w:r>
            <w:proofErr w:type="spellEnd"/>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radiationAttenuation</w:t>
            </w:r>
            <w:proofErr w:type="spellEnd"/>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w:t>
            </w:r>
            <w:proofErr w:type="gramStart"/>
            <w:r>
              <w:rPr>
                <w:sz w:val="20"/>
              </w:rPr>
              <w:t>a number of</w:t>
            </w:r>
            <w:proofErr w:type="gramEnd"/>
            <w:r>
              <w:rPr>
                <w:sz w:val="20"/>
              </w:rPr>
              <w:t xml:space="preserve">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491327">
              <w:rPr>
                <w:rFonts w:ascii="Consolas" w:hAnsi="Consolas" w:cs="Consolas"/>
                <w:color w:val="FF0000"/>
                <w:sz w:val="16"/>
                <w:szCs w:val="16"/>
                <w:lang w:eastAsia="en-GB"/>
              </w:rPr>
              <w:t>me:hessian</w:t>
            </w:r>
            <w:proofErr w:type="spellEnd"/>
            <w:proofErr w:type="gram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roofErr w:type="gramEnd"/>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65F01788" w:rsidR="00CC32F2" w:rsidRPr="00DA3F63" w:rsidRDefault="00CC32F2" w:rsidP="004C219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fldData xml:space="preserve">PEVuZE5vdGU+PENpdGU+PEF1dGhvcj5TZWFraW5zPC9BdXRob3I+PFllYXI+MTk5MzwvWWVhcj48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</w:fldData>
              </w:fldChar>
            </w:r>
            <w:r w:rsidR="004C2195">
              <w:rPr>
                <w:sz w:val="20"/>
              </w:rPr>
              <w:instrText xml:space="preserve"> ADDIN EN.CITE </w:instrText>
            </w:r>
            <w:r w:rsidR="004C2195">
              <w:rPr>
                <w:sz w:val="20"/>
              </w:rPr>
              <w:fldChar w:fldCharType="begin">
                <w:fldData xml:space="preserve">PEVuZE5vdGU+PENpdGU+PEF1dGhvcj5TZWFraW5zPC9BdXRob3I+PFllYXI+MTk5MzwvWWVhcj48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</w:fldData>
              </w:fldChar>
            </w:r>
            <w:r w:rsidR="004C2195">
              <w:rPr>
                <w:sz w:val="20"/>
              </w:rPr>
              <w:instrText xml:space="preserve"> ADDIN EN.CITE.DATA </w:instrText>
            </w:r>
            <w:r w:rsidR="004C2195">
              <w:rPr>
                <w:sz w:val="20"/>
              </w:rPr>
            </w:r>
            <w:r w:rsidR="004C2195">
              <w:rPr>
                <w:sz w:val="20"/>
              </w:rPr>
              <w:fldChar w:fldCharType="end"/>
            </w:r>
            <w:r w:rsidRPr="00DA3F63">
              <w:rPr>
                <w:sz w:val="20"/>
              </w:rPr>
            </w:r>
            <w:r w:rsidRPr="00DA3F63">
              <w:rPr>
                <w:sz w:val="20"/>
              </w:rPr>
              <w:fldChar w:fldCharType="separate"/>
            </w:r>
            <w:r w:rsidR="004C2195" w:rsidRPr="004C2195">
              <w:rPr>
                <w:noProof/>
                <w:sz w:val="20"/>
                <w:vertAlign w:val="superscript"/>
              </w:rPr>
              <w:t>15</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me:ExponentialDown</w:t>
            </w:r>
            <w:proofErr w:type="spellEnd"/>
            <w:proofErr w:type="gram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gramStart"/>
            <w:r w:rsidRPr="00AD6FDB">
              <w:rPr>
                <w:rFonts w:ascii="Consolas" w:hAnsi="Consolas" w:cs="Consolas"/>
                <w:color w:val="FF0000"/>
                <w:sz w:val="16"/>
                <w:szCs w:val="16"/>
                <w:lang w:eastAsia="en-GB"/>
              </w:rPr>
              <w:t>me:HinderedRotorQM</w:t>
            </w:r>
            <w:proofErr w:type="gramEnd"/>
            <w:r w:rsidRPr="00AD6FDB">
              <w:rPr>
                <w:rFonts w:ascii="Consolas" w:hAnsi="Consolas" w:cs="Consolas"/>
                <w:color w:val="FF0000"/>
                <w:sz w:val="16"/>
                <w:szCs w:val="16"/>
                <w:lang w:eastAsia="en-GB"/>
              </w:rPr>
              <w:t>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r w:rsidRPr="00DA3F63">
              <w:rPr>
                <w:b w:val="0"/>
                <w:sz w:val="20"/>
              </w:rPr>
              <w:t>Methyl_H_to_Methane</w:t>
            </w:r>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37AC0C44" w:rsidR="00CC32F2" w:rsidRDefault="00CC32F2" w:rsidP="004C219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4C2195">
              <w:rPr>
                <w:sz w:val="20"/>
              </w:rPr>
              <w:instrText xml:space="preserve"> ADDIN EN.CITE &lt;EndNote&gt;&lt;Cite&gt;&lt;Author&gt;Brouard&lt;/Author&gt;&lt;Year&gt;1989&lt;/Year&gt;&lt;RecNum&gt;692&lt;/RecNum&gt;&lt;DisplayText&gt;&lt;style face="superscript"&gt;16&lt;/style&gt;&lt;/DisplayText&gt;&lt;record&gt;&lt;rec-number&gt;692&lt;/rec-number&gt;&lt;foreign-keys&gt;&lt;key app="EN" db-id="5s09zvzzesdartefxd2v0provpeaztvdxtz2" timestamp="1744121882"&gt;692&lt;/key&gt;&lt;/foreign-keys&gt;&lt;ref-type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Chem.&lt;/abbr-1&gt;&lt;abbr-2&gt;J Phys Chem&lt;/abbr-2&gt;&lt;/periodical&gt;&lt;alt-periodical&gt;&lt;full-title&gt;Journal of Physical Chemistry&lt;/full-title&gt;&lt;abbr-1&gt;J. Phys. Chem.&lt;/abbr-1&gt;&lt;abbr-2&gt;J Phys Chem&lt;/abbr-2&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4C2195" w:rsidRPr="004C2195">
              <w:rPr>
                <w:noProof/>
                <w:sz w:val="20"/>
                <w:vertAlign w:val="superscript"/>
              </w:rPr>
              <w:t>16</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4C2195">
              <w:rPr>
                <w:sz w:val="20"/>
              </w:rPr>
              <w:instrText xml:space="preserve"> ADDIN EN.CITE &lt;EndNote&gt;&lt;Cite&gt;&lt;Author&gt;Aubanel&lt;/Author&gt;&lt;Year&gt;1989&lt;/Year&gt;&lt;RecNum&gt;693&lt;/RecNum&gt;&lt;DisplayText&gt;&lt;style face="superscript"&gt;17&lt;/style&gt;&lt;/DisplayText&gt;&lt;record&gt;&lt;rec-number&gt;693&lt;/rec-number&gt;&lt;foreign-keys&gt;&lt;key app="EN" db-id="5s09zvzzesdartefxd2v0provpeaztvdxtz2" timestamp="1744121883"&gt;693&lt;/key&gt;&lt;/foreign-keys&gt;&lt;ref-type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Chem.&lt;/abbr-1&gt;&lt;abbr-2&gt;J Phys Chem&lt;/abbr-2&gt;&lt;/periodical&gt;&lt;alt-periodical&gt;&lt;full-title&gt;Journal of Physical Chemistry&lt;/full-title&gt;&lt;abbr-1&gt;J. Phys. Chem.&lt;/abbr-1&gt;&lt;abbr-2&gt;J Phys Chem&lt;/abbr-2&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4C2195" w:rsidRPr="004C2195">
              <w:rPr>
                <w:noProof/>
                <w:sz w:val="20"/>
                <w:vertAlign w:val="superscript"/>
              </w:rPr>
              <w:t>17</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roofErr w:type="gramEnd"/>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lastRenderedPageBreak/>
              <w:t>OH_Ethene</w:t>
            </w:r>
            <w:proofErr w:type="spellEnd"/>
          </w:p>
        </w:tc>
        <w:tc>
          <w:tcPr>
            <w:tcW w:w="3089" w:type="dxa"/>
          </w:tcPr>
          <w:p w14:paraId="5CAF97AC" w14:textId="4543ACDE" w:rsidR="00C4223C" w:rsidRDefault="0073106A" w:rsidP="004C219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r w:rsidR="00903F20">
              <w:rPr>
                <w:sz w:val="20"/>
              </w:rPr>
              <w:fldChar w:fldCharType="begin"/>
            </w:r>
            <w:r w:rsidR="004C2195">
              <w:rPr>
                <w:sz w:val="20"/>
              </w:rPr>
              <w:instrText xml:space="preserve"> ADDIN EN.CITE &lt;EndNote&gt;&lt;Cite&gt;&lt;Author&gt;Medeiros&lt;/Author&gt;&lt;Year&gt;2020&lt;/Year&gt;&lt;RecNum&gt;669&lt;/RecNum&gt;&lt;DisplayText&gt;&lt;style face="superscript"&gt;18&lt;/style&gt;&lt;/DisplayText&gt;&lt;record&gt;&lt;rec-number&gt;669&lt;/rec-number&gt;&lt;foreign-keys&gt;&lt;key app="EN" db-id="5s09zvzzesdartefxd2v0provpeaztvdxtz2" timestamp="1743157297"&gt;669&lt;/key&gt;&lt;/foreign-keys&gt;&lt;ref-type name="Journal Article"&gt;17&lt;/ref-type&gt;&lt;contributors&gt;&lt;authors&gt;&lt;author&gt;Medeiros, D. J.&lt;/author&gt;&lt;author&gt;Robertson, S. H.&lt;/author&gt;&lt;author&gt;Blitz, M. A.&lt;/author&gt;&lt;author&gt;Seakins, P. W.&lt;/author&gt;&lt;/authors&gt;&lt;/contributors&gt;&lt;titles&gt;&lt;title&gt;&lt;style face="normal" font="default" size="100%"&gt;Direct Trace Fitting of Experimental Data Using the Master Equation: Testing Theory and Experiments on the OH + C&lt;/style&gt;&lt;style face="subscript" font="default" size="100%"&gt;2&lt;/style&gt;&lt;style face="normal" font="default" size="100%"&gt;H&lt;/style&gt;&lt;style face="subscript" font="default" size="100%"&gt;4&lt;/style&gt;&lt;style face="normal" font="default" size="100%"&gt; Reaction&lt;/style&gt;&lt;/title&gt;&lt;secondary-title&gt;Journal of Physical Chemistry A&lt;/secondary-title&gt;&lt;/titles&gt;&lt;periodical&gt;&lt;full-title&gt;Journal of Physical Chemistry A&lt;/full-title&gt;&lt;abbr-1&gt;J. Phys. Chem. A&lt;/abbr-1&gt;&lt;/periodical&gt;&lt;pages&gt;4015-4024&lt;/pages&gt;&lt;volume&gt;124&lt;/volume&gt;&lt;number&gt;20&lt;/number&gt;&lt;dates&gt;&lt;year&gt;2020&lt;/year&gt;&lt;pub-dates&gt;&lt;date&gt;May&lt;/date&gt;&lt;/pub-dates&gt;&lt;/dates&gt;&lt;isbn&gt;1089-5639&lt;/isbn&gt;&lt;accession-num&gt;WOS:000537424600006&lt;/accession-num&gt;&lt;urls&gt;&lt;related-urls&gt;&lt;url&gt;&lt;style face="underline" font="default" size="100%"&gt;&amp;lt;Go to ISI&amp;gt;://WOS:000537424600006&lt;/style&gt;&lt;/url&gt;&lt;/related-urls&gt;&lt;/urls&gt;&lt;electronic-resource-num&gt;10.1021/acs.jpca.0c02132&lt;/electronic-resource-num&gt;&lt;/record&gt;&lt;/Cite&gt;&lt;/EndNote&gt;</w:instrText>
            </w:r>
            <w:r w:rsidR="00903F20">
              <w:rPr>
                <w:sz w:val="20"/>
              </w:rPr>
              <w:fldChar w:fldCharType="separate"/>
            </w:r>
            <w:r w:rsidR="004C2195" w:rsidRPr="004C2195">
              <w:rPr>
                <w:noProof/>
                <w:sz w:val="20"/>
                <w:vertAlign w:val="superscript"/>
              </w:rPr>
              <w:t>18</w:t>
            </w:r>
            <w:r w:rsidR="00903F20">
              <w:rPr>
                <w:sz w:val="20"/>
              </w:rPr>
              <w:fldChar w:fldCharType="end"/>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73106A">
              <w:rPr>
                <w:rFonts w:ascii="Consolas" w:hAnsi="Consolas" w:cs="Consolas"/>
                <w:color w:val="FF0000"/>
                <w:sz w:val="16"/>
                <w:szCs w:val="16"/>
                <w:lang w:eastAsia="en-GB"/>
              </w:rPr>
              <w:t>me:rawData</w:t>
            </w:r>
            <w:proofErr w:type="spellEnd"/>
            <w:proofErr w:type="gram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me:marquardt</w:t>
            </w:r>
            <w:proofErr w:type="spellEnd"/>
            <w:proofErr w:type="gram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me:MesmerILT</w:t>
            </w:r>
            <w:proofErr w:type="spellEnd"/>
            <w:proofErr w:type="gramEnd"/>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proofErr w:type="gramStart"/>
            <w:r w:rsidRPr="00DA3F63">
              <w:rPr>
                <w:rFonts w:asciiTheme="majorHAnsi" w:hAnsiTheme="majorHAnsi"/>
                <w:sz w:val="20"/>
              </w:rPr>
              <w:t>→</w:t>
            </w:r>
            <w:r w:rsidRPr="00DA3F63">
              <w:rPr>
                <w:sz w:val="20"/>
              </w:rPr>
              <w:t xml:space="preserve"> </w:t>
            </w:r>
            <w:r>
              <w:rPr>
                <w:sz w:val="20"/>
              </w:rPr>
              <w:t xml:space="preserve"> products</w:t>
            </w:r>
            <w:proofErr w:type="gramEnd"/>
            <w:r>
              <w:rPr>
                <w:sz w:val="20"/>
              </w:rPr>
              <w:t>: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me:BimolecularLossRate</w:t>
            </w:r>
            <w:proofErr w:type="gramEnd"/>
            <w:r w:rsidRPr="00AD6FDB">
              <w:rPr>
                <w:rFonts w:ascii="Consolas" w:hAnsi="Consolas" w:cs="Consolas"/>
                <w:color w:val="FF0000"/>
                <w:sz w:val="16"/>
                <w:szCs w:val="16"/>
                <w:lang w:eastAsia="en-GB"/>
              </w:rPr>
              <w:t>-Coefficient</w:t>
            </w:r>
            <w:proofErr w:type="spellEnd"/>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53E6F4C0" w:rsidR="00760361" w:rsidRPr="00DA3F63" w:rsidRDefault="00760361" w:rsidP="004C219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PO + O</w:t>
            </w:r>
            <w:r w:rsidRPr="00CE15FB">
              <w:rPr>
                <w:sz w:val="20"/>
                <w:vertAlign w:val="subscript"/>
              </w:rPr>
              <w:t>2</w:t>
            </w:r>
            <w:r>
              <w:rPr>
                <w:sz w:val="20"/>
              </w:rPr>
              <w:t xml:space="preserve"> </w:t>
            </w:r>
            <w:r w:rsidRPr="00DA3F63">
              <w:rPr>
                <w:rFonts w:asciiTheme="majorHAnsi" w:hAnsiTheme="majorHAnsi"/>
                <w:sz w:val="20"/>
              </w:rPr>
              <w:t>→</w:t>
            </w:r>
            <w:r>
              <w:rPr>
                <w:rFonts w:asciiTheme="majorHAnsi" w:hAnsiTheme="majorHAnsi"/>
                <w:sz w:val="20"/>
              </w:rPr>
              <w:t xml:space="preserve"> OPO +O and other products: Deep well system at low temperatures.</w:t>
            </w:r>
            <w:r w:rsidR="00903F20">
              <w:rPr>
                <w:rFonts w:asciiTheme="majorHAnsi" w:hAnsiTheme="majorHAnsi"/>
                <w:sz w:val="20"/>
              </w:rPr>
              <w:fldChar w:fldCharType="begin"/>
            </w:r>
            <w:r w:rsidR="004C2195">
              <w:rPr>
                <w:rFonts w:asciiTheme="majorHAnsi" w:hAnsiTheme="majorHAnsi"/>
                <w:sz w:val="20"/>
              </w:rPr>
              <w:instrText xml:space="preserve"> ADDIN EN.CITE &lt;EndNote&gt;&lt;Cite&gt;&lt;Author&gt;Douglas&lt;/Author&gt;&lt;Year&gt;2020&lt;/Year&gt;&lt;RecNum&gt;670&lt;/RecNum&gt;&lt;DisplayText&gt;&lt;style face="superscript"&gt;19&lt;/style&gt;&lt;/DisplayText&gt;&lt;record&gt;&lt;rec-number&gt;670&lt;/rec-number&gt;&lt;foreign-keys&gt;&lt;key app="EN" db-id="5s09zvzzesdartefxd2v0provpeaztvdxtz2" timestamp="1743157619"&gt;670&lt;/key&gt;&lt;/foreign-keys&gt;&lt;ref-type name="Journal Article"&gt;17&lt;/ref-type&gt;&lt;contributors&gt;&lt;authors&gt;&lt;author&gt;Douglas, K. M.&lt;/author&gt;&lt;author&gt;Blitz, M. A.&lt;/author&gt;&lt;author&gt;Mangan, T. P.&lt;/author&gt;&lt;author&gt;Western, C. M.&lt;/author&gt;&lt;author&gt;Plane, J. M. C.&lt;/author&gt;&lt;/authors&gt;&lt;/contributors&gt;&lt;titles&gt;&lt;title&gt;&lt;style face="normal" font="default" size="100%"&gt;Kinetic Study of the Reactions PO + O&lt;/style&gt;&lt;style face="subscript" font="default" size="100%"&gt;2&lt;/style&gt;&lt;style face="normal" font="default" size="100%"&gt; and PO&lt;/style&gt;&lt;style face="subscript" font="default" size="100%"&gt;2&lt;/style&gt;&lt;style face="normal" font="default" size="100%"&gt; + O&lt;/style&gt;&lt;style face="subscript" font="default" size="100%"&gt;3&lt;/style&gt;&lt;style face="normal" font="default" size="100%"&gt; and Spectroscopy of the PO Radical&lt;/style&gt;&lt;/title&gt;&lt;secondary-title&gt;Journal of Physical Chemistry A&lt;/secondary-title&gt;&lt;/titles&gt;&lt;periodical&gt;&lt;full-title&gt;Journal of Physical Chemistry A&lt;/full-title&gt;&lt;abbr-1&gt;J. Phys. Chem. A&lt;/abbr-1&gt;&lt;/periodical&gt;&lt;pages&gt;7911-7926&lt;/pages&gt;&lt;volume&gt;124&lt;/volume&gt;&lt;number&gt;39&lt;/number&gt;&lt;dates&gt;&lt;year&gt;2020&lt;/year&gt;&lt;pub-dates&gt;&lt;date&gt;Oct&lt;/date&gt;&lt;/pub-dates&gt;&lt;/dates&gt;&lt;isbn&gt;1089-5639&lt;/isbn&gt;&lt;accession-num&gt;WOS:000577149400006&lt;/accession-num&gt;&lt;urls&gt;&lt;related-urls&gt;&lt;url&gt;&lt;style face="underline" font="default" size="100%"&gt;&amp;lt;Go to ISI&amp;gt;://WOS:000577149400006&lt;/style&gt;&lt;/url&gt;&lt;/related-urls&gt;&lt;/urls&gt;&lt;electronic-resource-num&gt;10.1021/acs.jpca.0c06106&lt;/electronic-resource-num&gt;&lt;/record&gt;&lt;/Cite&gt;&lt;/EndNote&gt;</w:instrText>
            </w:r>
            <w:r w:rsidR="00903F20">
              <w:rPr>
                <w:rFonts w:asciiTheme="majorHAnsi" w:hAnsiTheme="majorHAnsi"/>
                <w:sz w:val="20"/>
              </w:rPr>
              <w:fldChar w:fldCharType="separate"/>
            </w:r>
            <w:r w:rsidR="004C2195" w:rsidRPr="004C2195">
              <w:rPr>
                <w:rFonts w:asciiTheme="majorHAnsi" w:hAnsiTheme="majorHAnsi"/>
                <w:noProof/>
                <w:sz w:val="20"/>
                <w:vertAlign w:val="superscript"/>
              </w:rPr>
              <w:t>19</w:t>
            </w:r>
            <w:r w:rsidR="00903F20">
              <w:rPr>
                <w:rFonts w:asciiTheme="majorHAnsi" w:hAnsiTheme="majorHAnsi"/>
                <w:sz w:val="20"/>
              </w:rPr>
              <w:fldChar w:fldCharType="end"/>
            </w:r>
            <w:r>
              <w:rPr>
                <w:rFonts w:asciiTheme="majorHAnsi" w:hAnsiTheme="majorHAnsi"/>
                <w:sz w:val="20"/>
              </w:rPr>
              <w:t xml:space="preserve">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me:reservoirSize</w:t>
            </w:r>
            <w:proofErr w:type="spellEnd"/>
            <w:proofErr w:type="gramEnd"/>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me:sensitivityAnalysisSamples</w:t>
            </w:r>
            <w:proofErr w:type="spellEnd"/>
            <w:proofErr w:type="gram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me:sensitivityAnalysisOrder</w:t>
            </w:r>
            <w:proofErr w:type="spellEnd"/>
            <w:proofErr w:type="gram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me:sensitivityNumVarRedIters</w:t>
            </w:r>
            <w:proofErr w:type="spellEnd"/>
            <w:proofErr w:type="gram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me:sensitivityVarRedMethod</w:t>
            </w:r>
            <w:proofErr w:type="spellEnd"/>
            <w:proofErr w:type="gram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AD6FDB">
              <w:rPr>
                <w:rFonts w:ascii="Consolas" w:hAnsi="Consolas" w:cs="Consolas"/>
                <w:color w:val="FF0000"/>
                <w:sz w:val="16"/>
                <w:szCs w:val="16"/>
                <w:lang w:eastAsia="en-GB"/>
              </w:rPr>
              <w:t>me:sensitivityCorrelatedData</w:t>
            </w:r>
            <w:proofErr w:type="spellEnd"/>
            <w:proofErr w:type="gram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BF56214" w:rsidR="00CC32F2" w:rsidRPr="00DA3F63" w:rsidRDefault="00CC32F2" w:rsidP="004E620C">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4E620C">
              <w:rPr>
                <w:sz w:val="20"/>
              </w:rPr>
              <w:instrText xml:space="preserve"> ADDIN EN.CITE &lt;EndNote&gt;&lt;Cite&gt;&lt;Author&gt;Harvey&lt;/Author&gt;&lt;Year&gt;2003&lt;/Year&gt;&lt;RecNum&gt;694&lt;/RecNum&gt;&lt;DisplayText&gt;&lt;style face="superscript"&gt;20&lt;/style&gt;&lt;/DisplayText&gt;&lt;record&gt;&lt;rec-number&gt;694&lt;/rec-number&gt;&lt;foreign-keys&gt;&lt;key app="EN" db-id="5s09zvzzesdartefxd2v0provpeaztvdxtz2" timestamp="1744121884"&gt;694&lt;/key&gt;&lt;/foreign-keys&gt;&lt;ref-type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lt;style face="underline" font="default" size="100%"&gt;&amp;lt;Go to ISI&amp;gt;://WOS:000184684800011&lt;/style&gt;&lt;/url&gt;&lt;/related-urls&gt;&lt;/urls&gt;&lt;electronic-resource-num&gt;10.1039/b211871h&lt;/electronic-resource-num&gt;&lt;language&gt;English&lt;/language&gt;&lt;/record&gt;&lt;/Cite&gt;&lt;/EndNote&gt;</w:instrText>
            </w:r>
            <w:r w:rsidRPr="00DA3F63">
              <w:rPr>
                <w:sz w:val="20"/>
              </w:rPr>
              <w:fldChar w:fldCharType="separate"/>
            </w:r>
            <w:r w:rsidR="004C2195" w:rsidRPr="004C2195">
              <w:rPr>
                <w:noProof/>
                <w:sz w:val="20"/>
                <w:vertAlign w:val="superscript"/>
              </w:rPr>
              <w:t>20</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dW0+Njk1PC9SZWNOdW0+PERpc3BsYXlUZXh0PjxzdHlsZSBmYWNlPSJzdXBlcnNjcmlwdCI+MjEt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</w:fldData>
              </w:fldChar>
            </w:r>
            <w:r w:rsidR="004E620C">
              <w:rPr>
                <w:sz w:val="20"/>
              </w:rPr>
              <w:instrText xml:space="preserve"> ADDIN EN.CITE </w:instrText>
            </w:r>
            <w:r w:rsidR="004E620C">
              <w:rPr>
                <w:sz w:val="20"/>
              </w:rPr>
              <w:fldChar w:fldCharType="begin">
                <w:fldData xml:space="preserve">PEVuZE5vdGU+PENpdGU+PEF1dGhvcj5aaHU8L0F1dGhvcj48WWVhcj4xOTk1PC9ZZWFyPjxSZWNO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</w:fldData>
              </w:fldChar>
            </w:r>
            <w:r w:rsidR="004E620C">
              <w:rPr>
                <w:sz w:val="20"/>
              </w:rPr>
              <w:instrText xml:space="preserve"> ADDIN EN.CITE.DATA </w:instrText>
            </w:r>
            <w:r w:rsidR="004E620C">
              <w:rPr>
                <w:sz w:val="20"/>
              </w:rPr>
            </w:r>
            <w:r w:rsidR="004E620C">
              <w:rPr>
                <w:sz w:val="20"/>
              </w:rPr>
              <w:fldChar w:fldCharType="end"/>
            </w:r>
            <w:r>
              <w:rPr>
                <w:sz w:val="20"/>
              </w:rPr>
            </w:r>
            <w:r>
              <w:rPr>
                <w:sz w:val="20"/>
              </w:rPr>
              <w:fldChar w:fldCharType="separate"/>
            </w:r>
            <w:r w:rsidR="004E620C" w:rsidRPr="004E620C">
              <w:rPr>
                <w:noProof/>
                <w:sz w:val="20"/>
                <w:vertAlign w:val="superscript"/>
              </w:rPr>
              <w:t>21-22</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proofErr w:type="gramStart"/>
            <w:r w:rsidRPr="00855C75">
              <w:rPr>
                <w:rFonts w:ascii="Consolas" w:hAnsi="Consolas" w:cs="Consolas"/>
                <w:color w:val="FF0000"/>
                <w:sz w:val="16"/>
                <w:szCs w:val="16"/>
                <w:lang w:eastAsia="en-GB"/>
              </w:rPr>
              <w:t>me:tunneling</w:t>
            </w:r>
            <w:proofErr w:type="spellEnd"/>
            <w:proofErr w:type="gramEnd"/>
          </w:p>
        </w:tc>
      </w:tr>
    </w:tbl>
    <w:p w14:paraId="54C16064" w14:textId="1068516D" w:rsidR="00F77C82" w:rsidRDefault="00F77C82"/>
    <w:p w14:paraId="199BAD41" w14:textId="77777777" w:rsidR="00F77C82" w:rsidRPr="00C05534" w:rsidRDefault="00F77C82" w:rsidP="00C05534">
      <w:pPr>
        <w:pStyle w:val="Heading1"/>
      </w:pPr>
      <w:bookmarkStart w:id="143" w:name="_Toc196766856"/>
      <w:r w:rsidRPr="00C05534">
        <w:lastRenderedPageBreak/>
        <w:t>Adding Functionality to MESMER</w:t>
      </w:r>
      <w:bookmarkEnd w:id="143"/>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w:t>
      </w:r>
      <w:proofErr w:type="gramStart"/>
      <w:r>
        <w:rPr>
          <w:szCs w:val="24"/>
        </w:rPr>
        <w:t>in order to</w:t>
      </w:r>
      <w:proofErr w:type="gramEnd"/>
      <w:r>
        <w:rPr>
          <w:szCs w:val="24"/>
        </w:rPr>
        <w:t xml:space="preserve">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w:t>
      </w:r>
      <w:proofErr w:type="gramStart"/>
      <w:r>
        <w:rPr>
          <w:szCs w:val="24"/>
        </w:rPr>
        <w:t>i</w:t>
      </w:r>
      <w:r w:rsidR="000222DF">
        <w:rPr>
          <w:szCs w:val="24"/>
        </w:rPr>
        <w:t>s</w:t>
      </w:r>
      <w:r>
        <w:rPr>
          <w:szCs w:val="24"/>
        </w:rPr>
        <w:t xml:space="preserve"> located in</w:t>
      </w:r>
      <w:proofErr w:type="gramEnd"/>
      <w:r>
        <w:rPr>
          <w:szCs w:val="24"/>
        </w:rPr>
        <w:t xml:space="preserve">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463201">
        <w:rPr>
          <w:rFonts w:ascii="Courier New" w:hAnsi="Courier New" w:cs="Courier New"/>
          <w:color w:val="FF0000"/>
          <w:sz w:val="22"/>
          <w:szCs w:val="22"/>
          <w:lang w:val="en-US"/>
        </w:rPr>
        <w:t>...\</w:t>
      </w:r>
      <w:proofErr w:type="spellStart"/>
      <w:r w:rsidR="00592261" w:rsidRPr="00463201">
        <w:rPr>
          <w:rFonts w:ascii="Courier New" w:hAnsi="Courier New" w:cs="Courier New"/>
          <w:color w:val="FF0000"/>
          <w:sz w:val="22"/>
          <w:szCs w:val="22"/>
          <w:lang w:val="en-US"/>
        </w:rPr>
        <w:t>src</w:t>
      </w:r>
      <w:proofErr w:type="spellEnd"/>
      <w:r w:rsidR="00592261" w:rsidRPr="00463201">
        <w:rPr>
          <w:rFonts w:ascii="Courier New" w:hAnsi="Courier New" w:cs="Courier New"/>
          <w:color w:val="FF0000"/>
          <w:sz w:val="22"/>
          <w:szCs w:val="22"/>
          <w:lang w:val="en-US"/>
        </w:rPr>
        <w:t>\</w:t>
      </w:r>
      <w:proofErr w:type="spellStart"/>
      <w:r w:rsidR="003715DA" w:rsidRPr="00463201">
        <w:rPr>
          <w:rFonts w:ascii="Courier New" w:hAnsi="Courier New" w:cs="Courier New"/>
          <w:color w:val="FF0000"/>
          <w:sz w:val="22"/>
          <w:szCs w:val="22"/>
          <w:lang w:val="en-US"/>
        </w:rPr>
        <w:t>MicroRate</w:t>
      </w:r>
      <w:r w:rsidR="00592261" w:rsidRPr="00463201">
        <w:rPr>
          <w:rFonts w:ascii="Courier New" w:hAnsi="Courier New" w:cs="Courier New"/>
          <w:color w:val="FF0000"/>
          <w:sz w:val="22"/>
          <w:szCs w:val="22"/>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463201">
        <w:rPr>
          <w:rFonts w:ascii="Courier New" w:hAnsi="Courier New" w:cs="Courier New"/>
          <w:sz w:val="22"/>
          <w:szCs w:val="22"/>
          <w:lang w:val="en-US"/>
        </w:rPr>
        <w:t>MicroRateCalculator</w:t>
      </w:r>
      <w:proofErr w:type="spellEnd"/>
      <w:r>
        <w:rPr>
          <w:rFonts w:ascii="Courier New" w:hAnsi="Courier New" w:cs="Courier New"/>
          <w:sz w:val="20"/>
          <w:lang w:val="en-US"/>
        </w:rPr>
        <w:t>.</w:t>
      </w:r>
    </w:p>
    <w:p w14:paraId="7CDB37E4" w14:textId="5288308C" w:rsidR="00F77C82" w:rsidRDefault="00592261" w:rsidP="00463201">
      <w:pPr>
        <w:numPr>
          <w:ilvl w:val="0"/>
          <w:numId w:val="3"/>
        </w:numPr>
        <w:spacing w:after="0"/>
        <w:rPr>
          <w:szCs w:val="24"/>
        </w:rPr>
      </w:pPr>
      <w:r w:rsidRPr="00463201">
        <w:rPr>
          <w:rFonts w:ascii="Courier New" w:hAnsi="Courier New" w:cs="Courier New"/>
          <w:color w:val="FF0000"/>
          <w:sz w:val="22"/>
          <w:szCs w:val="22"/>
          <w:lang w:val="en-US"/>
        </w:rPr>
        <w:t>...\</w:t>
      </w:r>
      <w:proofErr w:type="spellStart"/>
      <w:r w:rsidRPr="00463201">
        <w:rPr>
          <w:rFonts w:ascii="Courier New" w:hAnsi="Courier New" w:cs="Courier New"/>
          <w:color w:val="FF0000"/>
          <w:sz w:val="22"/>
          <w:szCs w:val="22"/>
          <w:lang w:val="en-US"/>
        </w:rPr>
        <w:t>src</w:t>
      </w:r>
      <w:proofErr w:type="spellEnd"/>
      <w:r w:rsidRPr="00463201">
        <w:rPr>
          <w:rFonts w:ascii="Courier New" w:hAnsi="Courier New" w:cs="Courier New"/>
          <w:color w:val="FF0000"/>
          <w:sz w:val="22"/>
          <w:szCs w:val="22"/>
          <w:lang w:val="en-US"/>
        </w:rPr>
        <w:t>\plugins\</w:t>
      </w:r>
      <w:proofErr w:type="spellStart"/>
      <w:r w:rsidR="00AF3C54" w:rsidRPr="00463201">
        <w:rPr>
          <w:rFonts w:ascii="Courier New" w:hAnsi="Courier New" w:cs="Courier New"/>
          <w:color w:val="FF0000"/>
          <w:sz w:val="22"/>
          <w:szCs w:val="22"/>
          <w:lang w:val="en-US"/>
        </w:rPr>
        <w:t>MesmerILT</w:t>
      </w:r>
      <w:proofErr w:type="spellEnd"/>
      <w:r w:rsidR="00AF3C54" w:rsidRPr="00463201">
        <w:rPr>
          <w:rFonts w:ascii="Courier New" w:hAnsi="Courier New" w:cs="Courier New"/>
          <w:color w:val="FF0000"/>
          <w:sz w:val="22"/>
          <w:szCs w:val="22"/>
          <w:lang w:val="en-US"/>
        </w:rPr>
        <w:tab/>
      </w:r>
      <w:r w:rsidRPr="00463201">
        <w:rPr>
          <w:rFonts w:ascii="Courier New" w:hAnsi="Courier New" w:cs="Courier New"/>
          <w:color w:val="FF0000"/>
          <w:sz w:val="22"/>
          <w:szCs w:val="22"/>
          <w:lang w:val="en-US"/>
        </w:rPr>
        <w:t>.</w:t>
      </w:r>
      <w:proofErr w:type="spellStart"/>
      <w:r w:rsidRPr="00463201">
        <w:rPr>
          <w:rFonts w:ascii="Courier New" w:hAnsi="Courier New" w:cs="Courier New"/>
          <w:color w:val="FF0000"/>
          <w:sz w:val="22"/>
          <w:szCs w:val="22"/>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4DBB4E37" w14:textId="77777777" w:rsidR="00463201" w:rsidRDefault="00463201" w:rsidP="00463201">
      <w:pPr>
        <w:spacing w:after="0"/>
        <w:rPr>
          <w:szCs w:val="24"/>
        </w:rPr>
      </w:pPr>
    </w:p>
    <w:p w14:paraId="00FC14F3" w14:textId="77777777" w:rsidR="00F77C82" w:rsidRPr="00246233" w:rsidRDefault="00F77C82" w:rsidP="005B4CCA">
      <w:pPr>
        <w:pStyle w:val="Heading2"/>
      </w:pPr>
      <w:bookmarkStart w:id="144" w:name="_Toc196766857"/>
      <w:bookmarkStart w:id="145" w:name="_Ref277428806"/>
      <w:bookmarkStart w:id="146" w:name="_Ref277416966"/>
      <w:r w:rsidRPr="00246233">
        <w:t>Data Access</w:t>
      </w:r>
      <w:bookmarkEnd w:id="144"/>
    </w:p>
    <w:p w14:paraId="61BC7023" w14:textId="77777777" w:rsidR="00F77C82" w:rsidRDefault="00F77C82" w:rsidP="00786573">
      <w:r>
        <w:t xml:space="preserve">It will likely be the case that new plug-in classes will require the user to supply new data in the input file, </w:t>
      </w:r>
      <w:proofErr w:type="gramStart"/>
      <w:r>
        <w:t>as a consequence</w:t>
      </w:r>
      <w:proofErr w:type="gramEnd"/>
      <w:r>
        <w:t xml:space="preserv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5C08C119" w:rsidR="00F85358" w:rsidRDefault="00F77C82" w:rsidP="00463201">
      <w:pPr>
        <w:spacing w:after="0"/>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463201">
        <w:rPr>
          <w:rFonts w:ascii="Courier New" w:hAnsi="Courier New" w:cs="Courier New"/>
          <w:sz w:val="22"/>
          <w:szCs w:val="22"/>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586DE7">
        <w:t xml:space="preserve"> described in the following sub-sections 11.1.1-6.</w:t>
      </w:r>
    </w:p>
    <w:p w14:paraId="12A9FCBE" w14:textId="77777777" w:rsidR="00463201" w:rsidRDefault="00463201" w:rsidP="00463201">
      <w:pPr>
        <w:spacing w:after="0"/>
        <w:ind w:firstLine="539"/>
      </w:pPr>
    </w:p>
    <w:p w14:paraId="0FB740E2" w14:textId="77777777" w:rsidR="00F77C82" w:rsidRDefault="00F77C82" w:rsidP="00463201">
      <w:pPr>
        <w:pStyle w:val="Heading3"/>
      </w:pPr>
      <w:bookmarkStart w:id="147" w:name="_Toc196766858"/>
      <w:proofErr w:type="spellStart"/>
      <w:r>
        <w:t>XmlMoveTo</w:t>
      </w:r>
      <w:bookmarkEnd w:id="147"/>
      <w:proofErr w:type="spellEnd"/>
    </w:p>
    <w:p w14:paraId="0440DF85" w14:textId="77777777" w:rsidR="00F77C82" w:rsidRPr="00463201" w:rsidRDefault="00592261">
      <w:pPr>
        <w:tabs>
          <w:tab w:val="clear" w:pos="540"/>
          <w:tab w:val="clear" w:pos="8064"/>
        </w:tabs>
        <w:autoSpaceDE w:val="0"/>
        <w:spacing w:after="0" w:line="240" w:lineRule="auto"/>
        <w:jc w:val="left"/>
        <w:rPr>
          <w:rFonts w:ascii="Courier New" w:hAnsi="Courier New" w:cs="Courier New"/>
          <w:sz w:val="22"/>
          <w:szCs w:val="22"/>
        </w:rPr>
      </w:pPr>
      <w:proofErr w:type="spellStart"/>
      <w:r w:rsidRPr="00463201">
        <w:rPr>
          <w:rFonts w:ascii="Courier New" w:hAnsi="Courier New" w:cs="Courier New"/>
          <w:sz w:val="22"/>
          <w:szCs w:val="22"/>
        </w:rPr>
        <w:t>PersistPtr</w:t>
      </w:r>
      <w:proofErr w:type="spellEnd"/>
      <w:r w:rsidRPr="00463201">
        <w:rPr>
          <w:rFonts w:ascii="Courier New" w:hAnsi="Courier New" w:cs="Courier New"/>
          <w:color w:val="FF0000"/>
          <w:sz w:val="22"/>
          <w:szCs w:val="22"/>
        </w:rPr>
        <w:t xml:space="preserve"> </w:t>
      </w:r>
      <w:proofErr w:type="spellStart"/>
      <w:proofErr w:type="gramStart"/>
      <w:r w:rsidRPr="00463201">
        <w:rPr>
          <w:rFonts w:ascii="Courier New" w:hAnsi="Courier New" w:cs="Courier New"/>
          <w:sz w:val="22"/>
          <w:szCs w:val="22"/>
        </w:rPr>
        <w:t>XmlMoveTo</w:t>
      </w:r>
      <w:proofErr w:type="spellEnd"/>
      <w:r w:rsidR="00F77C82" w:rsidRPr="00463201">
        <w:rPr>
          <w:rFonts w:ascii="Courier New" w:hAnsi="Courier New" w:cs="Courier New"/>
          <w:sz w:val="22"/>
          <w:szCs w:val="22"/>
        </w:rPr>
        <w:t>(</w:t>
      </w:r>
      <w:proofErr w:type="spellStart"/>
      <w:proofErr w:type="gramEnd"/>
      <w:r w:rsidR="00F77C82" w:rsidRPr="00463201">
        <w:rPr>
          <w:rFonts w:ascii="Courier New" w:hAnsi="Courier New" w:cs="Courier New"/>
          <w:color w:val="0000FF"/>
          <w:sz w:val="22"/>
          <w:szCs w:val="22"/>
        </w:rPr>
        <w:t>const</w:t>
      </w:r>
      <w:proofErr w:type="spellEnd"/>
      <w:r w:rsidR="00F77C82" w:rsidRPr="00463201">
        <w:rPr>
          <w:rFonts w:ascii="Courier New" w:hAnsi="Courier New" w:cs="Courier New"/>
          <w:sz w:val="22"/>
          <w:szCs w:val="22"/>
        </w:rPr>
        <w:t xml:space="preserve"> </w:t>
      </w:r>
      <w:proofErr w:type="gramStart"/>
      <w:r w:rsidR="00F77C82" w:rsidRPr="00463201">
        <w:rPr>
          <w:rFonts w:ascii="Courier New" w:hAnsi="Courier New" w:cs="Courier New"/>
          <w:sz w:val="22"/>
          <w:szCs w:val="22"/>
        </w:rPr>
        <w:t>std::</w:t>
      </w:r>
      <w:proofErr w:type="gramEnd"/>
      <w:r w:rsidR="00F77C82" w:rsidRPr="00463201">
        <w:rPr>
          <w:rFonts w:ascii="Courier New" w:hAnsi="Courier New" w:cs="Courier New"/>
          <w:sz w:val="22"/>
          <w:szCs w:val="22"/>
        </w:rPr>
        <w:t xml:space="preserve">string&amp; </w:t>
      </w:r>
      <w:proofErr w:type="gramStart"/>
      <w:r w:rsidR="00F77C82" w:rsidRPr="00463201">
        <w:rPr>
          <w:rFonts w:ascii="Courier New" w:hAnsi="Courier New" w:cs="Courier New"/>
          <w:sz w:val="22"/>
          <w:szCs w:val="22"/>
        </w:rPr>
        <w:t>name)</w:t>
      </w:r>
      <w:proofErr w:type="spellStart"/>
      <w:r w:rsidR="00F77C82" w:rsidRPr="00463201">
        <w:rPr>
          <w:rFonts w:ascii="Courier New" w:hAnsi="Courier New" w:cs="Courier New"/>
          <w:color w:val="0000FF"/>
          <w:sz w:val="22"/>
          <w:szCs w:val="22"/>
        </w:rPr>
        <w:t>const</w:t>
      </w:r>
      <w:proofErr w:type="spellEnd"/>
      <w:proofErr w:type="gramEnd"/>
      <w:r w:rsidR="00F77C82" w:rsidRPr="00463201">
        <w:rPr>
          <w:rFonts w:ascii="Courier New" w:hAnsi="Courier New" w:cs="Courier New"/>
          <w:sz w:val="22"/>
          <w:szCs w:val="22"/>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463201">
        <w:rPr>
          <w:rFonts w:ascii="Courier New" w:hAnsi="Courier New" w:cs="Courier New"/>
          <w:sz w:val="22"/>
          <w:szCs w:val="22"/>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463201">
        <w:rPr>
          <w:rFonts w:ascii="Courier New" w:hAnsi="Courier New" w:cs="Courier New"/>
          <w:sz w:val="22"/>
          <w:szCs w:val="22"/>
        </w:rPr>
        <w:t>NULL</w:t>
      </w:r>
      <w:r>
        <w:t xml:space="preserve">. </w:t>
      </w:r>
    </w:p>
    <w:p w14:paraId="219B3935" w14:textId="07413F91" w:rsidR="00F85358" w:rsidRDefault="00F77C82" w:rsidP="00FF59A3">
      <w:pPr>
        <w:spacing w:after="0"/>
      </w:pPr>
      <w:r w:rsidRPr="00FF59A3">
        <w:rPr>
          <w:rFonts w:ascii="Courier New" w:hAnsi="Courier New" w:cs="Courier New"/>
          <w:sz w:val="22"/>
          <w:szCs w:val="22"/>
        </w:rPr>
        <w:t>name</w:t>
      </w:r>
      <w:r w:rsidRPr="00FF59A3">
        <w:rPr>
          <w:sz w:val="22"/>
          <w:szCs w:val="22"/>
        </w:rPr>
        <w:t>:</w:t>
      </w:r>
      <w:r>
        <w:t xml:space="preserve"> </w:t>
      </w:r>
      <w:r w:rsidR="00850E40">
        <w:t>The name of the target element.</w:t>
      </w:r>
    </w:p>
    <w:p w14:paraId="6D305485" w14:textId="77777777" w:rsidR="00463201" w:rsidRDefault="00463201" w:rsidP="00FF59A3">
      <w:pPr>
        <w:spacing w:after="0"/>
      </w:pPr>
    </w:p>
    <w:p w14:paraId="5AEE6F28" w14:textId="77777777" w:rsidR="00F77C82" w:rsidRDefault="00F77C82" w:rsidP="00463201">
      <w:pPr>
        <w:pStyle w:val="Heading3"/>
      </w:pPr>
      <w:bookmarkStart w:id="148" w:name="_Toc196766859"/>
      <w:proofErr w:type="spellStart"/>
      <w:r>
        <w:t>XmlRead</w:t>
      </w:r>
      <w:bookmarkEnd w:id="148"/>
      <w:proofErr w:type="spellEnd"/>
    </w:p>
    <w:p w14:paraId="082B479F" w14:textId="77777777" w:rsidR="00F77C82" w:rsidRPr="00FF59A3" w:rsidRDefault="00F77C82">
      <w:pPr>
        <w:tabs>
          <w:tab w:val="clear" w:pos="540"/>
          <w:tab w:val="clear" w:pos="8064"/>
        </w:tabs>
        <w:autoSpaceDE w:val="0"/>
        <w:spacing w:after="0" w:line="240" w:lineRule="auto"/>
        <w:jc w:val="left"/>
        <w:rPr>
          <w:rFonts w:ascii="Courier New" w:hAnsi="Courier New" w:cs="Courier New"/>
          <w:color w:val="0000FF"/>
          <w:sz w:val="22"/>
          <w:szCs w:val="22"/>
        </w:rPr>
      </w:pPr>
      <w:r w:rsidRPr="00FF59A3">
        <w:rPr>
          <w:rFonts w:ascii="Courier New" w:hAnsi="Courier New" w:cs="Courier New"/>
          <w:color w:val="0000FF"/>
          <w:sz w:val="22"/>
          <w:szCs w:val="22"/>
        </w:rPr>
        <w:t>char</w:t>
      </w:r>
      <w:r w:rsidRPr="00FF59A3">
        <w:rPr>
          <w:rFonts w:ascii="Courier New" w:hAnsi="Courier New" w:cs="Courier New"/>
          <w:sz w:val="22"/>
          <w:szCs w:val="22"/>
        </w:rPr>
        <w:t xml:space="preserve">* </w:t>
      </w:r>
      <w:proofErr w:type="spellStart"/>
      <w:proofErr w:type="gramStart"/>
      <w:r w:rsidRPr="00FF59A3">
        <w:rPr>
          <w:rFonts w:ascii="Courier New" w:hAnsi="Courier New" w:cs="Courier New"/>
          <w:sz w:val="22"/>
          <w:szCs w:val="22"/>
        </w:rPr>
        <w:t>XmlRead</w:t>
      </w:r>
      <w:proofErr w:type="spellEnd"/>
      <w:r w:rsidRPr="00FF59A3">
        <w:rPr>
          <w:rFonts w:ascii="Courier New" w:hAnsi="Courier New" w:cs="Courier New"/>
          <w:sz w:val="22"/>
          <w:szCs w:val="22"/>
        </w:rPr>
        <w:t>(</w:t>
      </w:r>
      <w:proofErr w:type="gramEnd"/>
      <w:r w:rsidRPr="00FF59A3">
        <w:rPr>
          <w:rFonts w:ascii="Courier New" w:hAnsi="Courier New" w:cs="Courier New"/>
          <w:sz w:val="22"/>
          <w:szCs w:val="22"/>
        </w:rPr>
        <w:t>)</w:t>
      </w:r>
      <w:proofErr w:type="spellStart"/>
      <w:r w:rsidRPr="00FF59A3">
        <w:rPr>
          <w:rFonts w:ascii="Courier New" w:hAnsi="Courier New" w:cs="Courier New"/>
          <w:color w:val="0000FF"/>
          <w:sz w:val="22"/>
          <w:szCs w:val="22"/>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46FBC1DB" w:rsidR="00F85358" w:rsidRDefault="00F77C82" w:rsidP="00FF59A3">
      <w:pPr>
        <w:spacing w:after="0"/>
      </w:pPr>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348D92F" w14:textId="77777777" w:rsidR="00FF59A3" w:rsidRDefault="00FF59A3" w:rsidP="00FF59A3">
      <w:pPr>
        <w:spacing w:after="0"/>
      </w:pPr>
    </w:p>
    <w:p w14:paraId="4796690C" w14:textId="77777777" w:rsidR="00F77C82" w:rsidRDefault="00F77C82" w:rsidP="00FF59A3">
      <w:pPr>
        <w:pStyle w:val="Heading3"/>
      </w:pPr>
      <w:bookmarkStart w:id="149" w:name="_Toc196766860"/>
      <w:proofErr w:type="spellStart"/>
      <w:r>
        <w:t>XmlReadValue</w:t>
      </w:r>
      <w:bookmarkEnd w:id="149"/>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proofErr w:type="gramStart"/>
      <w:r>
        <w:rPr>
          <w:rFonts w:ascii="Courier New" w:hAnsi="Courier New" w:cs="Courier New"/>
          <w:sz w:val="20"/>
        </w:rPr>
        <w:t>XmlReadValue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w:t>
      </w:r>
      <w:proofErr w:type="gramStart"/>
      <w:r>
        <w:rPr>
          <w:rFonts w:ascii="Courier New" w:hAnsi="Courier New" w:cs="Courier New"/>
          <w:sz w:val="20"/>
        </w:rPr>
        <w:t>std::</w:t>
      </w:r>
      <w:proofErr w:type="gramEnd"/>
      <w:r>
        <w:rPr>
          <w:rFonts w:ascii="Courier New" w:hAnsi="Courier New" w:cs="Courier New"/>
          <w:sz w:val="20"/>
        </w:rPr>
        <w:t xml:space="preserve">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w:t>
      </w:r>
      <w:proofErr w:type="gramStart"/>
      <w:r>
        <w:t>is</w:t>
      </w:r>
      <w:proofErr w:type="gramEnd"/>
      <w:r>
        <w:t xml:space="preserve"> returns its value. If this fails it then looks to see if there is a corresponding attribute and returns this value. If </w:t>
      </w:r>
      <w:proofErr w:type="spellStart"/>
      <w:r w:rsidR="00592261" w:rsidRPr="00FF59A3">
        <w:rPr>
          <w:rFonts w:ascii="Courier New" w:hAnsi="Courier New" w:cs="Courier New"/>
          <w:sz w:val="22"/>
          <w:szCs w:val="22"/>
        </w:rPr>
        <w:t>MustBeThere</w:t>
      </w:r>
      <w:proofErr w:type="spellEnd"/>
      <w:r>
        <w:t xml:space="preserve"> is </w:t>
      </w:r>
      <w:proofErr w:type="gramStart"/>
      <w:r w:rsidR="00BF27D1" w:rsidRPr="00FF59A3">
        <w:rPr>
          <w:rFonts w:ascii="Courier New" w:hAnsi="Courier New" w:cs="Courier New"/>
          <w:color w:val="0000FF"/>
          <w:sz w:val="22"/>
          <w:szCs w:val="22"/>
        </w:rPr>
        <w:t>true</w:t>
      </w:r>
      <w:r w:rsidR="00BF27D1" w:rsidRPr="00FF59A3" w:rsidDel="00BF27D1">
        <w:rPr>
          <w:sz w:val="22"/>
          <w:szCs w:val="22"/>
        </w:rPr>
        <w:t xml:space="preserve"> </w:t>
      </w:r>
      <w:r w:rsidR="00BF27D1">
        <w:t xml:space="preserve"> </w:t>
      </w:r>
      <w:r>
        <w:t>(</w:t>
      </w:r>
      <w:proofErr w:type="gramEnd"/>
      <w:r>
        <w:t xml:space="preserve">the </w:t>
      </w:r>
      <w:proofErr w:type="gramStart"/>
      <w:r>
        <w:t>default)  then</w:t>
      </w:r>
      <w:proofErr w:type="gramEnd"/>
      <w:r>
        <w:t xml:space="preserve"> this method will try to insert a default value from defaults.xml and return, otherwise it returns </w:t>
      </w:r>
      <w:r w:rsidR="00592261" w:rsidRPr="00FF59A3">
        <w:rPr>
          <w:rFonts w:ascii="Courier New" w:hAnsi="Courier New" w:cs="Courier New"/>
          <w:sz w:val="22"/>
          <w:szCs w:val="22"/>
        </w:rPr>
        <w:t>NULL</w:t>
      </w:r>
      <w:r>
        <w:t xml:space="preserve">. If </w:t>
      </w:r>
      <w:r w:rsidR="00592261" w:rsidRPr="00BF27D1">
        <w:rPr>
          <w:rFonts w:ascii="Courier New" w:hAnsi="Courier New" w:cs="Courier New"/>
          <w:sz w:val="20"/>
        </w:rPr>
        <w:t>name</w:t>
      </w:r>
      <w:r>
        <w:t xml:space="preserve"> is empty, returns </w:t>
      </w:r>
      <w:r w:rsidR="00592261" w:rsidRPr="00FF59A3">
        <w:rPr>
          <w:rFonts w:ascii="Courier New" w:hAnsi="Courier New" w:cs="Courier New"/>
          <w:sz w:val="22"/>
          <w:szCs w:val="22"/>
        </w:rPr>
        <w:t>NULL</w:t>
      </w:r>
      <w:r>
        <w:t xml:space="preserve"> if there are no children and an empty string if there are.</w:t>
      </w:r>
    </w:p>
    <w:p w14:paraId="55B743D1" w14:textId="77777777" w:rsidR="00F77C82" w:rsidRDefault="00592261">
      <w:r w:rsidRPr="00FF59A3">
        <w:rPr>
          <w:rFonts w:ascii="Courier New" w:hAnsi="Courier New" w:cs="Courier New"/>
          <w:sz w:val="22"/>
          <w:szCs w:val="22"/>
        </w:rPr>
        <w:t>name</w:t>
      </w:r>
      <w:r w:rsidR="00F77C82" w:rsidRPr="00FF59A3">
        <w:rPr>
          <w:sz w:val="22"/>
          <w:szCs w:val="22"/>
        </w:rPr>
        <w:t>:</w:t>
      </w:r>
      <w:r w:rsidR="00F77C82">
        <w:t xml:space="preserve"> The name of the target element or attribute.</w:t>
      </w:r>
    </w:p>
    <w:p w14:paraId="72B18CA7" w14:textId="5CA0C04D" w:rsidR="00F77C82" w:rsidRDefault="00592261" w:rsidP="00FF59A3">
      <w:proofErr w:type="spellStart"/>
      <w:r w:rsidRPr="00FF59A3">
        <w:rPr>
          <w:rFonts w:ascii="Courier New" w:hAnsi="Courier New" w:cs="Courier New"/>
          <w:sz w:val="22"/>
          <w:szCs w:val="22"/>
        </w:rPr>
        <w:t>MustBeThere</w:t>
      </w:r>
      <w:proofErr w:type="spellEnd"/>
      <w:r w:rsidR="00F77C82" w:rsidRPr="00FF59A3">
        <w:rPr>
          <w:sz w:val="22"/>
          <w:szCs w:val="22"/>
        </w:rPr>
        <w:t>:</w:t>
      </w:r>
      <w:r w:rsidR="00F77C82">
        <w:t xml:space="preserve"> Optional argument indicating if the parameter is mandatory. The </w:t>
      </w:r>
      <w:commentRangeStart w:id="150"/>
      <w:commentRangeStart w:id="151"/>
      <w:proofErr w:type="spellStart"/>
      <w:r w:rsidR="00F77C82">
        <w:t>enum</w:t>
      </w:r>
      <w:proofErr w:type="spellEnd"/>
      <w:r w:rsidR="00F77C82">
        <w:t xml:space="preserve"> </w:t>
      </w:r>
      <w:commentRangeEnd w:id="150"/>
      <w:r w:rsidR="00586DE7">
        <w:rPr>
          <w:rStyle w:val="CommentReference"/>
        </w:rPr>
        <w:commentReference w:id="150"/>
      </w:r>
      <w:commentRangeEnd w:id="151"/>
      <w:r w:rsidR="00DF590C">
        <w:rPr>
          <w:rStyle w:val="CommentReference"/>
        </w:rPr>
        <w:commentReference w:id="151"/>
      </w:r>
      <w:r w:rsidRPr="00FF59A3">
        <w:rPr>
          <w:rFonts w:ascii="Courier New" w:hAnsi="Courier New" w:cs="Courier New"/>
          <w:color w:val="0000FF"/>
          <w:sz w:val="22"/>
          <w:szCs w:val="22"/>
        </w:rPr>
        <w:t>optional</w:t>
      </w:r>
      <w:r w:rsidR="00F77C82">
        <w:t xml:space="preserve"> is a synonym for </w:t>
      </w:r>
      <w:r w:rsidR="003715DA" w:rsidRPr="00FF59A3">
        <w:rPr>
          <w:rFonts w:ascii="Courier New" w:hAnsi="Courier New" w:cs="Courier New"/>
          <w:color w:val="0000FF"/>
          <w:sz w:val="22"/>
          <w:szCs w:val="22"/>
        </w:rPr>
        <w:t>false</w:t>
      </w:r>
      <w:r w:rsidR="00F77C82">
        <w:t xml:space="preserve"> and its use makes the code more understandable. </w:t>
      </w:r>
    </w:p>
    <w:p w14:paraId="1DFE3888" w14:textId="77777777" w:rsidR="00FF59A3" w:rsidRDefault="00FF59A3" w:rsidP="00FF59A3"/>
    <w:p w14:paraId="206DD9CE" w14:textId="77777777" w:rsidR="00F77C82" w:rsidRDefault="00F77C82" w:rsidP="00FF59A3">
      <w:pPr>
        <w:pStyle w:val="Heading3"/>
      </w:pPr>
      <w:bookmarkStart w:id="152" w:name="_Toc196766861"/>
      <w:proofErr w:type="spellStart"/>
      <w:r>
        <w:lastRenderedPageBreak/>
        <w:t>XmlReadDouble</w:t>
      </w:r>
      <w:bookmarkEnd w:id="152"/>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proofErr w:type="gramStart"/>
      <w:r>
        <w:rPr>
          <w:rFonts w:ascii="Courier New" w:hAnsi="Courier New" w:cs="Courier New"/>
          <w:sz w:val="20"/>
        </w:rPr>
        <w:t>XmlReadDouble</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w:t>
      </w:r>
      <w:proofErr w:type="gramStart"/>
      <w:r>
        <w:rPr>
          <w:rFonts w:ascii="Courier New" w:hAnsi="Courier New" w:cs="Courier New"/>
          <w:sz w:val="20"/>
        </w:rPr>
        <w:t>std::</w:t>
      </w:r>
      <w:proofErr w:type="gramEnd"/>
      <w:r>
        <w:rPr>
          <w:rFonts w:ascii="Courier New" w:hAnsi="Courier New" w:cs="Courier New"/>
          <w:sz w:val="20"/>
        </w:rPr>
        <w:t xml:space="preserve">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FF59A3">
        <w:rPr>
          <w:rFonts w:ascii="Courier New" w:hAnsi="Courier New" w:cs="Courier New"/>
          <w:sz w:val="22"/>
          <w:szCs w:val="22"/>
        </w:rPr>
        <w:t>XmlReadValue</w:t>
      </w:r>
      <w:proofErr w:type="spellEnd"/>
      <w:r>
        <w:t xml:space="preserve"> but attempts to convert the value to type </w:t>
      </w:r>
      <w:r w:rsidRPr="00FF59A3">
        <w:rPr>
          <w:rFonts w:ascii="Courier New" w:hAnsi="Courier New" w:cs="Courier New"/>
          <w:color w:val="0000FF"/>
          <w:sz w:val="22"/>
          <w:szCs w:val="22"/>
        </w:rPr>
        <w:t>double</w:t>
      </w:r>
      <w:r>
        <w:t xml:space="preserve">. If there is no child element or attribute with the specified </w:t>
      </w:r>
      <w:proofErr w:type="gramStart"/>
      <w:r>
        <w:t>name</w:t>
      </w:r>
      <w:proofErr w:type="gramEnd"/>
      <w:r>
        <w:t xml:space="preserve"> then </w:t>
      </w:r>
      <w:proofErr w:type="spellStart"/>
      <w:r>
        <w:t>NaN</w:t>
      </w:r>
      <w:proofErr w:type="spellEnd"/>
      <w:r>
        <w:t xml:space="preserve"> (not a number) is returned.</w:t>
      </w:r>
    </w:p>
    <w:p w14:paraId="68451496" w14:textId="77777777" w:rsidR="00F77C82" w:rsidRDefault="00391CEA">
      <w:r w:rsidRPr="00FF59A3">
        <w:rPr>
          <w:rFonts w:ascii="Courier New" w:hAnsi="Courier New" w:cs="Courier New"/>
          <w:sz w:val="22"/>
          <w:szCs w:val="22"/>
        </w:rPr>
        <w:t>name</w:t>
      </w:r>
      <w:r w:rsidR="00F77C82" w:rsidRPr="00FF59A3">
        <w:rPr>
          <w:sz w:val="22"/>
          <w:szCs w:val="22"/>
        </w:rPr>
        <w:t>:</w:t>
      </w:r>
      <w:r w:rsidR="00F77C82">
        <w:t xml:space="preserve"> The name of the target element.</w:t>
      </w:r>
    </w:p>
    <w:p w14:paraId="3D33B062" w14:textId="18D8AB60" w:rsidR="00F85358" w:rsidRDefault="00592261" w:rsidP="00FF59A3">
      <w:pPr>
        <w:spacing w:after="0"/>
      </w:pPr>
      <w:proofErr w:type="spellStart"/>
      <w:r w:rsidRPr="00FF59A3">
        <w:rPr>
          <w:rFonts w:ascii="Courier New" w:hAnsi="Courier New" w:cs="Courier New"/>
          <w:sz w:val="22"/>
          <w:szCs w:val="22"/>
        </w:rPr>
        <w:t>MustBeThere</w:t>
      </w:r>
      <w:proofErr w:type="spellEnd"/>
      <w:r w:rsidR="00F77C82">
        <w:t>: Optional argument indicating</w:t>
      </w:r>
      <w:r w:rsidR="00850E40">
        <w:t xml:space="preserve"> if the parameter is mandatory.</w:t>
      </w:r>
    </w:p>
    <w:p w14:paraId="4B333520" w14:textId="77777777" w:rsidR="00FF59A3" w:rsidRDefault="00FF59A3" w:rsidP="00FF59A3">
      <w:pPr>
        <w:spacing w:after="0"/>
      </w:pPr>
    </w:p>
    <w:p w14:paraId="03027D0B" w14:textId="77777777" w:rsidR="00F77C82" w:rsidRDefault="00F77C82" w:rsidP="00FF59A3">
      <w:pPr>
        <w:pStyle w:val="Heading3"/>
      </w:pPr>
      <w:bookmarkStart w:id="153" w:name="_Toc196766862"/>
      <w:proofErr w:type="spellStart"/>
      <w:r>
        <w:t>XmlReadInteger</w:t>
      </w:r>
      <w:bookmarkEnd w:id="153"/>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proofErr w:type="gramStart"/>
      <w:r>
        <w:rPr>
          <w:rFonts w:ascii="Courier New" w:hAnsi="Courier New" w:cs="Courier New"/>
          <w:sz w:val="20"/>
        </w:rPr>
        <w:t>XmlReadInteger</w:t>
      </w:r>
      <w:proofErr w:type="spellEnd"/>
      <w:r>
        <w:rPr>
          <w:rFonts w:ascii="Courier New" w:hAnsi="Courier New" w:cs="Courier New"/>
          <w:sz w:val="20"/>
        </w:rPr>
        <w:t>(</w:t>
      </w:r>
      <w:proofErr w:type="spellStart"/>
      <w:proofErr w:type="gramEnd"/>
      <w:r>
        <w:rPr>
          <w:rFonts w:ascii="Courier New" w:hAnsi="Courier New" w:cs="Courier New"/>
          <w:color w:val="0000FF"/>
          <w:sz w:val="20"/>
        </w:rPr>
        <w:t>const</w:t>
      </w:r>
      <w:proofErr w:type="spellEnd"/>
      <w:r>
        <w:rPr>
          <w:rFonts w:ascii="Courier New" w:hAnsi="Courier New" w:cs="Courier New"/>
          <w:sz w:val="20"/>
        </w:rPr>
        <w:t xml:space="preserve"> </w:t>
      </w:r>
      <w:proofErr w:type="gramStart"/>
      <w:r>
        <w:rPr>
          <w:rFonts w:ascii="Courier New" w:hAnsi="Courier New" w:cs="Courier New"/>
          <w:sz w:val="20"/>
        </w:rPr>
        <w:t>std::</w:t>
      </w:r>
      <w:proofErr w:type="gramEnd"/>
      <w:r>
        <w:rPr>
          <w:rFonts w:ascii="Courier New" w:hAnsi="Courier New" w:cs="Courier New"/>
          <w:sz w:val="20"/>
        </w:rPr>
        <w:t xml:space="preserve">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sidRPr="00FF59A3">
        <w:rPr>
          <w:rFonts w:ascii="Courier New" w:hAnsi="Courier New" w:cs="Courier New"/>
          <w:sz w:val="22"/>
          <w:szCs w:val="22"/>
        </w:rPr>
        <w:t>XmlReadValue</w:t>
      </w:r>
      <w:proofErr w:type="spellEnd"/>
      <w:r>
        <w:t xml:space="preserve"> but attempts to convert the value to type </w:t>
      </w:r>
      <w:r w:rsidRPr="00FF59A3">
        <w:rPr>
          <w:rFonts w:ascii="Courier New" w:hAnsi="Courier New" w:cs="Courier New"/>
          <w:color w:val="0000FF"/>
          <w:sz w:val="22"/>
          <w:szCs w:val="22"/>
        </w:rPr>
        <w:t>int</w:t>
      </w:r>
      <w:r>
        <w:t>.</w:t>
      </w:r>
    </w:p>
    <w:p w14:paraId="5470C4F6" w14:textId="77777777" w:rsidR="00F77C82" w:rsidRDefault="00391CEA">
      <w:r w:rsidRPr="00FF59A3">
        <w:rPr>
          <w:rFonts w:ascii="Courier New" w:hAnsi="Courier New" w:cs="Courier New"/>
          <w:sz w:val="22"/>
          <w:szCs w:val="22"/>
        </w:rPr>
        <w:t>name</w:t>
      </w:r>
      <w:r w:rsidR="00F77C82">
        <w:t>: The name of the target element.</w:t>
      </w:r>
    </w:p>
    <w:p w14:paraId="0540E691" w14:textId="4BD5BB68" w:rsidR="00F85358" w:rsidRDefault="00592261" w:rsidP="00FF59A3">
      <w:pPr>
        <w:spacing w:after="0"/>
      </w:pPr>
      <w:proofErr w:type="spellStart"/>
      <w:r w:rsidRPr="00FF59A3">
        <w:rPr>
          <w:rFonts w:ascii="Courier New" w:hAnsi="Courier New" w:cs="Courier New"/>
          <w:sz w:val="22"/>
          <w:szCs w:val="22"/>
        </w:rPr>
        <w:t>MustBeThere</w:t>
      </w:r>
      <w:proofErr w:type="spellEnd"/>
      <w:r w:rsidR="00F77C82">
        <w:t>: Optional argument indicating</w:t>
      </w:r>
      <w:r w:rsidR="00850E40">
        <w:t xml:space="preserve"> if the parameter is mandatory.</w:t>
      </w:r>
    </w:p>
    <w:p w14:paraId="618367D6" w14:textId="77777777" w:rsidR="00FF59A3" w:rsidRDefault="00FF59A3" w:rsidP="00FF59A3">
      <w:pPr>
        <w:spacing w:after="0"/>
      </w:pPr>
    </w:p>
    <w:p w14:paraId="25D9E9F2" w14:textId="77777777" w:rsidR="00F77C82" w:rsidRDefault="00F77C82" w:rsidP="00FF59A3">
      <w:pPr>
        <w:pStyle w:val="Heading3"/>
      </w:pPr>
      <w:bookmarkStart w:id="154" w:name="_Toc196766863"/>
      <w:proofErr w:type="spellStart"/>
      <w:r>
        <w:t>XmlReadBoolean</w:t>
      </w:r>
      <w:bookmarkEnd w:id="154"/>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proofErr w:type="gram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proofErr w:type="gramEnd"/>
      <w:r>
        <w:rPr>
          <w:rFonts w:ascii="Courier New" w:hAnsi="Courier New" w:cs="Courier New"/>
          <w:sz w:val="20"/>
        </w:rPr>
        <w:t xml:space="preserve"> </w:t>
      </w:r>
      <w:proofErr w:type="gramStart"/>
      <w:r>
        <w:rPr>
          <w:rFonts w:ascii="Courier New" w:hAnsi="Courier New" w:cs="Courier New"/>
          <w:sz w:val="20"/>
        </w:rPr>
        <w:t>std::</w:t>
      </w:r>
      <w:proofErr w:type="gramEnd"/>
      <w:r>
        <w:rPr>
          <w:rFonts w:ascii="Courier New" w:hAnsi="Courier New" w:cs="Courier New"/>
          <w:sz w:val="20"/>
        </w:rPr>
        <w:t>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proofErr w:type="gramStart"/>
      <w:r w:rsidR="00592261" w:rsidRPr="00391CEA">
        <w:rPr>
          <w:rFonts w:ascii="Courier New" w:hAnsi="Courier New" w:cs="Courier New"/>
          <w:sz w:val="20"/>
        </w:rPr>
        <w:t>XmlReadValue</w:t>
      </w:r>
      <w:proofErr w:type="spellEnd"/>
      <w:r>
        <w:t xml:space="preserve">  but</w:t>
      </w:r>
      <w:proofErr w:type="gramEnd"/>
      <w:r>
        <w:t xml:space="preserve">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FF59A3">
        <w:rPr>
          <w:rFonts w:ascii="Courier New" w:hAnsi="Courier New" w:cs="Courier New"/>
          <w:sz w:val="22"/>
          <w:szCs w:val="22"/>
        </w:rPr>
        <w:t>name</w:t>
      </w:r>
      <w:r w:rsidR="00F77C82">
        <w:t>: The name of the target element.</w:t>
      </w:r>
    </w:p>
    <w:p w14:paraId="0DC786D9" w14:textId="77777777" w:rsidR="00F77C82" w:rsidRDefault="00F77C82"/>
    <w:p w14:paraId="3A8CF286" w14:textId="6A8004AE" w:rsidR="00F77C82" w:rsidRDefault="00F77C82" w:rsidP="00FF59A3">
      <w:pPr>
        <w:spacing w:after="0"/>
      </w:pPr>
      <w:r>
        <w:t xml:space="preserve">There are also methods, </w:t>
      </w:r>
      <w:proofErr w:type="gramStart"/>
      <w:r>
        <w:t>similar to</w:t>
      </w:r>
      <w:proofErr w:type="gramEnd"/>
      <w:r>
        <w:t xml:space="preserve"> the above, for reading data from CML property elements.</w:t>
      </w:r>
    </w:p>
    <w:p w14:paraId="4C4074FB" w14:textId="77777777" w:rsidR="00586DE7" w:rsidRDefault="00586DE7" w:rsidP="00FF59A3">
      <w:pPr>
        <w:spacing w:after="0"/>
      </w:pPr>
    </w:p>
    <w:p w14:paraId="4C40C14A" w14:textId="77777777" w:rsidR="00F77C82" w:rsidRPr="00246233" w:rsidRDefault="00F77C82" w:rsidP="005B4CCA">
      <w:pPr>
        <w:pStyle w:val="Heading2"/>
      </w:pPr>
      <w:bookmarkStart w:id="155" w:name="_Ref376099370"/>
      <w:bookmarkStart w:id="156" w:name="_Toc196766864"/>
      <w:r w:rsidRPr="00246233">
        <w:t>Plug-in Classes</w:t>
      </w:r>
      <w:bookmarkEnd w:id="155"/>
      <w:bookmarkEnd w:id="156"/>
    </w:p>
    <w:p w14:paraId="6B442014" w14:textId="77777777" w:rsidR="00F77C82" w:rsidRDefault="00F77C82" w:rsidP="00FF59A3">
      <w:pPr>
        <w:pStyle w:val="Heading3"/>
      </w:pPr>
      <w:bookmarkStart w:id="157" w:name="_Ref376106032"/>
      <w:bookmarkStart w:id="158" w:name="_Toc196766865"/>
      <w:r>
        <w:t>Calculation Methods</w:t>
      </w:r>
      <w:bookmarkEnd w:id="145"/>
      <w:bookmarkEnd w:id="157"/>
      <w:bookmarkEnd w:id="158"/>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FF59A3">
        <w:rPr>
          <w:rFonts w:ascii="Courier New" w:hAnsi="Courier New" w:cs="Courier New"/>
          <w:color w:val="FF0000"/>
          <w:sz w:val="22"/>
          <w:szCs w:val="22"/>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FF59A3">
        <w:rPr>
          <w:rFonts w:ascii="Courier New" w:hAnsi="Courier New" w:cs="Courier New"/>
          <w:sz w:val="22"/>
          <w:szCs w:val="22"/>
          <w:lang w:val="en-US"/>
        </w:rPr>
        <w:t>calcmethod.h</w:t>
      </w:r>
      <w:proofErr w:type="spellEnd"/>
      <w:r>
        <w:rPr>
          <w:szCs w:val="24"/>
        </w:rPr>
        <w:t>.  The derived concrete classes offer different methods for overall calculation execution as follows:</w:t>
      </w:r>
    </w:p>
    <w:p w14:paraId="2FCF3F6B" w14:textId="08E0E6C0" w:rsidR="00F77C82" w:rsidRDefault="00F77C82" w:rsidP="00FF59A3">
      <w:pPr>
        <w:spacing w:after="240"/>
      </w:pPr>
      <w:proofErr w:type="spellStart"/>
      <w:r>
        <w:rPr>
          <w:rFonts w:ascii="Courier New" w:hAnsi="Courier New" w:cs="Courier New"/>
          <w:color w:val="FF0000"/>
        </w:rPr>
        <w:lastRenderedPageBreak/>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sidP="00FF59A3">
      <w:pPr>
        <w:spacing w:after="240"/>
      </w:pPr>
      <w:r>
        <w:rPr>
          <w:rFonts w:ascii="Courier New" w:hAnsi="Courier New" w:cs="Courier New"/>
          <w:color w:val="FF0000"/>
        </w:rPr>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sidRPr="00FF59A3">
        <w:rPr>
          <w:rFonts w:ascii="Courier New" w:hAnsi="Courier New" w:cs="Courier New"/>
          <w:color w:val="FF0000"/>
          <w:sz w:val="22"/>
          <w:szCs w:val="22"/>
        </w:rPr>
        <w:t>gridSearch</w:t>
      </w:r>
      <w:proofErr w:type="spellEnd"/>
      <w:r>
        <w:t xml:space="preserve"> method, the </w:t>
      </w:r>
      <w:r w:rsidR="00592261" w:rsidRPr="00FF59A3">
        <w:rPr>
          <w:rFonts w:ascii="Courier New" w:hAnsi="Courier New" w:cs="Courier New"/>
          <w:color w:val="FF0000"/>
          <w:sz w:val="22"/>
          <w:szCs w:val="22"/>
          <w:lang w:val="en-US"/>
        </w:rPr>
        <w:t>upper</w:t>
      </w:r>
      <w:r>
        <w:t xml:space="preserve"> and </w:t>
      </w:r>
      <w:r w:rsidR="00592261" w:rsidRPr="00FF59A3">
        <w:rPr>
          <w:rFonts w:ascii="Courier New" w:hAnsi="Courier New" w:cs="Courier New"/>
          <w:i/>
          <w:color w:val="FF0000"/>
          <w:sz w:val="20"/>
          <w:lang w:val="en-US"/>
        </w:rPr>
        <w:t>lower</w:t>
      </w:r>
      <w:r>
        <w:t xml:space="preserve"> limits specify the region of parameter space that will be explored by the search, the </w:t>
      </w:r>
      <w:proofErr w:type="spellStart"/>
      <w:r w:rsidR="00592261" w:rsidRPr="00FF59A3">
        <w:rPr>
          <w:rFonts w:ascii="Courier New" w:hAnsi="Courier New" w:cs="Courier New"/>
          <w:color w:val="FF0000"/>
          <w:sz w:val="22"/>
          <w:szCs w:val="22"/>
          <w:lang w:val="en-US"/>
        </w:rPr>
        <w:t>stepsize</w:t>
      </w:r>
      <w:proofErr w:type="spellEnd"/>
      <w:r>
        <w:t xml:space="preserve"> is ignored. The nature of the algorithm is iterative and the number of iterations </w:t>
      </w:r>
      <w:proofErr w:type="gramStart"/>
      <w:r>
        <w:t>are</w:t>
      </w:r>
      <w:proofErr w:type="gramEnd"/>
      <w:r>
        <w:t xml:space="preserve"> set via the parameter </w:t>
      </w:r>
      <w:r w:rsidRPr="00FF59A3">
        <w:rPr>
          <w:rFonts w:ascii="Courier New" w:hAnsi="Courier New" w:cs="Courier New"/>
          <w:color w:val="0000FF"/>
          <w:sz w:val="22"/>
          <w:szCs w:val="22"/>
          <w:lang w:val="en-US"/>
        </w:rPr>
        <w:t>&lt;</w:t>
      </w:r>
      <w:proofErr w:type="spellStart"/>
      <w:proofErr w:type="gramStart"/>
      <w:r w:rsidRPr="00FF59A3">
        <w:rPr>
          <w:rFonts w:ascii="Courier New" w:hAnsi="Courier New" w:cs="Courier New"/>
          <w:color w:val="A31515"/>
          <w:sz w:val="22"/>
          <w:szCs w:val="22"/>
          <w:lang w:val="en-US"/>
        </w:rPr>
        <w:t>me:fittingIterations</w:t>
      </w:r>
      <w:proofErr w:type="spellEnd"/>
      <w:proofErr w:type="gramEnd"/>
      <w:r w:rsidRPr="00FF59A3">
        <w:rPr>
          <w:rFonts w:ascii="Courier New" w:hAnsi="Courier New" w:cs="Courier New"/>
          <w:color w:val="0000FF"/>
          <w:sz w:val="22"/>
          <w:szCs w:val="22"/>
          <w:lang w:val="en-US"/>
        </w:rPr>
        <w:t>&gt;</w:t>
      </w:r>
      <w:r w:rsidRPr="00FF59A3">
        <w:rPr>
          <w:rFonts w:ascii="Courier New" w:hAnsi="Courier New" w:cs="Courier New"/>
          <w:sz w:val="22"/>
          <w:szCs w:val="22"/>
          <w:lang w:val="en-US"/>
        </w:rPr>
        <w:t>2</w:t>
      </w:r>
      <w:r w:rsidRPr="00FF59A3">
        <w:rPr>
          <w:rFonts w:ascii="Courier New" w:hAnsi="Courier New" w:cs="Courier New"/>
          <w:color w:val="0000FF"/>
          <w:sz w:val="22"/>
          <w:szCs w:val="22"/>
          <w:lang w:val="en-US"/>
        </w:rPr>
        <w:t>&lt;/</w:t>
      </w:r>
      <w:proofErr w:type="spellStart"/>
      <w:proofErr w:type="gramStart"/>
      <w:r w:rsidRPr="00FF59A3">
        <w:rPr>
          <w:rFonts w:ascii="Courier New" w:hAnsi="Courier New" w:cs="Courier New"/>
          <w:color w:val="A31515"/>
          <w:sz w:val="22"/>
          <w:szCs w:val="22"/>
          <w:lang w:val="en-US"/>
        </w:rPr>
        <w:t>me:fittingIterations</w:t>
      </w:r>
      <w:proofErr w:type="spellEnd"/>
      <w:proofErr w:type="gramEnd"/>
      <w:r w:rsidRPr="00FF59A3">
        <w:rPr>
          <w:rFonts w:ascii="Courier New" w:hAnsi="Courier New" w:cs="Courier New"/>
          <w:color w:val="0000FF"/>
          <w:sz w:val="22"/>
          <w:szCs w:val="22"/>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FF59A3">
        <w:rPr>
          <w:rFonts w:ascii="Courier New" w:hAnsi="Courier New" w:cs="Courier New"/>
          <w:noProof/>
          <w:color w:val="0000FF"/>
          <w:sz w:val="22"/>
          <w:szCs w:val="22"/>
          <w:lang w:eastAsia="en-GB"/>
        </w:rPr>
        <w:t>&lt;</w:t>
      </w:r>
      <w:r w:rsidR="00C468E7" w:rsidRPr="00FF59A3">
        <w:rPr>
          <w:rFonts w:ascii="Courier New" w:hAnsi="Courier New" w:cs="Courier New"/>
          <w:noProof/>
          <w:color w:val="A31515"/>
          <w:sz w:val="22"/>
          <w:szCs w:val="22"/>
          <w:lang w:eastAsia="en-GB"/>
        </w:rPr>
        <w:t>me:MarquardtDerivDelta</w:t>
      </w:r>
      <w:r w:rsidR="00C468E7" w:rsidRPr="00FF59A3">
        <w:rPr>
          <w:rFonts w:ascii="Courier New" w:hAnsi="Courier New" w:cs="Courier New"/>
          <w:noProof/>
          <w:color w:val="0000FF"/>
          <w:sz w:val="22"/>
          <w:szCs w:val="22"/>
          <w:lang w:eastAsia="en-GB"/>
        </w:rPr>
        <w:t>&gt;</w:t>
      </w:r>
      <w:r w:rsidR="00C468E7" w:rsidRPr="00FF59A3">
        <w:rPr>
          <w:rFonts w:ascii="Courier New" w:hAnsi="Courier New" w:cs="Courier New"/>
          <w:noProof/>
          <w:sz w:val="22"/>
          <w:szCs w:val="22"/>
          <w:lang w:eastAsia="en-GB"/>
        </w:rPr>
        <w:t>1.e-03</w:t>
      </w:r>
      <w:r w:rsidR="00C468E7" w:rsidRPr="00FF59A3">
        <w:rPr>
          <w:rFonts w:ascii="Courier New" w:hAnsi="Courier New" w:cs="Courier New"/>
          <w:noProof/>
          <w:color w:val="0000FF"/>
          <w:sz w:val="22"/>
          <w:szCs w:val="22"/>
          <w:lang w:eastAsia="en-GB"/>
        </w:rPr>
        <w:t>&lt;/</w:t>
      </w:r>
      <w:r w:rsidR="00C468E7" w:rsidRPr="00FF59A3">
        <w:rPr>
          <w:rFonts w:ascii="Courier New" w:hAnsi="Courier New" w:cs="Courier New"/>
          <w:noProof/>
          <w:color w:val="A31515"/>
          <w:sz w:val="22"/>
          <w:szCs w:val="22"/>
          <w:lang w:eastAsia="en-GB"/>
        </w:rPr>
        <w:t>me:MarquardtDerivDelta</w:t>
      </w:r>
      <w:r w:rsidR="00C468E7" w:rsidRPr="00FF59A3">
        <w:rPr>
          <w:sz w:val="22"/>
          <w:szCs w:val="22"/>
        </w:rPr>
        <w:t>&gt;</w:t>
      </w:r>
      <w:r w:rsidR="00C468E7" w:rsidRPr="00C468E7">
        <w:t>, which</w:t>
      </w:r>
      <w:r w:rsidR="00C468E7">
        <w:t xml:space="preserve"> is used</w:t>
      </w:r>
      <w:r w:rsidR="00AA5F52">
        <w:t xml:space="preserve"> in a simple </w:t>
      </w:r>
      <w:proofErr w:type="gramStart"/>
      <w:r w:rsidR="00AA5F52">
        <w:t>two point</w:t>
      </w:r>
      <w:proofErr w:type="gramEnd"/>
      <w:r w:rsidR="00AA5F52">
        <w:t xml:space="preserve">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sidRPr="00FF59A3">
        <w:rPr>
          <w:rFonts w:ascii="Courier New" w:hAnsi="Courier New" w:cs="Courier New"/>
          <w:color w:val="FF0000"/>
          <w:sz w:val="22"/>
          <w:szCs w:val="22"/>
        </w:rPr>
        <w:t>gridSearch</w:t>
      </w:r>
      <w:proofErr w:type="spellEnd"/>
      <w:r>
        <w:t xml:space="preserve"> method, the </w:t>
      </w:r>
      <w:r w:rsidR="00592261" w:rsidRPr="00FF59A3">
        <w:rPr>
          <w:rFonts w:ascii="Courier New" w:hAnsi="Courier New" w:cs="Courier New"/>
          <w:color w:val="FF0000"/>
          <w:sz w:val="22"/>
          <w:szCs w:val="22"/>
          <w:lang w:val="en-US"/>
        </w:rPr>
        <w:t>upper</w:t>
      </w:r>
      <w:r>
        <w:t xml:space="preserve"> and </w:t>
      </w:r>
      <w:r w:rsidR="00592261" w:rsidRPr="00FF59A3">
        <w:rPr>
          <w:rFonts w:ascii="Courier New" w:hAnsi="Courier New" w:cs="Courier New"/>
          <w:color w:val="FF0000"/>
          <w:sz w:val="22"/>
          <w:szCs w:val="22"/>
          <w:lang w:val="en-US"/>
        </w:rPr>
        <w:t>lower</w:t>
      </w:r>
      <w:r>
        <w:t xml:space="preserve"> limits specify the region of parameter space that will be explored by the search, the </w:t>
      </w:r>
      <w:proofErr w:type="spellStart"/>
      <w:r w:rsidR="00592261" w:rsidRPr="00FF59A3">
        <w:rPr>
          <w:rFonts w:ascii="Courier New" w:hAnsi="Courier New" w:cs="Courier New"/>
          <w:color w:val="FF0000"/>
          <w:sz w:val="22"/>
          <w:szCs w:val="22"/>
          <w:lang w:val="en-US"/>
        </w:rPr>
        <w:t>stepsize</w:t>
      </w:r>
      <w:proofErr w:type="spellEnd"/>
      <w:r>
        <w:t xml:space="preserve"> is ignored. </w:t>
      </w:r>
      <w:r w:rsidR="00C468E7">
        <w:t xml:space="preserve">As with the </w:t>
      </w:r>
      <w:r w:rsidR="00C468E7" w:rsidRPr="00FF59A3">
        <w:rPr>
          <w:rFonts w:ascii="Courier New" w:hAnsi="Courier New" w:cs="Courier New"/>
          <w:color w:val="FF0000"/>
          <w:sz w:val="22"/>
          <w:szCs w:val="22"/>
        </w:rPr>
        <w:t>fitting</w:t>
      </w:r>
      <w:r w:rsidR="00C468E7" w:rsidRPr="00FF59A3">
        <w:rPr>
          <w:sz w:val="22"/>
          <w:szCs w:val="22"/>
        </w:rPr>
        <w:t xml:space="preserve"> </w:t>
      </w:r>
      <w:r w:rsidR="00C468E7">
        <w:t>calculation, t</w:t>
      </w:r>
      <w:r w:rsidR="00A84A4B">
        <w:t>he</w:t>
      </w:r>
      <w:r w:rsidR="00C468E7">
        <w:t xml:space="preserve"> </w:t>
      </w:r>
      <w:proofErr w:type="spellStart"/>
      <w:r w:rsidR="00C468E7" w:rsidRPr="00FF59A3">
        <w:rPr>
          <w:rFonts w:ascii="Courier New" w:hAnsi="Courier New" w:cs="Courier New"/>
          <w:color w:val="FF0000"/>
          <w:sz w:val="22"/>
          <w:szCs w:val="22"/>
        </w:rPr>
        <w:t>marquardt</w:t>
      </w:r>
      <w:proofErr w:type="spellEnd"/>
      <w:r w:rsidR="00C468E7">
        <w:t xml:space="preserve"> calculation is i</w:t>
      </w:r>
      <w:r>
        <w:t xml:space="preserve">terative and the number of iterations </w:t>
      </w:r>
      <w:proofErr w:type="gramStart"/>
      <w:r>
        <w:t>are</w:t>
      </w:r>
      <w:proofErr w:type="gramEnd"/>
      <w:r>
        <w:t xml:space="preserve"> set via </w:t>
      </w:r>
      <w:r w:rsidR="00C468E7" w:rsidRPr="00FF59A3">
        <w:rPr>
          <w:rFonts w:ascii="Courier New" w:hAnsi="Courier New" w:cs="Courier New"/>
          <w:noProof/>
          <w:color w:val="0000FF"/>
          <w:sz w:val="22"/>
          <w:szCs w:val="22"/>
          <w:lang w:eastAsia="en-GB"/>
        </w:rPr>
        <w:t>&lt;</w:t>
      </w:r>
      <w:r w:rsidR="00C468E7" w:rsidRPr="00FF59A3">
        <w:rPr>
          <w:rFonts w:ascii="Courier New" w:hAnsi="Courier New" w:cs="Courier New"/>
          <w:noProof/>
          <w:color w:val="A31515"/>
          <w:sz w:val="22"/>
          <w:szCs w:val="22"/>
          <w:lang w:eastAsia="en-GB"/>
        </w:rPr>
        <w:t>me:MarquardtIterations</w:t>
      </w:r>
      <w:r w:rsidR="00C468E7" w:rsidRPr="00FF59A3">
        <w:rPr>
          <w:rFonts w:ascii="Courier New" w:hAnsi="Courier New" w:cs="Courier New"/>
          <w:noProof/>
          <w:color w:val="0000FF"/>
          <w:sz w:val="22"/>
          <w:szCs w:val="22"/>
          <w:lang w:eastAsia="en-GB"/>
        </w:rPr>
        <w:t>&gt;</w:t>
      </w:r>
      <w:r w:rsidR="00C468E7" w:rsidRPr="00FF59A3">
        <w:rPr>
          <w:rFonts w:ascii="Courier New" w:hAnsi="Courier New" w:cs="Courier New"/>
          <w:noProof/>
          <w:sz w:val="22"/>
          <w:szCs w:val="22"/>
          <w:lang w:eastAsia="en-GB"/>
        </w:rPr>
        <w:t>20</w:t>
      </w:r>
      <w:r w:rsidR="00C468E7" w:rsidRPr="00FF59A3">
        <w:rPr>
          <w:rFonts w:ascii="Courier New" w:hAnsi="Courier New" w:cs="Courier New"/>
          <w:noProof/>
          <w:color w:val="0000FF"/>
          <w:sz w:val="22"/>
          <w:szCs w:val="22"/>
          <w:lang w:eastAsia="en-GB"/>
        </w:rPr>
        <w:t>&lt;/</w:t>
      </w:r>
      <w:r w:rsidR="00C468E7" w:rsidRPr="00FF59A3">
        <w:rPr>
          <w:rFonts w:ascii="Courier New" w:hAnsi="Courier New" w:cs="Courier New"/>
          <w:noProof/>
          <w:color w:val="A31515"/>
          <w:sz w:val="22"/>
          <w:szCs w:val="22"/>
          <w:lang w:eastAsia="en-GB"/>
        </w:rPr>
        <w:t>me:MarquardtIterations</w:t>
      </w:r>
      <w:r w:rsidR="00C468E7" w:rsidRPr="00FF59A3">
        <w:rPr>
          <w:rFonts w:ascii="Courier New" w:hAnsi="Courier New" w:cs="Courier New"/>
          <w:noProof/>
          <w:color w:val="0000FF"/>
          <w:sz w:val="22"/>
          <w:szCs w:val="22"/>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FF59A3">
        <w:rPr>
          <w:rFonts w:ascii="Courier New" w:hAnsi="Courier New" w:cs="Courier New"/>
          <w:noProof/>
          <w:color w:val="0000FF"/>
          <w:sz w:val="22"/>
          <w:szCs w:val="22"/>
          <w:lang w:eastAsia="en-GB"/>
        </w:rPr>
        <w:t>&lt;</w:t>
      </w:r>
      <w:r w:rsidR="00A84A4B" w:rsidRPr="00FF59A3">
        <w:rPr>
          <w:rFonts w:ascii="Courier New" w:hAnsi="Courier New" w:cs="Courier New"/>
          <w:noProof/>
          <w:color w:val="A31515"/>
          <w:sz w:val="22"/>
          <w:szCs w:val="22"/>
          <w:lang w:eastAsia="en-GB"/>
        </w:rPr>
        <w:t>me:MarquardtTolerance</w:t>
      </w:r>
      <w:r w:rsidR="00A84A4B" w:rsidRPr="00FF59A3">
        <w:rPr>
          <w:rFonts w:ascii="Courier New" w:hAnsi="Courier New" w:cs="Courier New"/>
          <w:noProof/>
          <w:color w:val="0000FF"/>
          <w:sz w:val="22"/>
          <w:szCs w:val="22"/>
          <w:lang w:eastAsia="en-GB"/>
        </w:rPr>
        <w:t>&gt;</w:t>
      </w:r>
      <w:r w:rsidR="00A84A4B" w:rsidRPr="00FF59A3">
        <w:rPr>
          <w:rFonts w:ascii="Courier New" w:hAnsi="Courier New" w:cs="Courier New"/>
          <w:noProof/>
          <w:sz w:val="22"/>
          <w:szCs w:val="22"/>
          <w:lang w:eastAsia="en-GB"/>
        </w:rPr>
        <w:t>0.01</w:t>
      </w:r>
      <w:r w:rsidR="00A84A4B" w:rsidRPr="00FF59A3">
        <w:rPr>
          <w:rFonts w:ascii="Courier New" w:hAnsi="Courier New" w:cs="Courier New"/>
          <w:noProof/>
          <w:color w:val="0000FF"/>
          <w:sz w:val="22"/>
          <w:szCs w:val="22"/>
          <w:lang w:eastAsia="en-GB"/>
        </w:rPr>
        <w:t>&lt;/</w:t>
      </w:r>
      <w:r w:rsidR="00A84A4B" w:rsidRPr="00FF59A3">
        <w:rPr>
          <w:rFonts w:ascii="Courier New" w:hAnsi="Courier New" w:cs="Courier New"/>
          <w:noProof/>
          <w:color w:val="A31515"/>
          <w:sz w:val="22"/>
          <w:szCs w:val="22"/>
          <w:lang w:eastAsia="en-GB"/>
        </w:rPr>
        <w:t>me:MarquardtTolerance</w:t>
      </w:r>
      <w:r w:rsidR="00A84A4B" w:rsidRPr="00FF59A3">
        <w:rPr>
          <w:rFonts w:ascii="Courier New" w:hAnsi="Courier New" w:cs="Courier New"/>
          <w:noProof/>
          <w:color w:val="0000FF"/>
          <w:sz w:val="22"/>
          <w:szCs w:val="22"/>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55923A21" w:rsidR="00892657" w:rsidRDefault="00586DE7" w:rsidP="00FF59A3">
      <w:pPr>
        <w:spacing w:after="240"/>
      </w:pPr>
      <w:r>
        <w:tab/>
      </w:r>
      <w:r w:rsidR="00892657">
        <w:t xml:space="preserve">An obvious question is which fitting method should be used? </w:t>
      </w:r>
      <w:r w:rsidR="005F79FF">
        <w:t>Experience</w:t>
      </w:r>
      <w:r w:rsidR="0030259A">
        <w:t xml:space="preserve"> suggests that the</w:t>
      </w:r>
      <w:r w:rsidR="005F79FF">
        <w:t xml:space="preserve"> </w:t>
      </w:r>
      <w:proofErr w:type="spellStart"/>
      <w:r w:rsidR="005F79FF" w:rsidRPr="00FF59A3">
        <w:rPr>
          <w:rFonts w:ascii="Courier New" w:hAnsi="Courier New" w:cs="Courier New"/>
          <w:color w:val="FF0000"/>
          <w:sz w:val="22"/>
          <w:szCs w:val="22"/>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w:t>
      </w:r>
      <w:proofErr w:type="gramStart"/>
      <w:r w:rsidR="005F79FF">
        <w:t>as a consequence</w:t>
      </w:r>
      <w:proofErr w:type="gramEnd"/>
      <w:r w:rsidR="002F16CA">
        <w:t>,</w:t>
      </w:r>
      <w:r w:rsidR="005F79FF">
        <w:t xml:space="preserve"> can handle more parameters in a short</w:t>
      </w:r>
      <w:r w:rsidR="0030259A">
        <w:t>er</w:t>
      </w:r>
      <w:r w:rsidR="005F79FF">
        <w:t xml:space="preserve"> time. The </w:t>
      </w:r>
      <w:r w:rsidR="005F79FF" w:rsidRPr="00FF59A3">
        <w:rPr>
          <w:rFonts w:ascii="Courier New" w:hAnsi="Courier New" w:cs="Courier New"/>
          <w:color w:val="FF0000"/>
          <w:sz w:val="22"/>
          <w:szCs w:val="22"/>
        </w:rPr>
        <w:t>fitting</w:t>
      </w:r>
      <w:r w:rsidR="005F79FF">
        <w:t xml:space="preserve"> </w:t>
      </w:r>
      <w:r w:rsidR="00FC0DA0">
        <w:t>class</w:t>
      </w:r>
      <w:r w:rsidR="005F79FF">
        <w:t xml:space="preserve"> is slow but in some situations is </w:t>
      </w:r>
      <w:r w:rsidR="005F79FF">
        <w:lastRenderedPageBreak/>
        <w:t xml:space="preserve">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w:t>
      </w:r>
      <w:proofErr w:type="gramStart"/>
      <w:r w:rsidR="002D3D77">
        <w:t>in order to</w:t>
      </w:r>
      <w:proofErr w:type="gramEnd"/>
      <w:r w:rsidR="002D3D77">
        <w:t xml:space="preserve">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6BCCD963"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proofErr w:type="gramStart"/>
      <w:r w:rsidR="00FE5EBE" w:rsidRPr="00FF59A3">
        <w:rPr>
          <w:rFonts w:ascii="Courier New" w:hAnsi="Courier New" w:cs="Courier New"/>
          <w:color w:val="FF0000"/>
          <w:sz w:val="22"/>
          <w:szCs w:val="22"/>
          <w:lang w:eastAsia="en-GB"/>
        </w:rPr>
        <w:t>me:format</w:t>
      </w:r>
      <w:proofErr w:type="spellEnd"/>
      <w:proofErr w:type="gramEnd"/>
      <w:r w:rsidR="00FE5EBE">
        <w:t xml:space="preserve"> </w:t>
      </w:r>
      <w:r w:rsidR="0021274E">
        <w:t xml:space="preserve">element, which should be the first element following the </w:t>
      </w:r>
      <w:proofErr w:type="spellStart"/>
      <w:proofErr w:type="gramStart"/>
      <w:r w:rsidR="00FE5EBE" w:rsidRPr="00FF59A3">
        <w:rPr>
          <w:rFonts w:ascii="Courier New" w:hAnsi="Courier New" w:cs="Courier New"/>
          <w:color w:val="FF0000"/>
          <w:sz w:val="22"/>
          <w:szCs w:val="22"/>
          <w:lang w:eastAsia="en-GB"/>
        </w:rPr>
        <w:t>me:calcMethod</w:t>
      </w:r>
      <w:proofErr w:type="spellEnd"/>
      <w:proofErr w:type="gram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Cheybeshev Polynomials for one of these reactions. As such, in the rare case that multiple, distinct transitions states link the same reactants and products, different product names should be used </w:t>
      </w:r>
      <w:proofErr w:type="gramStart"/>
      <w:r w:rsidR="0079491C">
        <w:t>in order to</w:t>
      </w:r>
      <w:proofErr w:type="gramEnd"/>
      <w:r w:rsidR="0079491C">
        <w:t xml:space="preserve">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FF59A3">
        <w:t>.</w:t>
      </w:r>
      <w:r w:rsidR="0056772A">
        <w:fldChar w:fldCharType="begin"/>
      </w:r>
      <w:r w:rsidR="004E620C">
        <w:instrText xml:space="preserve"> ADDIN EN.CITE &lt;EndNote&gt;&lt;Cite&gt;&lt;Author&gt;Naik&lt;/Author&gt;&lt;Year&gt;2002&lt;/Year&gt;&lt;RecNum&gt;697&lt;/RecNum&gt;&lt;DisplayText&gt;&lt;style face="superscript"&gt;23&lt;/style&gt;&lt;/DisplayText&gt;&lt;record&gt;&lt;rec-number&gt;697&lt;/rec-number&gt;&lt;foreign-keys&gt;&lt;key app="EN" db-id="5s09zvzzesdartefxd2v0provpeaztvdxtz2" timestamp="1744121885"&gt;697&lt;/key&gt;&lt;/foreign-keys&gt;&lt;ref-type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4E620C" w:rsidRPr="004E620C">
        <w:rPr>
          <w:noProof/>
          <w:vertAlign w:val="superscript"/>
        </w:rPr>
        <w:t>23</w:t>
      </w:r>
      <w:r w:rsidR="0056772A">
        <w:fldChar w:fldCharType="end"/>
      </w:r>
      <w:r w:rsidR="00686670">
        <w:t xml:space="preserve"> </w:t>
      </w:r>
      <w:r w:rsidR="006A50D9">
        <w:t>The aim of this method is produce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me:calcMethod</w:t>
      </w:r>
      <w:proofErr w:type="spellEnd"/>
      <w:proofErr w:type="gramEnd"/>
      <w:r w:rsidRPr="00C767E1">
        <w:rPr>
          <w:rFonts w:ascii="Courier New" w:hAnsi="Courier New" w:cs="Courier New"/>
          <w:color w:val="0000FF"/>
          <w:sz w:val="18"/>
          <w:szCs w:val="18"/>
          <w:lang w:eastAsia="en-GB"/>
        </w:rPr>
        <w:t xml:space="preserve"> </w:t>
      </w:r>
      <w:proofErr w:type="spellStart"/>
      <w:proofErr w:type="gramStart"/>
      <w:r w:rsidRPr="00C767E1">
        <w:rPr>
          <w:rFonts w:ascii="Courier New" w:hAnsi="Courier New" w:cs="Courier New"/>
          <w:color w:val="FF0000"/>
          <w:sz w:val="18"/>
          <w:szCs w:val="18"/>
          <w:lang w:eastAsia="en-GB"/>
        </w:rPr>
        <w:t>xsi:type</w:t>
      </w:r>
      <w:proofErr w:type="spellEnd"/>
      <w:proofErr w:type="gram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proofErr w:type="gramStart"/>
      <w:r w:rsidRPr="00C767E1">
        <w:rPr>
          <w:rFonts w:ascii="Courier New" w:hAnsi="Courier New" w:cs="Courier New"/>
          <w:color w:val="0000FF"/>
          <w:sz w:val="18"/>
          <w:szCs w:val="18"/>
          <w:lang w:eastAsia="en-GB"/>
        </w:rPr>
        <w:t>me:analyticalRepresentation</w:t>
      </w:r>
      <w:proofErr w:type="spellEnd"/>
      <w:proofErr w:type="gram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me:format</w:t>
      </w:r>
      <w:proofErr w:type="spellEnd"/>
      <w:proofErr w:type="gram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proofErr w:type="gramStart"/>
      <w:r w:rsidRPr="00C767E1">
        <w:rPr>
          <w:rFonts w:ascii="Courier New" w:hAnsi="Courier New" w:cs="Courier New"/>
          <w:color w:val="A31515"/>
          <w:sz w:val="18"/>
          <w:szCs w:val="18"/>
          <w:lang w:eastAsia="en-GB"/>
        </w:rPr>
        <w:t>me:format</w:t>
      </w:r>
      <w:proofErr w:type="spellEnd"/>
      <w:proofErr w:type="gram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proofErr w:type="gram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proofErr w:type="gram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proofErr w:type="gram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1EEBD28C" w14:textId="6D193576" w:rsidR="00586DE7" w:rsidRDefault="00686670" w:rsidP="00FF59A3">
      <w:pPr>
        <w:spacing w:after="0"/>
      </w:pPr>
      <w:r w:rsidRPr="0079491C">
        <w:rPr>
          <w:lang w:val="fr-FR"/>
        </w:rPr>
        <w:t xml:space="preserve">The </w:t>
      </w:r>
      <w:r w:rsidR="00BF6227" w:rsidRPr="0079491C">
        <w:rPr>
          <w:lang w:val="fr-FR"/>
        </w:rPr>
        <w:t>element</w:t>
      </w:r>
      <w:r w:rsidRPr="0079491C">
        <w:rPr>
          <w:lang w:val="fr-FR"/>
        </w:rPr>
        <w:t xml:space="preserve"> </w:t>
      </w:r>
      <w:r w:rsidRPr="00FF59A3">
        <w:rPr>
          <w:rFonts w:ascii="Courier New" w:hAnsi="Courier New" w:cs="Courier New"/>
          <w:color w:val="0000FF"/>
          <w:sz w:val="22"/>
          <w:szCs w:val="22"/>
          <w:lang w:val="fr-FR" w:eastAsia="en-GB"/>
        </w:rPr>
        <w:t>&lt;</w:t>
      </w:r>
      <w:r w:rsidRPr="00FF59A3">
        <w:rPr>
          <w:rFonts w:ascii="Courier New" w:hAnsi="Courier New" w:cs="Courier New"/>
          <w:color w:val="A31515"/>
          <w:sz w:val="22"/>
          <w:szCs w:val="22"/>
          <w:lang w:val="fr-FR" w:eastAsia="en-GB"/>
        </w:rPr>
        <w:t>me:format</w:t>
      </w:r>
      <w:r w:rsidRPr="00FF59A3">
        <w:rPr>
          <w:rFonts w:ascii="Courier New" w:hAnsi="Courier New" w:cs="Courier New"/>
          <w:color w:val="0000FF"/>
          <w:sz w:val="22"/>
          <w:szCs w:val="22"/>
          <w:lang w:val="fr-FR" w:eastAsia="en-GB"/>
        </w:rPr>
        <w:t>&gt;</w:t>
      </w:r>
      <w:r w:rsidRPr="0079491C">
        <w:rPr>
          <w:rFonts w:ascii="Courier New" w:hAnsi="Courier New" w:cs="Courier New"/>
          <w:color w:val="0000FF"/>
          <w:sz w:val="18"/>
          <w:szCs w:val="18"/>
          <w:lang w:val="fr-FR" w:eastAsia="en-GB"/>
        </w:rPr>
        <w:t xml:space="preserve"> </w:t>
      </w:r>
      <w:r w:rsidRPr="0079491C">
        <w:rPr>
          <w:lang w:val="fr-FR"/>
        </w:rPr>
        <w:t xml:space="preserve">specifies the format </w:t>
      </w:r>
      <w:r w:rsidR="00586DE7">
        <w:rPr>
          <w:lang w:val="fr-FR"/>
        </w:rPr>
        <w:t xml:space="preserve">in </w:t>
      </w:r>
      <w:r w:rsidRPr="0079491C">
        <w:rPr>
          <w:lang w:val="fr-FR"/>
        </w:rPr>
        <w:t>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FF59A3">
        <w:rPr>
          <w:rFonts w:ascii="Courier New" w:hAnsi="Courier New" w:cs="Courier New"/>
          <w:sz w:val="22"/>
          <w:szCs w:val="22"/>
          <w:lang w:eastAsia="en-GB"/>
        </w:rPr>
        <w:t>cantera</w:t>
      </w:r>
      <w:proofErr w:type="spellEnd"/>
      <w:r w:rsidR="006F6E85">
        <w:t>” and “</w:t>
      </w:r>
      <w:proofErr w:type="spellStart"/>
      <w:r w:rsidR="006F6E85" w:rsidRPr="00FF59A3">
        <w:rPr>
          <w:rFonts w:ascii="Courier New" w:hAnsi="Courier New" w:cs="Courier New"/>
          <w:sz w:val="22"/>
          <w:szCs w:val="22"/>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FF59A3">
        <w:rPr>
          <w:rFonts w:ascii="Courier New" w:hAnsi="Courier New" w:cs="Courier New"/>
          <w:color w:val="FF0000"/>
          <w:sz w:val="22"/>
          <w:szCs w:val="22"/>
          <w:highlight w:val="white"/>
          <w:lang w:eastAsia="en-GB"/>
        </w:rPr>
        <w:t>rateUnits</w:t>
      </w:r>
      <w:proofErr w:type="spellEnd"/>
      <w:r w:rsidR="00164324">
        <w:t xml:space="preserve"> allows the units of second order reactions to be specified, the available choices being </w:t>
      </w:r>
      <w:r w:rsidR="0068434B" w:rsidRPr="00FF59A3">
        <w:rPr>
          <w:rFonts w:ascii="Courier New" w:hAnsi="Courier New" w:cs="Courier New"/>
          <w:color w:val="0000FF"/>
          <w:sz w:val="22"/>
          <w:szCs w:val="22"/>
          <w:highlight w:val="white"/>
          <w:lang w:eastAsia="en-GB"/>
        </w:rPr>
        <w:t>cm</w:t>
      </w:r>
      <w:r w:rsidR="0068434B" w:rsidRPr="00FF59A3">
        <w:rPr>
          <w:rFonts w:ascii="Courier New" w:hAnsi="Courier New" w:cs="Courier New"/>
          <w:color w:val="0000FF"/>
          <w:sz w:val="22"/>
          <w:szCs w:val="22"/>
          <w:highlight w:val="white"/>
          <w:vertAlign w:val="superscript"/>
          <w:lang w:eastAsia="en-GB"/>
        </w:rPr>
        <w:t>3</w:t>
      </w:r>
      <w:r w:rsidR="0068434B" w:rsidRPr="00FF59A3">
        <w:rPr>
          <w:rFonts w:ascii="Courier New" w:hAnsi="Courier New" w:cs="Courier New"/>
          <w:color w:val="0000FF"/>
          <w:sz w:val="22"/>
          <w:szCs w:val="22"/>
          <w:highlight w:val="white"/>
          <w:lang w:eastAsia="en-GB"/>
        </w:rPr>
        <w:t>mole</w:t>
      </w:r>
      <w:r w:rsidR="0068434B" w:rsidRPr="00FF59A3">
        <w:rPr>
          <w:rFonts w:ascii="Courier New" w:hAnsi="Courier New" w:cs="Courier New"/>
          <w:color w:val="0000FF"/>
          <w:sz w:val="22"/>
          <w:szCs w:val="22"/>
          <w:highlight w:val="white"/>
          <w:vertAlign w:val="superscript"/>
          <w:lang w:eastAsia="en-GB"/>
        </w:rPr>
        <w:t>-1</w:t>
      </w:r>
      <w:r w:rsidR="0068434B" w:rsidRPr="00FF59A3">
        <w:rPr>
          <w:rFonts w:ascii="Courier New" w:hAnsi="Courier New" w:cs="Courier New"/>
          <w:color w:val="0000FF"/>
          <w:sz w:val="22"/>
          <w:szCs w:val="22"/>
          <w:highlight w:val="white"/>
          <w:lang w:eastAsia="en-GB"/>
        </w:rPr>
        <w:t>s</w:t>
      </w:r>
      <w:r w:rsidR="0068434B" w:rsidRPr="00FF59A3">
        <w:rPr>
          <w:rFonts w:ascii="Courier New" w:hAnsi="Courier New" w:cs="Courier New"/>
          <w:color w:val="0000FF"/>
          <w:sz w:val="22"/>
          <w:szCs w:val="22"/>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FF59A3">
        <w:rPr>
          <w:rFonts w:ascii="Courier New" w:hAnsi="Courier New" w:cs="Courier New"/>
          <w:color w:val="0000FF"/>
          <w:sz w:val="22"/>
          <w:szCs w:val="22"/>
          <w:highlight w:val="white"/>
          <w:lang w:eastAsia="en-GB"/>
        </w:rPr>
        <w:t>cm</w:t>
      </w:r>
      <w:r w:rsidR="0068434B" w:rsidRPr="00FF59A3">
        <w:rPr>
          <w:rFonts w:ascii="Courier New" w:hAnsi="Courier New" w:cs="Courier New"/>
          <w:color w:val="0000FF"/>
          <w:sz w:val="22"/>
          <w:szCs w:val="22"/>
          <w:highlight w:val="white"/>
          <w:vertAlign w:val="superscript"/>
          <w:lang w:eastAsia="en-GB"/>
        </w:rPr>
        <w:t>3</w:t>
      </w:r>
      <w:r w:rsidR="0068434B" w:rsidRPr="00FF59A3">
        <w:rPr>
          <w:rFonts w:ascii="Courier New" w:hAnsi="Courier New" w:cs="Courier New"/>
          <w:color w:val="0000FF"/>
          <w:sz w:val="22"/>
          <w:szCs w:val="22"/>
          <w:highlight w:val="white"/>
          <w:lang w:eastAsia="en-GB"/>
        </w:rPr>
        <w:t>molecule</w:t>
      </w:r>
      <w:r w:rsidR="0068434B" w:rsidRPr="00FF59A3">
        <w:rPr>
          <w:rFonts w:ascii="Courier New" w:hAnsi="Courier New" w:cs="Courier New"/>
          <w:color w:val="0000FF"/>
          <w:sz w:val="22"/>
          <w:szCs w:val="22"/>
          <w:highlight w:val="white"/>
          <w:vertAlign w:val="superscript"/>
          <w:lang w:eastAsia="en-GB"/>
        </w:rPr>
        <w:t>-1</w:t>
      </w:r>
      <w:r w:rsidR="0068434B" w:rsidRPr="00FF59A3">
        <w:rPr>
          <w:rFonts w:ascii="Courier New" w:hAnsi="Courier New" w:cs="Courier New"/>
          <w:color w:val="0000FF"/>
          <w:sz w:val="22"/>
          <w:szCs w:val="22"/>
          <w:highlight w:val="white"/>
          <w:lang w:eastAsia="en-GB"/>
        </w:rPr>
        <w:t>s</w:t>
      </w:r>
      <w:r w:rsidR="0068434B" w:rsidRPr="00FF59A3">
        <w:rPr>
          <w:rFonts w:ascii="Courier New" w:hAnsi="Courier New" w:cs="Courier New"/>
          <w:color w:val="0000FF"/>
          <w:sz w:val="22"/>
          <w:szCs w:val="22"/>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proofErr w:type="gramStart"/>
      <w:r w:rsidR="00BF6227" w:rsidRPr="00FF59A3">
        <w:rPr>
          <w:rFonts w:ascii="Courier New" w:hAnsi="Courier New" w:cs="Courier New"/>
          <w:color w:val="FF0000"/>
          <w:sz w:val="22"/>
          <w:szCs w:val="22"/>
          <w:lang w:eastAsia="en-GB"/>
        </w:rPr>
        <w:t>me:precision</w:t>
      </w:r>
      <w:proofErr w:type="spellEnd"/>
      <w:proofErr w:type="gramEnd"/>
      <w:r w:rsidR="00BF6227">
        <w:t xml:space="preserve">, common to both representations, specifies the precision to be used for the calculation of rate coefficients that will be the basis of the analytical representation. </w:t>
      </w:r>
      <w:r w:rsidR="00BF6227">
        <w:lastRenderedPageBreak/>
        <w:t xml:space="preserve">The allowed values are the same as those described in section </w:t>
      </w:r>
      <w:r w:rsidR="00BF6227">
        <w:fldChar w:fldCharType="begin"/>
      </w:r>
      <w:r w:rsidR="00BF6227">
        <w:instrText xml:space="preserve"> REF _Ref378624763 \r \h </w:instrText>
      </w:r>
      <w:r w:rsidR="00BF6227">
        <w:fldChar w:fldCharType="separate"/>
      </w:r>
      <w:r w:rsidR="002077F0">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p w14:paraId="7B24E068" w14:textId="77777777" w:rsidR="00FF59A3" w:rsidRPr="00686670" w:rsidRDefault="00FF59A3" w:rsidP="00FF59A3">
      <w:pPr>
        <w:spacing w:after="0"/>
      </w:pP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proofErr w:type="gramStart"/>
            <w:r w:rsidRPr="00C767E1">
              <w:rPr>
                <w:rFonts w:ascii="Courier New" w:hAnsi="Courier New" w:cs="Courier New"/>
                <w:color w:val="A31515"/>
                <w:sz w:val="18"/>
                <w:szCs w:val="18"/>
                <w:lang w:eastAsia="en-GB"/>
              </w:rPr>
              <w:t>me:chebNumTemp</w:t>
            </w:r>
            <w:proofErr w:type="spellEnd"/>
            <w:proofErr w:type="gram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proofErr w:type="gramStart"/>
            <w:r w:rsidRPr="00C767E1">
              <w:rPr>
                <w:rFonts w:ascii="Courier New" w:hAnsi="Courier New" w:cs="Courier New"/>
                <w:color w:val="A31515"/>
                <w:sz w:val="18"/>
                <w:szCs w:val="18"/>
                <w:lang w:eastAsia="en-GB"/>
              </w:rPr>
              <w:t>me:chebNumConc</w:t>
            </w:r>
            <w:proofErr w:type="spellEnd"/>
            <w:proofErr w:type="gram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proofErr w:type="gramEnd"/>
            <w:r>
              <w:rPr>
                <w:rFonts w:ascii="Courier New" w:hAnsi="Courier New" w:cs="Courier New"/>
                <w:color w:val="A31515"/>
                <w:sz w:val="18"/>
                <w:szCs w:val="18"/>
                <w:lang w:eastAsia="en-GB"/>
              </w:rPr>
              <w:t xml:space="preserve"> </w:t>
            </w:r>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roofErr w:type="gram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proofErr w:type="gramEnd"/>
            <w:r w:rsidR="00A03B16" w:rsidRPr="00A03B16">
              <w:t>.</w:t>
            </w:r>
          </w:p>
        </w:tc>
      </w:tr>
      <w:tr w:rsidR="008E64FB" w14:paraId="5AAEC3B0" w14:textId="77777777" w:rsidTr="00BF6227">
        <w:tc>
          <w:tcPr>
            <w:tcW w:w="2219" w:type="dxa"/>
          </w:tcPr>
          <w:p w14:paraId="4ACB0413" w14:textId="77777777" w:rsidR="008E64FB" w:rsidRDefault="008E64FB">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proofErr w:type="gram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proofErr w:type="gram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roofErr w:type="gram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proofErr w:type="gram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proofErr w:type="gram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proofErr w:type="gramEnd"/>
            <w:r w:rsidR="00A03B16" w:rsidRPr="00A03B16">
              <w:t>.</w:t>
            </w:r>
          </w:p>
        </w:tc>
      </w:tr>
      <w:tr w:rsidR="008E64FB" w14:paraId="694ADF86" w14:textId="77777777" w:rsidTr="00BF6227">
        <w:tc>
          <w:tcPr>
            <w:tcW w:w="2219" w:type="dxa"/>
          </w:tcPr>
          <w:p w14:paraId="7D961558" w14:textId="77777777" w:rsidR="008E64FB" w:rsidRDefault="00A03B16">
            <w:proofErr w:type="spellStart"/>
            <w:proofErr w:type="gramStart"/>
            <w:r w:rsidRPr="00C767E1">
              <w:rPr>
                <w:rFonts w:ascii="Courier New" w:hAnsi="Courier New" w:cs="Courier New"/>
                <w:color w:val="A31515"/>
                <w:sz w:val="18"/>
                <w:szCs w:val="18"/>
                <w:lang w:eastAsia="en-GB"/>
              </w:rPr>
              <w:t>me:chebTExSize</w:t>
            </w:r>
            <w:proofErr w:type="spellEnd"/>
            <w:proofErr w:type="gram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me:chebTExSize</w:t>
            </w:r>
            <w:proofErr w:type="spellEnd"/>
            <w:proofErr w:type="gram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me:chebNumTemp</w:t>
            </w:r>
            <w:proofErr w:type="spellEnd"/>
            <w:proofErr w:type="gramEnd"/>
            <w:r>
              <w:t>.</w:t>
            </w:r>
          </w:p>
        </w:tc>
      </w:tr>
      <w:tr w:rsidR="00A03B16" w14:paraId="0AFA5B08" w14:textId="77777777" w:rsidTr="00BF6227">
        <w:tc>
          <w:tcPr>
            <w:tcW w:w="2219" w:type="dxa"/>
          </w:tcPr>
          <w:p w14:paraId="786E03BA" w14:textId="77777777" w:rsidR="00A03B16" w:rsidRDefault="00A03B16">
            <w:proofErr w:type="spellStart"/>
            <w:proofErr w:type="gramStart"/>
            <w:r w:rsidRPr="00C767E1">
              <w:rPr>
                <w:rFonts w:ascii="Courier New" w:hAnsi="Courier New" w:cs="Courier New"/>
                <w:color w:val="A31515"/>
                <w:sz w:val="18"/>
                <w:szCs w:val="18"/>
                <w:lang w:eastAsia="en-GB"/>
              </w:rPr>
              <w:t>me:chebPExSize</w:t>
            </w:r>
            <w:proofErr w:type="spellEnd"/>
            <w:proofErr w:type="gram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me:chebPExSize</w:t>
            </w:r>
            <w:proofErr w:type="spellEnd"/>
            <w:proofErr w:type="gramEnd"/>
            <w:r>
              <w:t xml:space="preserve"> &gt;</w:t>
            </w:r>
            <w:r>
              <w:rPr>
                <w:rFonts w:ascii="Courier New" w:hAnsi="Courier New" w:cs="Courier New"/>
                <w:color w:val="A31515"/>
                <w:sz w:val="18"/>
                <w:szCs w:val="18"/>
                <w:lang w:eastAsia="en-GB"/>
              </w:rPr>
              <w:t xml:space="preserve"> </w:t>
            </w:r>
            <w:proofErr w:type="spellStart"/>
            <w:proofErr w:type="gramStart"/>
            <w:r w:rsidRPr="00C767E1">
              <w:rPr>
                <w:rFonts w:ascii="Courier New" w:hAnsi="Courier New" w:cs="Courier New"/>
                <w:color w:val="A31515"/>
                <w:sz w:val="18"/>
                <w:szCs w:val="18"/>
                <w:lang w:eastAsia="en-GB"/>
              </w:rPr>
              <w:t>me:chebNumConc</w:t>
            </w:r>
            <w:proofErr w:type="spellEnd"/>
            <w:proofErr w:type="gramEnd"/>
            <w:r>
              <w:t>.</w:t>
            </w:r>
          </w:p>
        </w:tc>
      </w:tr>
    </w:tbl>
    <w:p w14:paraId="4182F8E7" w14:textId="7161A4BB" w:rsidR="00C767E1" w:rsidRPr="00FF59A3" w:rsidRDefault="00A03B16" w:rsidP="00FF59A3">
      <w:pPr>
        <w:spacing w:after="0"/>
        <w:jc w:val="center"/>
        <w:rPr>
          <w:color w:val="365F91" w:themeColor="accent1" w:themeShade="BF"/>
          <w:szCs w:val="24"/>
        </w:rPr>
      </w:pPr>
      <w:r w:rsidRPr="00FF59A3">
        <w:rPr>
          <w:b/>
          <w:color w:val="365F91" w:themeColor="accent1" w:themeShade="BF"/>
          <w:szCs w:val="24"/>
        </w:rPr>
        <w:t xml:space="preserve">Table 7. </w:t>
      </w:r>
      <w:r w:rsidRPr="00FF59A3">
        <w:rPr>
          <w:color w:val="365F91" w:themeColor="accent1" w:themeShade="BF"/>
          <w:szCs w:val="24"/>
        </w:rPr>
        <w:t xml:space="preserve">Details of the Chebyshev </w:t>
      </w:r>
      <w:r w:rsidR="00537ED5" w:rsidRPr="00FF59A3">
        <w:rPr>
          <w:color w:val="365F91" w:themeColor="accent1" w:themeShade="BF"/>
          <w:szCs w:val="24"/>
        </w:rPr>
        <w:t>representation</w:t>
      </w:r>
      <w:r w:rsidRPr="00FF59A3">
        <w:rPr>
          <w:color w:val="365F91" w:themeColor="accent1" w:themeShade="BF"/>
          <w:szCs w:val="24"/>
        </w:rPr>
        <w:t xml:space="preserve"> parameters.</w:t>
      </w:r>
    </w:p>
    <w:p w14:paraId="49F98C59" w14:textId="77777777" w:rsidR="00586DE7" w:rsidRPr="00FF59A3" w:rsidRDefault="00586DE7" w:rsidP="00FF59A3">
      <w:pPr>
        <w:spacing w:after="0"/>
        <w:jc w:val="center"/>
        <w:rPr>
          <w:szCs w:val="24"/>
        </w:rPr>
      </w:pPr>
    </w:p>
    <w:p w14:paraId="492501ED" w14:textId="56E4CEA5" w:rsidR="00FE5EBE" w:rsidRDefault="00586DE7">
      <w:r>
        <w:t>In the Plog method, t</w:t>
      </w:r>
      <w:r w:rsidR="00A03B16">
        <w: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 xml:space="preserve"> </w:t>
      </w:r>
      <w:proofErr w:type="spellStart"/>
      <w:proofErr w:type="gramStart"/>
      <w:r w:rsidRPr="00B7044E">
        <w:rPr>
          <w:rFonts w:ascii="Courier New" w:hAnsi="Courier New" w:cs="Courier New"/>
          <w:color w:val="FF0000"/>
          <w:sz w:val="18"/>
          <w:szCs w:val="18"/>
          <w:lang w:eastAsia="en-GB"/>
        </w:rPr>
        <w:t>xsi:type</w:t>
      </w:r>
      <w:proofErr w:type="spellEnd"/>
      <w:proofErr w:type="gram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proofErr w:type="gramStart"/>
      <w:r w:rsidRPr="00B7044E">
        <w:rPr>
          <w:rFonts w:ascii="Courier New" w:hAnsi="Courier New" w:cs="Courier New"/>
          <w:color w:val="0000FF"/>
          <w:sz w:val="18"/>
          <w:szCs w:val="18"/>
          <w:lang w:eastAsia="en-GB"/>
        </w:rPr>
        <w:t>me:analyticalRepresentation</w:t>
      </w:r>
      <w:proofErr w:type="spellEnd"/>
      <w:proofErr w:type="gram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me:format</w:t>
      </w:r>
      <w:proofErr w:type="spellEnd"/>
      <w:proofErr w:type="gram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me:format</w:t>
      </w:r>
      <w:proofErr w:type="spellEnd"/>
      <w:proofErr w:type="gram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lastRenderedPageBreak/>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me:plogNumTemp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me:plogNumTemp</w:t>
      </w:r>
      <w:proofErr w:type="spellEnd"/>
      <w:proofErr w:type="gram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proofErr w:type="gramStart"/>
      <w:r w:rsidRPr="00B7044E">
        <w:rPr>
          <w:rFonts w:ascii="Courier New" w:hAnsi="Courier New" w:cs="Courier New"/>
          <w:color w:val="0000FF"/>
          <w:sz w:val="18"/>
          <w:szCs w:val="18"/>
          <w:lang w:eastAsia="en-GB"/>
        </w:rPr>
        <w:t>&lt;!--</w:t>
      </w:r>
      <w:proofErr w:type="gramEnd"/>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proofErr w:type="gramStart"/>
      <w:r w:rsidRPr="00B7044E">
        <w:rPr>
          <w:rFonts w:ascii="Courier New" w:hAnsi="Courier New" w:cs="Courier New"/>
          <w:color w:val="A31515"/>
          <w:sz w:val="18"/>
          <w:szCs w:val="18"/>
          <w:lang w:eastAsia="en-GB"/>
        </w:rPr>
        <w:t>me:plogMaxTemp</w:t>
      </w:r>
      <w:proofErr w:type="spellEnd"/>
      <w:proofErr w:type="gram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me:plogMaxTemp</w:t>
      </w:r>
      <w:proofErr w:type="spellEnd"/>
      <w:proofErr w:type="gram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proofErr w:type="gramStart"/>
      <w:r w:rsidRPr="00B7044E">
        <w:rPr>
          <w:rFonts w:ascii="Courier New" w:hAnsi="Courier New" w:cs="Courier New"/>
          <w:color w:val="A31515"/>
          <w:sz w:val="18"/>
          <w:szCs w:val="18"/>
          <w:lang w:eastAsia="en-GB"/>
        </w:rPr>
        <w:t>me:calcMethod</w:t>
      </w:r>
      <w:proofErr w:type="spellEnd"/>
      <w:proofErr w:type="gram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sidP="00ED0538">
      <w:pPr>
        <w:spacing w:after="240"/>
      </w:pPr>
      <w:r>
        <w:t xml:space="preserve">Note the attribute </w:t>
      </w:r>
      <w:r w:rsidRPr="00FF59A3">
        <w:rPr>
          <w:rFonts w:ascii="Courier New" w:hAnsi="Courier New" w:cs="Courier New"/>
          <w:color w:val="FF0000"/>
          <w:sz w:val="22"/>
          <w:szCs w:val="22"/>
          <w:lang w:eastAsia="en-GB"/>
        </w:rPr>
        <w:t>representation</w:t>
      </w:r>
      <w:r>
        <w:rPr>
          <w:rFonts w:ascii="Consolas" w:hAnsi="Consolas" w:cs="Consolas"/>
          <w:color w:val="FF0000"/>
          <w:sz w:val="19"/>
          <w:szCs w:val="19"/>
          <w:lang w:eastAsia="en-GB"/>
        </w:rPr>
        <w:t xml:space="preserve"> </w:t>
      </w:r>
      <w:r w:rsidRPr="00BF6227">
        <w:t>on the</w:t>
      </w:r>
      <w:r>
        <w:t xml:space="preserve"> </w:t>
      </w:r>
      <w:proofErr w:type="spellStart"/>
      <w:proofErr w:type="gramStart"/>
      <w:r w:rsidRPr="00FF59A3">
        <w:rPr>
          <w:rFonts w:ascii="Courier New" w:hAnsi="Courier New" w:cs="Courier New"/>
          <w:color w:val="A31515"/>
          <w:sz w:val="22"/>
          <w:szCs w:val="22"/>
          <w:lang w:eastAsia="en-GB"/>
        </w:rPr>
        <w:t>me:format</w:t>
      </w:r>
      <w:proofErr w:type="spellEnd"/>
      <w:proofErr w:type="gram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sidRPr="00251AC2">
        <w:rPr>
          <w:rFonts w:ascii="Courier New" w:hAnsi="Courier New" w:cs="Courier New"/>
          <w:color w:val="0000FF"/>
          <w:sz w:val="22"/>
          <w:szCs w:val="22"/>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sidRPr="00251AC2">
        <w:rPr>
          <w:rFonts w:ascii="Courier New" w:hAnsi="Courier New" w:cs="Courier New"/>
          <w:color w:val="0000FF"/>
          <w:sz w:val="22"/>
          <w:szCs w:val="22"/>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proofErr w:type="gramStart"/>
            <w:r w:rsidRPr="00537ED5">
              <w:rPr>
                <w:rFonts w:ascii="Courier New" w:hAnsi="Courier New" w:cs="Courier New"/>
                <w:color w:val="A31515"/>
                <w:sz w:val="18"/>
                <w:szCs w:val="18"/>
                <w:lang w:eastAsia="en-GB"/>
              </w:rPr>
              <w:t>me:plogNumTemp</w:t>
            </w:r>
            <w:proofErr w:type="spellEnd"/>
            <w:proofErr w:type="gramEnd"/>
          </w:p>
        </w:tc>
        <w:tc>
          <w:tcPr>
            <w:tcW w:w="6841" w:type="dxa"/>
          </w:tcPr>
          <w:p w14:paraId="06846DE9" w14:textId="77777777" w:rsidR="00537ED5" w:rsidRDefault="00537ED5" w:rsidP="000B6B74">
            <w:r>
              <w:t xml:space="preserve">Number of temperature points at which rate coefficients are to </w:t>
            </w:r>
            <w:proofErr w:type="gramStart"/>
            <w:r>
              <w:t>calculated</w:t>
            </w:r>
            <w:proofErr w:type="gramEnd"/>
            <w:r>
              <w:t xml:space="preserve">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proofErr w:type="gramStart"/>
            <w:r w:rsidRPr="00537ED5">
              <w:rPr>
                <w:rFonts w:ascii="Courier New" w:hAnsi="Courier New" w:cs="Courier New"/>
                <w:color w:val="A31515"/>
                <w:sz w:val="18"/>
                <w:szCs w:val="18"/>
                <w:lang w:eastAsia="en-GB"/>
              </w:rPr>
              <w:t>me:plogMaxTemp</w:t>
            </w:r>
            <w:proofErr w:type="spellEnd"/>
            <w:proofErr w:type="gramEnd"/>
            <w:r>
              <w:rPr>
                <w:rFonts w:ascii="Courier New" w:hAnsi="Courier New" w:cs="Courier New"/>
                <w:color w:val="A31515"/>
                <w:sz w:val="18"/>
                <w:szCs w:val="18"/>
                <w:lang w:eastAsia="en-GB"/>
              </w:rPr>
              <w:t xml:space="preserve"> </w:t>
            </w:r>
            <w:proofErr w:type="spellStart"/>
            <w:proofErr w:type="gramStart"/>
            <w:r w:rsidRPr="00537ED5">
              <w:rPr>
                <w:rFonts w:ascii="Courier New" w:hAnsi="Courier New" w:cs="Courier New"/>
                <w:color w:val="A31515"/>
                <w:sz w:val="18"/>
                <w:szCs w:val="18"/>
                <w:lang w:eastAsia="en-GB"/>
              </w:rPr>
              <w:t>me:plogMinTemp</w:t>
            </w:r>
            <w:proofErr w:type="spellEnd"/>
            <w:proofErr w:type="gram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proofErr w:type="gram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proofErr w:type="gram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proofErr w:type="gram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proofErr w:type="gramEnd"/>
            <w:r w:rsidRPr="00A03B16">
              <w:t>.</w:t>
            </w:r>
          </w:p>
        </w:tc>
      </w:tr>
      <w:tr w:rsidR="00537ED5" w14:paraId="429AFC7E" w14:textId="77777777" w:rsidTr="000B6B74">
        <w:tc>
          <w:tcPr>
            <w:tcW w:w="2219" w:type="dxa"/>
          </w:tcPr>
          <w:p w14:paraId="72E6AA19" w14:textId="0310C28D" w:rsidR="00537ED5" w:rsidRDefault="00537ED5" w:rsidP="000B6B74">
            <w:proofErr w:type="spellStart"/>
            <w:proofErr w:type="gramStart"/>
            <w:r w:rsidRPr="000B6B74">
              <w:rPr>
                <w:rFonts w:ascii="Courier New" w:hAnsi="Courier New" w:cs="Courier New"/>
                <w:color w:val="A31515"/>
                <w:sz w:val="18"/>
                <w:szCs w:val="18"/>
                <w:lang w:eastAsia="en-GB"/>
              </w:rPr>
              <w:t>me:plogConcs</w:t>
            </w:r>
            <w:proofErr w:type="spellEnd"/>
            <w:proofErr w:type="gram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proofErr w:type="gramStart"/>
            <w:r w:rsidRPr="000B6B74">
              <w:rPr>
                <w:rFonts w:ascii="Courier New" w:hAnsi="Courier New" w:cs="Courier New"/>
                <w:color w:val="A31515"/>
                <w:sz w:val="18"/>
                <w:szCs w:val="18"/>
                <w:lang w:eastAsia="en-GB"/>
              </w:rPr>
              <w:t>me:plogConc</w:t>
            </w:r>
            <w:proofErr w:type="spellEnd"/>
            <w:proofErr w:type="gramEnd"/>
          </w:p>
        </w:tc>
        <w:tc>
          <w:tcPr>
            <w:tcW w:w="6841" w:type="dxa"/>
          </w:tcPr>
          <w:p w14:paraId="69BB6617" w14:textId="769D82F8" w:rsidR="00537ED5" w:rsidRDefault="000B6B74" w:rsidP="000B6B74">
            <w:r>
              <w:t>This element specifies a pressure at which the modified Arrhenius parameters are to fit. Pressure</w:t>
            </w:r>
            <w:r w:rsidR="00586DE7">
              <w:t>s</w:t>
            </w:r>
            <w:r>
              <w:t xml:space="preserve"> are sorted into increasing order on entry.</w:t>
            </w:r>
          </w:p>
        </w:tc>
      </w:tr>
    </w:tbl>
    <w:p w14:paraId="58939C32" w14:textId="54772622" w:rsidR="00A03B16" w:rsidRPr="00251AC2" w:rsidRDefault="00537ED5" w:rsidP="00251AC2">
      <w:pPr>
        <w:spacing w:after="0"/>
        <w:jc w:val="center"/>
        <w:rPr>
          <w:color w:val="365F91" w:themeColor="accent1" w:themeShade="BF"/>
          <w:szCs w:val="24"/>
        </w:rPr>
      </w:pPr>
      <w:r w:rsidRPr="00251AC2">
        <w:rPr>
          <w:b/>
          <w:color w:val="365F91" w:themeColor="accent1" w:themeShade="BF"/>
          <w:szCs w:val="24"/>
        </w:rPr>
        <w:t>Table 8.</w:t>
      </w:r>
      <w:r w:rsidRPr="00251AC2">
        <w:rPr>
          <w:color w:val="365F91" w:themeColor="accent1" w:themeShade="BF"/>
          <w:szCs w:val="24"/>
        </w:rPr>
        <w:t xml:space="preserve"> Details of the Plog representation parameters.</w:t>
      </w:r>
    </w:p>
    <w:p w14:paraId="79FEC522" w14:textId="77777777" w:rsidR="00586DE7" w:rsidRPr="00586DE7" w:rsidRDefault="00586DE7" w:rsidP="00251AC2">
      <w:pPr>
        <w:spacing w:after="0"/>
        <w:jc w:val="center"/>
        <w:rPr>
          <w:szCs w:val="24"/>
        </w:rPr>
      </w:pPr>
    </w:p>
    <w:p w14:paraId="31DC01AE" w14:textId="22D885BB"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w:t>
      </w:r>
      <w:proofErr w:type="gramStart"/>
      <w:r w:rsidR="00195778">
        <w:t>H(</w:t>
      </w:r>
      <w:proofErr w:type="gramEnd"/>
      <w:r w:rsidR="004704F1">
        <w:t>0</w:t>
      </w:r>
      <w:r w:rsidR="00195778">
        <w:t>)</w:t>
      </w:r>
      <w:r w:rsidR="00D054E4">
        <w:t>), entropy (S(T)</w:t>
      </w:r>
      <w:r w:rsidR="004704F1">
        <w:t>-</w:t>
      </w:r>
      <w:proofErr w:type="gramStart"/>
      <w:r w:rsidR="004704F1">
        <w:t>S(</w:t>
      </w:r>
      <w:proofErr w:type="gramEnd"/>
      <w:r w:rsidR="004704F1">
        <w:t>0)</w:t>
      </w:r>
      <w:r w:rsidR="00550B54">
        <w:t>),</w:t>
      </w:r>
      <w:r w:rsidR="00D054E4">
        <w:t xml:space="preserve"> Gibbs energy (G(T)</w:t>
      </w:r>
      <w:r w:rsidR="004704F1">
        <w:t>-</w:t>
      </w:r>
      <w:proofErr w:type="gramStart"/>
      <w:r w:rsidR="004704F1">
        <w:t>G(</w:t>
      </w:r>
      <w:proofErr w:type="gramEnd"/>
      <w:r w:rsidR="004704F1">
        <w:t>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r w:rsidR="0083627F" w:rsidRPr="00251AC2">
        <w:rPr>
          <w:rFonts w:ascii="Courier New" w:eastAsia="Consolas" w:hAnsi="Courier New" w:cs="Courier New"/>
          <w:color w:val="A31515"/>
          <w:sz w:val="22"/>
          <w:szCs w:val="22"/>
        </w:rPr>
        <w:t>me:Hf0</w:t>
      </w:r>
      <w:r w:rsidR="0083627F">
        <w:t xml:space="preserve"> or </w:t>
      </w:r>
      <w:r w:rsidR="0083627F" w:rsidRPr="00251AC2">
        <w:rPr>
          <w:rFonts w:ascii="Courier New" w:eastAsia="Consolas" w:hAnsi="Courier New" w:cs="Courier New"/>
          <w:color w:val="A31515"/>
          <w:sz w:val="22"/>
          <w:szCs w:val="22"/>
        </w:rPr>
        <w:t>me:Hf298</w:t>
      </w:r>
      <w:r w:rsidR="0083627F">
        <w:t xml:space="preserve"> element, or a </w:t>
      </w:r>
      <w:proofErr w:type="spellStart"/>
      <w:r w:rsidR="0083627F" w:rsidRPr="00251AC2">
        <w:rPr>
          <w:rFonts w:ascii="Courier New" w:eastAsia="Consolas" w:hAnsi="Courier New" w:cs="Courier New"/>
          <w:color w:val="A31515"/>
          <w:sz w:val="22"/>
          <w:szCs w:val="22"/>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2077F0">
        <w:t>7.3.1.1</w:t>
      </w:r>
      <w:r w:rsidR="00AF3C21">
        <w:fldChar w:fldCharType="end"/>
      </w:r>
      <w:r w:rsidR="0083627F">
        <w:t xml:space="preserve">). The </w:t>
      </w:r>
      <w:r w:rsidR="0083627F">
        <w:lastRenderedPageBreak/>
        <w:t xml:space="preserve">minimum and maximum temperatures, the temperature interval and the units in which the thermodynamic functions are written can be specified as sub-elements, </w:t>
      </w:r>
      <w:proofErr w:type="spellStart"/>
      <w:r w:rsidR="0083627F">
        <w:t>e.g</w:t>
      </w:r>
      <w:proofErr w:type="spellEnd"/>
      <w:r w:rsidR="00586DE7">
        <w:t>:</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proofErr w:type="gramStart"/>
      <w:r w:rsidRPr="00BD233D">
        <w:rPr>
          <w:rFonts w:ascii="Courier New" w:eastAsia="Consolas" w:hAnsi="Courier New" w:cs="Courier New"/>
          <w:color w:val="A31515"/>
          <w:sz w:val="18"/>
          <w:szCs w:val="18"/>
          <w:lang w:val="en-US"/>
        </w:rPr>
        <w:t>me:control</w:t>
      </w:r>
      <w:proofErr w:type="spellEnd"/>
      <w:proofErr w:type="gram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proofErr w:type="gramStart"/>
      <w:r w:rsidRPr="00BD233D">
        <w:rPr>
          <w:rFonts w:ascii="Courier New" w:eastAsia="Consolas" w:hAnsi="Courier New" w:cs="Courier New"/>
          <w:color w:val="FF0000"/>
          <w:sz w:val="18"/>
          <w:szCs w:val="18"/>
        </w:rPr>
        <w:t>xsi:type</w:t>
      </w:r>
      <w:proofErr w:type="spellEnd"/>
      <w:proofErr w:type="gram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proofErr w:type="gramStart"/>
      <w:r w:rsidRPr="00BD233D">
        <w:rPr>
          <w:rFonts w:ascii="Courier New" w:eastAsia="Consolas" w:hAnsi="Courier New" w:cs="Courier New"/>
          <w:color w:val="0000FF"/>
          <w:sz w:val="18"/>
          <w:szCs w:val="18"/>
        </w:rPr>
        <w:t>me:ThermodynamicTable</w:t>
      </w:r>
      <w:proofErr w:type="spellEnd"/>
      <w:proofErr w:type="gram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me:Tmax</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me:Tmax</w:t>
      </w:r>
      <w:proofErr w:type="spellEnd"/>
      <w:proofErr w:type="gram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me:Tstep</w:t>
      </w:r>
      <w:proofErr w:type="spellEnd"/>
      <w:proofErr w:type="gram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proofErr w:type="gramStart"/>
      <w:r w:rsidRPr="00BD233D">
        <w:rPr>
          <w:rFonts w:ascii="Courier New" w:eastAsia="Consolas" w:hAnsi="Courier New" w:cs="Courier New"/>
          <w:color w:val="A31515"/>
          <w:sz w:val="18"/>
          <w:szCs w:val="18"/>
        </w:rPr>
        <w:t>me:Tstep</w:t>
      </w:r>
      <w:proofErr w:type="spellEnd"/>
      <w:proofErr w:type="gram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me:calcMethod</w:t>
      </w:r>
      <w:proofErr w:type="spellEnd"/>
      <w:proofErr w:type="gram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proofErr w:type="gramStart"/>
      <w:r w:rsidRPr="00BD233D">
        <w:rPr>
          <w:rFonts w:ascii="Courier New" w:eastAsia="Consolas" w:hAnsi="Courier New" w:cs="Courier New"/>
          <w:color w:val="A31515"/>
          <w:sz w:val="18"/>
          <w:szCs w:val="18"/>
        </w:rPr>
        <w:t>me:control</w:t>
      </w:r>
      <w:proofErr w:type="spellEnd"/>
      <w:proofErr w:type="gram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678F1F16" w:rsidR="0083627F" w:rsidRPr="00A738EE" w:rsidRDefault="0083627F" w:rsidP="0083627F">
      <w:pPr>
        <w:rPr>
          <w:rFonts w:eastAsia="SimSun" w:cs="Mangal"/>
          <w:szCs w:val="24"/>
        </w:rPr>
      </w:pPr>
      <w:r>
        <w:t>(This differs slightly from the earlier M</w:t>
      </w:r>
      <w:r w:rsidR="00A5259C">
        <w:t>ESMER</w:t>
      </w:r>
      <w:r>
        <w:t xml:space="preserve"> versions.) At present the allowed units are kcal/mol and kJ/mol. Values for the thermodynamic functions at the temperature of 298.15 K are always written.  </w:t>
      </w:r>
      <w:proofErr w:type="gramStart"/>
      <w:r>
        <w:t>All of</w:t>
      </w:r>
      <w:proofErr w:type="gramEnd"/>
      <w:r>
        <w:t xml:space="preserve"> the input parameters have default values: </w:t>
      </w:r>
      <w:r w:rsidR="00195778" w:rsidRPr="00251AC2">
        <w:rPr>
          <w:rFonts w:ascii="Courier New" w:eastAsia="Consolas" w:hAnsi="Courier New" w:cs="Courier New"/>
          <w:color w:val="FF0000"/>
          <w:sz w:val="22"/>
          <w:szCs w:val="22"/>
        </w:rPr>
        <w:t>units</w:t>
      </w:r>
      <w:r w:rsidR="00195778" w:rsidRPr="00251AC2">
        <w:rPr>
          <w:rFonts w:ascii="Courier New" w:eastAsia="Consolas" w:hAnsi="Courier New" w:cs="Courier New"/>
          <w:color w:val="0000FF"/>
          <w:sz w:val="22"/>
          <w:szCs w:val="22"/>
        </w:rPr>
        <w:t>=</w:t>
      </w:r>
      <w:r w:rsidR="00195778" w:rsidRPr="00251AC2">
        <w:rPr>
          <w:rFonts w:ascii="Courier New" w:eastAsia="Consolas" w:hAnsi="Courier New" w:cs="Courier New"/>
          <w:color w:val="000000"/>
          <w:sz w:val="22"/>
          <w:szCs w:val="22"/>
        </w:rPr>
        <w:t>"</w:t>
      </w:r>
      <w:r w:rsidR="00195778" w:rsidRPr="00251AC2">
        <w:rPr>
          <w:rFonts w:ascii="Courier New" w:eastAsia="Consolas" w:hAnsi="Courier New" w:cs="Courier New"/>
          <w:color w:val="0000FF"/>
          <w:sz w:val="22"/>
          <w:szCs w:val="22"/>
        </w:rPr>
        <w:t>kJ/mol</w:t>
      </w:r>
      <w:r w:rsidR="00195778" w:rsidRPr="00251AC2">
        <w:rPr>
          <w:rFonts w:ascii="Courier New" w:eastAsia="Consolas" w:hAnsi="Courier New" w:cs="Courier New"/>
          <w:color w:val="000000"/>
          <w:sz w:val="22"/>
          <w:szCs w:val="22"/>
        </w:rPr>
        <w:t>"</w:t>
      </w:r>
      <w:r>
        <w:t xml:space="preserve">, </w:t>
      </w:r>
      <w:proofErr w:type="spellStart"/>
      <w:proofErr w:type="gramStart"/>
      <w:r w:rsidR="00195778" w:rsidRPr="00251AC2">
        <w:rPr>
          <w:rFonts w:ascii="Courier New" w:eastAsia="Consolas" w:hAnsi="Courier New" w:cs="Courier New"/>
          <w:color w:val="A31515"/>
          <w:sz w:val="22"/>
          <w:szCs w:val="22"/>
        </w:rPr>
        <w:t>me:Tmin</w:t>
      </w:r>
      <w:proofErr w:type="spellEnd"/>
      <w:proofErr w:type="gramEnd"/>
      <w:r>
        <w:t xml:space="preserve">=200, </w:t>
      </w:r>
      <w:proofErr w:type="spellStart"/>
      <w:proofErr w:type="gramStart"/>
      <w:r w:rsidR="00195778" w:rsidRPr="00251AC2">
        <w:rPr>
          <w:rFonts w:ascii="Courier New" w:eastAsia="Consolas" w:hAnsi="Courier New" w:cs="Courier New"/>
          <w:color w:val="A31515"/>
          <w:sz w:val="22"/>
          <w:szCs w:val="22"/>
        </w:rPr>
        <w:t>me:Tmax</w:t>
      </w:r>
      <w:proofErr w:type="spellEnd"/>
      <w:proofErr w:type="gramEnd"/>
      <w:r>
        <w:t xml:space="preserve">=1500, </w:t>
      </w:r>
      <w:proofErr w:type="spellStart"/>
      <w:proofErr w:type="gramStart"/>
      <w:r w:rsidR="00195778" w:rsidRPr="00251AC2">
        <w:rPr>
          <w:rFonts w:ascii="Courier New" w:eastAsia="Consolas" w:hAnsi="Courier New" w:cs="Courier New"/>
          <w:color w:val="A31515"/>
          <w:sz w:val="22"/>
          <w:szCs w:val="22"/>
        </w:rPr>
        <w:t>me:Tstep</w:t>
      </w:r>
      <w:proofErr w:type="spellEnd"/>
      <w:proofErr w:type="gram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proofErr w:type="gramStart"/>
      <w:r w:rsidR="00195778" w:rsidRPr="00251AC2">
        <w:rPr>
          <w:rFonts w:ascii="Courier New" w:eastAsia="Consolas" w:hAnsi="Courier New" w:cs="Courier New"/>
          <w:color w:val="A31515"/>
          <w:sz w:val="22"/>
          <w:szCs w:val="22"/>
        </w:rPr>
        <w:t>me:Tmid</w:t>
      </w:r>
      <w:proofErr w:type="spellEnd"/>
      <w:proofErr w:type="gramEnd"/>
      <w:r w:rsidR="00195778" w:rsidDel="00195778">
        <w:t xml:space="preserve"> </w:t>
      </w:r>
      <w:r>
        <w:t>=1000; but these can be changed in defaults.xml.</w:t>
      </w:r>
      <w:r w:rsidR="00A738EE">
        <w:rPr>
          <w:rFonts w:eastAsia="SimSun" w:cs="Mangal"/>
          <w:szCs w:val="24"/>
        </w:rPr>
        <w:t xml:space="preserve"> This method will attempt to process </w:t>
      </w:r>
      <w:r w:rsidR="00B7044E" w:rsidRPr="00251AC2">
        <w:rPr>
          <w:rFonts w:ascii="Courier New" w:hAnsi="Courier New" w:cs="Courier New"/>
          <w:color w:val="FF0000"/>
          <w:sz w:val="22"/>
          <w:szCs w:val="22"/>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251AC2">
        <w:rPr>
          <w:rFonts w:ascii="Courier New" w:eastAsia="Consolas" w:hAnsi="Courier New" w:cs="Courier New"/>
          <w:color w:val="FF0000"/>
          <w:sz w:val="22"/>
          <w:szCs w:val="22"/>
        </w:rPr>
        <w:t>role</w:t>
      </w:r>
      <w:r w:rsidR="00B7044E" w:rsidRPr="00251AC2">
        <w:rPr>
          <w:rFonts w:ascii="Courier New" w:eastAsia="Consolas" w:hAnsi="Courier New" w:cs="Courier New"/>
          <w:color w:val="0000FF"/>
          <w:sz w:val="22"/>
          <w:szCs w:val="22"/>
        </w:rPr>
        <w:t>=</w:t>
      </w:r>
      <w:r w:rsidR="00B7044E" w:rsidRPr="00251AC2">
        <w:rPr>
          <w:rFonts w:ascii="Courier New" w:eastAsia="Consolas" w:hAnsi="Courier New" w:cs="Courier New"/>
          <w:color w:val="000000"/>
          <w:sz w:val="22"/>
          <w:szCs w:val="22"/>
        </w:rPr>
        <w:t>"</w:t>
      </w:r>
      <w:proofErr w:type="spellStart"/>
      <w:r w:rsidR="00B7044E" w:rsidRPr="00251AC2">
        <w:rPr>
          <w:rFonts w:ascii="Courier New" w:eastAsia="Consolas" w:hAnsi="Courier New" w:cs="Courier New"/>
          <w:color w:val="0000FF"/>
          <w:sz w:val="22"/>
          <w:szCs w:val="22"/>
        </w:rPr>
        <w:t>transitionState</w:t>
      </w:r>
      <w:proofErr w:type="spellEnd"/>
      <w:r w:rsidR="00B7044E" w:rsidRPr="00251AC2">
        <w:rPr>
          <w:rFonts w:ascii="Courier New" w:eastAsia="Consolas" w:hAnsi="Courier New" w:cs="Courier New"/>
          <w:color w:val="000000"/>
          <w:sz w:val="22"/>
          <w:szCs w:val="22"/>
        </w:rPr>
        <w:t>"</w:t>
      </w:r>
      <w:r w:rsidR="00B7044E">
        <w:rPr>
          <w:rFonts w:eastAsia="SimSun" w:cs="Mangal"/>
          <w:szCs w:val="24"/>
        </w:rPr>
        <w:t xml:space="preserve">. </w:t>
      </w:r>
    </w:p>
    <w:p w14:paraId="322E8181" w14:textId="75146823" w:rsidR="00BB62FE" w:rsidRDefault="00A5259C" w:rsidP="00BB62FE">
      <w:r>
        <w:tab/>
      </w:r>
      <w:r w:rsidR="00BB62FE">
        <w:t xml:space="preserve">For those molecules with a computational or thermodynamic energy, a NASA polynomial (a representation of the temperature dependence of the thermodynamic properties) is automatically produced. The older (but more widely used) form is supported by </w:t>
      </w:r>
      <w:proofErr w:type="gramStart"/>
      <w:r w:rsidR="00BB62FE">
        <w:t>M</w:t>
      </w:r>
      <w:r>
        <w:t>ESMER</w:t>
      </w:r>
      <w:r w:rsidR="00BB62FE">
        <w:t>, and</w:t>
      </w:r>
      <w:proofErr w:type="gramEnd"/>
      <w:r w:rsidR="00BB62FE">
        <w:t xml:space="preserve"> provides polynomial fits of C</w:t>
      </w:r>
      <w:r w:rsidR="00BB62FE">
        <w:rPr>
          <w:vertAlign w:val="subscript"/>
        </w:rPr>
        <w:t>p</w:t>
      </w:r>
      <w:r w:rsidR="00BB62FE">
        <w:t xml:space="preserve">/R with </w:t>
      </w:r>
      <w:r>
        <w:t>seven</w:t>
      </w:r>
      <w:r w:rsidR="00BB62FE">
        <w:t xml:space="preserve"> coefficients in two temperature ranges (separated by </w:t>
      </w:r>
      <w:proofErr w:type="spellStart"/>
      <w:proofErr w:type="gramStart"/>
      <w:r w:rsidR="00B7044E" w:rsidRPr="00251AC2">
        <w:rPr>
          <w:rFonts w:ascii="Courier New" w:eastAsia="Consolas" w:hAnsi="Courier New" w:cs="Courier New"/>
          <w:color w:val="A31515"/>
          <w:sz w:val="22"/>
          <w:szCs w:val="22"/>
        </w:rPr>
        <w:t>me:Tmid</w:t>
      </w:r>
      <w:proofErr w:type="spellEnd"/>
      <w:proofErr w:type="gramEnd"/>
      <w:r w:rsidR="00BB62FE">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rsidR="00BB62FE">
        <w:t xml:space="preserve">opened in Firefox (section </w:t>
      </w:r>
      <w:r w:rsidR="00BB62FE">
        <w:fldChar w:fldCharType="begin"/>
      </w:r>
      <w:r w:rsidR="00BB62FE">
        <w:instrText xml:space="preserve"> REF _Ref316227181 \r \h </w:instrText>
      </w:r>
      <w:r w:rsidR="00BB62FE">
        <w:fldChar w:fldCharType="separate"/>
      </w:r>
      <w:r w:rsidR="002077F0">
        <w:t>7.1</w:t>
      </w:r>
      <w:r w:rsidR="00BB62FE">
        <w:fldChar w:fldCharType="end"/>
      </w:r>
      <w:r w:rsidR="00BB62FE">
        <w:t xml:space="preserve">) both the standard form (suitable for </w:t>
      </w:r>
      <w:proofErr w:type="spellStart"/>
      <w:r w:rsidR="00BB62FE">
        <w:t>Chemkin</w:t>
      </w:r>
      <w:proofErr w:type="spellEnd"/>
      <w:r w:rsidR="00BB62FE">
        <w:t xml:space="preserve">) and a form suitable for Cantera are available for cutting and pasting. A detailed discussion of NASA polynomials and tabulations of coefficients for over 2500 species can be found at </w:t>
      </w:r>
      <w:hyperlink r:id="rId73" w:history="1">
        <w:r w:rsidR="00BB62FE">
          <w:rPr>
            <w:rStyle w:val="Hyperlink"/>
          </w:rPr>
          <w:t>http://garfield.chem.elte.hu/Burcat/burcat.html</w:t>
        </w:r>
      </w:hyperlink>
      <w:r w:rsidR="00BB62FE">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sidR="00BB62FE">
        <w:rPr>
          <w:rFonts w:cs="Times New Roman"/>
        </w:rPr>
        <w:t>.</w:t>
      </w:r>
    </w:p>
    <w:p w14:paraId="3D2B03D6" w14:textId="44D3573F" w:rsidR="0083627F" w:rsidRDefault="00A5259C" w:rsidP="0083627F">
      <w:pPr>
        <w:autoSpaceDE w:val="0"/>
      </w:pPr>
      <w:r>
        <w:tab/>
      </w:r>
      <w:r w:rsidR="0083627F">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me:calcMethod</w:t>
      </w:r>
      <w:proofErr w:type="spellEnd"/>
      <w:proofErr w:type="gramEnd"/>
      <w:r w:rsidRPr="00241AEB">
        <w:rPr>
          <w:rFonts w:ascii="Courier New" w:eastAsia="Consolas" w:hAnsi="Courier New" w:cs="Courier New"/>
          <w:color w:val="0000FF"/>
          <w:sz w:val="18"/>
          <w:szCs w:val="18"/>
        </w:rPr>
        <w:t xml:space="preserve"> </w:t>
      </w:r>
      <w:proofErr w:type="spellStart"/>
      <w:proofErr w:type="gramStart"/>
      <w:r w:rsidRPr="00241AEB">
        <w:rPr>
          <w:rFonts w:ascii="Courier New" w:eastAsia="Consolas" w:hAnsi="Courier New" w:cs="Courier New"/>
          <w:color w:val="FF0000"/>
          <w:sz w:val="18"/>
          <w:szCs w:val="18"/>
        </w:rPr>
        <w:t>xsi:type</w:t>
      </w:r>
      <w:proofErr w:type="spellEnd"/>
      <w:proofErr w:type="gram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proofErr w:type="gramStart"/>
      <w:r w:rsidRPr="00241AEB">
        <w:rPr>
          <w:rFonts w:ascii="Courier New" w:eastAsia="Consolas" w:hAnsi="Courier New" w:cs="Courier New"/>
          <w:color w:val="0000FF"/>
          <w:sz w:val="18"/>
          <w:szCs w:val="18"/>
        </w:rPr>
        <w:t>me:ThermodynamicTable</w:t>
      </w:r>
      <w:proofErr w:type="spellEnd"/>
      <w:proofErr w:type="gram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proofErr w:type="gramStart"/>
      <w:r w:rsidRPr="00241AEB">
        <w:rPr>
          <w:rFonts w:ascii="Courier New" w:eastAsia="Consolas" w:hAnsi="Courier New" w:cs="Courier New"/>
          <w:color w:val="A31515"/>
          <w:sz w:val="18"/>
          <w:szCs w:val="18"/>
        </w:rPr>
        <w:t>me:control</w:t>
      </w:r>
      <w:proofErr w:type="spellEnd"/>
      <w:proofErr w:type="gram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3A88A7E3" w:rsidR="0083627F" w:rsidRDefault="00A5259C">
      <w:r>
        <w:lastRenderedPageBreak/>
        <w:tab/>
      </w:r>
      <w:r w:rsidR="0083627F">
        <w:t xml:space="preserve">Some minor additional features related to NASA polynomials </w:t>
      </w:r>
      <w:proofErr w:type="gramStart"/>
      <w:r w:rsidR="0083627F">
        <w:t>are:</w:t>
      </w:r>
      <w:proofErr w:type="gramEnd"/>
      <w:r w:rsidR="0083627F">
        <w:t xml:space="preserve"> a warning is given unless at least 6 temperatures in each range have been requested; if </w:t>
      </w:r>
      <w:proofErr w:type="spellStart"/>
      <w:proofErr w:type="gramStart"/>
      <w:r w:rsidR="0083627F" w:rsidRPr="00CE15FB">
        <w:rPr>
          <w:rFonts w:ascii="Courier New" w:hAnsi="Courier New" w:cs="Courier New"/>
          <w:color w:val="FF0000"/>
          <w:sz w:val="22"/>
          <w:szCs w:val="22"/>
        </w:rPr>
        <w:t>me:Tmid</w:t>
      </w:r>
      <w:proofErr w:type="spellEnd"/>
      <w:proofErr w:type="gramEnd"/>
      <w:r w:rsidR="0083627F">
        <w:t xml:space="preserve"> is 0, a single fit is </w:t>
      </w:r>
      <w:proofErr w:type="gramStart"/>
      <w:r w:rsidR="0083627F">
        <w:t>produced</w:t>
      </w:r>
      <w:proofErr w:type="gramEnd"/>
      <w:r w:rsidR="0083627F">
        <w:t xml:space="preserve"> and its coefficients are duplicated in the output; a fifteenth coefficient equal to the heat of formation at 298.15K divided by R is also produced.</w:t>
      </w:r>
      <w:r w:rsidR="00DF3D8A" w:rsidRPr="0083627F" w:rsidDel="0083627F">
        <w:t xml:space="preserve"> </w:t>
      </w:r>
    </w:p>
    <w:p w14:paraId="278A9C9C" w14:textId="1DA9AD7B" w:rsidR="00550B54" w:rsidRDefault="00A5259C">
      <w:r>
        <w:tab/>
      </w:r>
      <w:r w:rsidR="00550B54">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rsidR="00550B54">
        <w:t xml:space="preserve"> the child element has been added and when 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me:calcMethod</w:t>
      </w:r>
      <w:proofErr w:type="spellEnd"/>
      <w:proofErr w:type="gramEnd"/>
      <w:r w:rsidRPr="00A3383E">
        <w:rPr>
          <w:rFonts w:ascii="Courier New" w:eastAsia="Consolas" w:hAnsi="Courier New" w:cs="Courier New"/>
          <w:color w:val="0000FF"/>
          <w:sz w:val="18"/>
          <w:szCs w:val="18"/>
        </w:rPr>
        <w:t xml:space="preserve"> </w:t>
      </w:r>
      <w:proofErr w:type="spellStart"/>
      <w:proofErr w:type="gramStart"/>
      <w:r w:rsidRPr="00A3383E">
        <w:rPr>
          <w:rFonts w:ascii="Courier New" w:eastAsia="Consolas" w:hAnsi="Courier New" w:cs="Courier New"/>
          <w:color w:val="FF0000"/>
          <w:sz w:val="18"/>
          <w:szCs w:val="18"/>
        </w:rPr>
        <w:t>xsi:type</w:t>
      </w:r>
      <w:proofErr w:type="spellEnd"/>
      <w:proofErr w:type="gram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proofErr w:type="gramStart"/>
      <w:r w:rsidRPr="00A3383E">
        <w:rPr>
          <w:rFonts w:ascii="Courier New" w:eastAsia="Consolas" w:hAnsi="Courier New" w:cs="Courier New"/>
          <w:color w:val="0000FF"/>
          <w:sz w:val="18"/>
          <w:szCs w:val="18"/>
        </w:rPr>
        <w:t>me:ThermodynamicTable</w:t>
      </w:r>
      <w:proofErr w:type="spellEnd"/>
      <w:proofErr w:type="gram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proofErr w:type="gramStart"/>
      <w:r w:rsidR="00747DE7" w:rsidRPr="00A3383E">
        <w:rPr>
          <w:rFonts w:ascii="Courier New" w:hAnsi="Courier New" w:cs="Courier New"/>
          <w:color w:val="A31515"/>
          <w:sz w:val="18"/>
          <w:szCs w:val="18"/>
          <w:highlight w:val="white"/>
          <w:lang w:eastAsia="en-GB"/>
        </w:rPr>
        <w:t>me:withCellDOSCalc</w:t>
      </w:r>
      <w:proofErr w:type="spellEnd"/>
      <w:proofErr w:type="gram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proofErr w:type="gramStart"/>
      <w:r w:rsidRPr="00A3383E">
        <w:rPr>
          <w:rFonts w:ascii="Courier New" w:eastAsia="Consolas" w:hAnsi="Courier New" w:cs="Courier New"/>
          <w:color w:val="A31515"/>
          <w:sz w:val="18"/>
          <w:szCs w:val="18"/>
        </w:rPr>
        <w:t>me:control</w:t>
      </w:r>
      <w:proofErr w:type="spellEnd"/>
      <w:proofErr w:type="gramEnd"/>
      <w:r w:rsidRPr="00A3383E">
        <w:rPr>
          <w:rFonts w:ascii="Courier New" w:eastAsia="Consolas" w:hAnsi="Courier New" w:cs="Courier New"/>
          <w:color w:val="0000FF"/>
          <w:sz w:val="18"/>
          <w:szCs w:val="18"/>
        </w:rPr>
        <w:t>&gt;</w:t>
      </w:r>
    </w:p>
    <w:p w14:paraId="1C1E060E" w14:textId="77777777" w:rsidR="00550B54" w:rsidRDefault="00747DE7" w:rsidP="00251AC2">
      <w:pPr>
        <w:spacing w:after="240"/>
      </w:pPr>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517FC1A9" w:rsidR="00AA5F52" w:rsidRDefault="00AA5F52" w:rsidP="00AA5F52">
      <w:proofErr w:type="spellStart"/>
      <w:r>
        <w:rPr>
          <w:rFonts w:ascii="Courier New" w:hAnsi="Courier New" w:cs="Courier New"/>
          <w:color w:val="FF0000"/>
        </w:rPr>
        <w:t>ErrorPropagation</w:t>
      </w:r>
      <w:proofErr w:type="spellEnd"/>
      <w:r>
        <w:t>: This class performs a simple error estimate of the systems rate coefficients at specified temperature and pressure conditions</w:t>
      </w:r>
      <w:r w:rsidR="00A5259C">
        <w:t>,</w:t>
      </w:r>
      <w:r>
        <w:t xml:space="preserve">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1E9E0D7" w:rsidR="00AA5F52" w:rsidRDefault="00A5259C" w:rsidP="00AA5F52">
      <w:r>
        <w:tab/>
      </w:r>
      <w:r w:rsidR="00AA5F52">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proofErr w:type="gramStart"/>
      <w:r w:rsidRPr="00D12E3A">
        <w:rPr>
          <w:rFonts w:ascii="Courier New" w:hAnsi="Courier New" w:cs="Courier New"/>
          <w:color w:val="A31515"/>
          <w:sz w:val="18"/>
          <w:szCs w:val="18"/>
          <w:highlight w:val="white"/>
          <w:lang w:eastAsia="en-GB"/>
        </w:rPr>
        <w:t>me:calcMethod</w:t>
      </w:r>
      <w:proofErr w:type="spellEnd"/>
      <w:proofErr w:type="gram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proofErr w:type="gramStart"/>
      <w:r w:rsidRPr="00251AC2">
        <w:rPr>
          <w:rFonts w:ascii="Courier New" w:hAnsi="Courier New" w:cs="Courier New"/>
          <w:color w:val="A31515"/>
          <w:sz w:val="22"/>
          <w:szCs w:val="22"/>
          <w:highlight w:val="white"/>
          <w:lang w:val="fr-FR" w:eastAsia="en-GB"/>
        </w:rPr>
        <w:t>me:errorPropagationSamples</w:t>
      </w:r>
      <w:proofErr w:type="gramEnd"/>
      <w:r>
        <w:t xml:space="preserve">, which specifies the number of Gaussian distributed parameter vectors to be generated </w:t>
      </w:r>
      <w:proofErr w:type="gramStart"/>
      <w:r>
        <w:t>in order to</w:t>
      </w:r>
      <w:proofErr w:type="gramEnd"/>
      <w:r>
        <w:t xml:space="preserve"> determine the variance. The default value (currently </w:t>
      </w:r>
      <w:r w:rsidR="0011596A">
        <w:t>256</w:t>
      </w:r>
      <w:r>
        <w:t xml:space="preserve">) from defaults.xml will be used if the element is omitted. It should be noted that the sample size required for error propagation tends to be </w:t>
      </w:r>
      <w:r>
        <w:lastRenderedPageBreak/>
        <w:t>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3CC74D8A" w:rsidR="00AA5F52" w:rsidRDefault="00A5259C" w:rsidP="00AA5F52">
      <w:pPr>
        <w:pStyle w:val="BodyText"/>
        <w:rPr>
          <w:rFonts w:ascii="Consolas" w:hAnsi="Consolas"/>
          <w:color w:val="0000FF"/>
          <w:sz w:val="19"/>
        </w:rPr>
      </w:pPr>
      <w:r>
        <w:tab/>
      </w:r>
      <w:r w:rsidR="00AA5F52">
        <w:t>The error estimates can be calculated in the same run as the fitting by having more than one control block (See examples/</w:t>
      </w:r>
      <w:proofErr w:type="spellStart"/>
      <w:r w:rsidR="00AA5F52">
        <w:t>ErrorPropagation</w:t>
      </w:r>
      <w:proofErr w:type="spellEnd"/>
      <w:r w:rsidR="00AA5F52">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proofErr w:type="gramStart"/>
      <w:r w:rsidRPr="00241AEB">
        <w:rPr>
          <w:rFonts w:ascii="Courier New" w:hAnsi="Courier New" w:cs="Courier New"/>
          <w:color w:val="FF0000"/>
          <w:sz w:val="18"/>
          <w:szCs w:val="18"/>
          <w:highlight w:val="white"/>
          <w:lang w:eastAsia="en-GB"/>
        </w:rPr>
        <w:t>xsi:type</w:t>
      </w:r>
      <w:proofErr w:type="spellEnd"/>
      <w:proofErr w:type="gram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proofErr w:type="gramStart"/>
      <w:r w:rsidRPr="00241AEB">
        <w:rPr>
          <w:rFonts w:ascii="Courier New" w:hAnsi="Courier New" w:cs="Courier New"/>
          <w:color w:val="0000FF"/>
          <w:sz w:val="18"/>
          <w:szCs w:val="18"/>
          <w:highlight w:val="white"/>
          <w:lang w:eastAsia="en-GB"/>
        </w:rPr>
        <w:t>me:marquardt</w:t>
      </w:r>
      <w:proofErr w:type="spellEnd"/>
      <w:proofErr w:type="gram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me:bathGas</w:t>
      </w:r>
      <w:proofErr w:type="spellEnd"/>
      <w:proofErr w:type="gram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me:bathGas</w:t>
      </w:r>
      <w:proofErr w:type="spellEnd"/>
      <w:proofErr w:type="gram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proofErr w:type="gramStart"/>
      <w:r w:rsidRPr="00241AEB">
        <w:rPr>
          <w:rFonts w:ascii="Courier New" w:hAnsi="Courier New" w:cs="Courier New"/>
          <w:color w:val="A31515"/>
          <w:sz w:val="18"/>
          <w:szCs w:val="18"/>
          <w:highlight w:val="white"/>
          <w:lang w:eastAsia="en-GB"/>
        </w:rPr>
        <w:t>me:PTs</w:t>
      </w:r>
      <w:proofErr w:type="spellEnd"/>
      <w:proofErr w:type="gram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me:conditions</w:t>
      </w:r>
      <w:proofErr w:type="spellEnd"/>
      <w:proofErr w:type="gram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w:t>
      </w:r>
      <w:proofErr w:type="gramStart"/>
      <w:r w:rsidRPr="00241AEB">
        <w:rPr>
          <w:rFonts w:ascii="Courier New" w:hAnsi="Courier New" w:cs="Courier New"/>
          <w:color w:val="0000FF"/>
          <w:sz w:val="18"/>
          <w:szCs w:val="18"/>
          <w:highlight w:val="white"/>
          <w:lang w:eastAsia="en-GB"/>
        </w:rPr>
        <w:t>&lt;!--</w:t>
      </w:r>
      <w:proofErr w:type="gramEnd"/>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me:calcMethod</w:t>
      </w:r>
      <w:proofErr w:type="spellEnd"/>
      <w:proofErr w:type="gramEnd"/>
      <w:r w:rsidRPr="00241AEB">
        <w:rPr>
          <w:rFonts w:ascii="Courier New" w:hAnsi="Courier New" w:cs="Courier New"/>
          <w:color w:val="0000FF"/>
          <w:sz w:val="18"/>
          <w:szCs w:val="18"/>
          <w:highlight w:val="white"/>
          <w:lang w:eastAsia="en-GB"/>
        </w:rPr>
        <w:t xml:space="preserve"> </w:t>
      </w:r>
      <w:proofErr w:type="spellStart"/>
      <w:proofErr w:type="gramStart"/>
      <w:r w:rsidRPr="00241AEB">
        <w:rPr>
          <w:rFonts w:ascii="Courier New" w:hAnsi="Courier New" w:cs="Courier New"/>
          <w:color w:val="FF0000"/>
          <w:sz w:val="18"/>
          <w:szCs w:val="18"/>
          <w:highlight w:val="white"/>
          <w:lang w:eastAsia="en-GB"/>
        </w:rPr>
        <w:t>xsi:type</w:t>
      </w:r>
      <w:proofErr w:type="spellEnd"/>
      <w:proofErr w:type="gram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proofErr w:type="gramStart"/>
      <w:r w:rsidRPr="00241AEB">
        <w:rPr>
          <w:rFonts w:ascii="Courier New" w:hAnsi="Courier New" w:cs="Courier New"/>
          <w:color w:val="0000FF"/>
          <w:sz w:val="18"/>
          <w:szCs w:val="18"/>
          <w:highlight w:val="white"/>
          <w:lang w:eastAsia="en-GB"/>
        </w:rPr>
        <w:t>me:ErrorPropagation</w:t>
      </w:r>
      <w:proofErr w:type="spellEnd"/>
      <w:proofErr w:type="gram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proofErr w:type="gramStart"/>
      <w:r w:rsidRPr="00241AEB">
        <w:rPr>
          <w:rFonts w:ascii="Courier New" w:hAnsi="Courier New" w:cs="Courier New"/>
          <w:color w:val="A31515"/>
          <w:sz w:val="18"/>
          <w:szCs w:val="18"/>
          <w:highlight w:val="white"/>
          <w:lang w:eastAsia="en-GB"/>
        </w:rPr>
        <w:t>me:control</w:t>
      </w:r>
      <w:proofErr w:type="spellEnd"/>
      <w:proofErr w:type="gram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4C23A6B0"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w:t>
      </w:r>
      <w:r w:rsidR="00CE15FB">
        <w:t>Consequently,</w:t>
      </w:r>
      <w:r w:rsidR="00085423">
        <w:t xml:space="preserve"> this information can be used to guide the choice of what parameters should be investigated in more detail</w:t>
      </w:r>
      <w:r w:rsidR="00A5259C">
        <w:t>,</w:t>
      </w:r>
      <w:r w:rsidR="00AA5F52">
        <w:t xml:space="preserve"> </w:t>
      </w:r>
      <w:r w:rsidR="00CE15FB">
        <w:t>to</w:t>
      </w:r>
      <w:r w:rsidR="00AA5F52">
        <w:t xml:space="preserve">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w:t>
      </w:r>
      <w:r w:rsidR="00DB4385">
        <w:fldChar w:fldCharType="begin"/>
      </w:r>
      <w:r w:rsidR="004E620C">
        <w:instrText xml:space="preserve"> ADDIN EN.CITE &lt;EndNote&gt;&lt;Cite&gt;&lt;Author&gt;Ziehn&lt;/Author&gt;&lt;Year&gt;2009&lt;/Year&gt;&lt;RecNum&gt;698&lt;/RecNum&gt;&lt;DisplayText&gt;&lt;style face="superscript"&gt;24&lt;/style&gt;&lt;/DisplayText&gt;&lt;record&gt;&lt;rec-number&gt;698&lt;/rec-number&gt;&lt;foreign-keys&gt;&lt;key app="EN" db-id="5s09zvzzesdartefxd2v0provpeaztvdxtz2" timestamp="1744121886"&gt;698&lt;/key&gt;&lt;/foreign-keys&gt;&lt;ref-type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Software&lt;/full-title&gt;&lt;abbr-1&gt;Environmental Modelling and Software&lt;/abbr-1&gt;&lt;/periodical&gt;&lt;alt-periodical&gt;&lt;full-title&gt;Environmental Modelling and Software&lt;/full-title&gt;&lt;abbr-1&gt;Environmental Modelling and Software&lt;/abbr-1&gt;&lt;/alt-periodical&gt;&lt;pages&gt;775-785&lt;/pages&gt;&lt;volume&gt;24(7)&lt;/volume&gt;&lt;number&gt;Coping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4E620C" w:rsidRPr="004E620C">
        <w:rPr>
          <w:noProof/>
          <w:vertAlign w:val="superscript"/>
        </w:rPr>
        <w:t>24</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230774">
        <w:fldChar w:fldCharType="begin"/>
      </w:r>
      <w:r w:rsidR="004E620C">
        <w:instrText xml:space="preserve"> ADDIN EN.CITE &lt;EndNote&gt;&lt;Cite&gt;&lt;Author&gt;Li&lt;/Author&gt;&lt;Year&gt;2002&lt;/Year&gt;&lt;RecNum&gt;699&lt;/RecNum&gt;&lt;DisplayText&gt;&lt;style face="superscript"&gt;25&lt;/style&gt;&lt;/DisplayText&gt;&lt;record&gt;&lt;rec-number&gt;699&lt;/rec-number&gt;&lt;foreign-keys&gt;&lt;key app="EN" db-id="5s09zvzzesdartefxd2v0provpeaztvdxtz2" timestamp="1744121886"&gt;699&lt;/key&gt;&lt;/foreign-keys&gt;&lt;ref-type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Sci.&lt;/abbr-1&gt;&lt;abbr-2&gt;Chem Eng Sci&lt;/abbr-2&gt;&lt;/periodical&gt;&lt;alt-periodical&gt;&lt;full-title&gt;Chemical Engineering Science&lt;/full-title&gt;&lt;abbr-1&gt;Chem. Eng. Sci.&lt;/abbr-1&gt;&lt;abbr-2&gt;Chem Eng Sci&lt;/abbr-2&gt;&lt;/alt-periodical&gt;&lt;pages&gt;4445-4460&lt;/pages&gt;&lt;volume&gt;57&lt;/volume&gt;&lt;number&gt;21&lt;/number&gt;&lt;keywords&gt;&lt;keyword&gt;global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4E620C" w:rsidRPr="004E620C">
        <w:rPr>
          <w:noProof/>
          <w:vertAlign w:val="superscript"/>
        </w:rPr>
        <w:t>25</w:t>
      </w:r>
      <w:r w:rsidR="00230774">
        <w:fldChar w:fldCharType="end"/>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w:t>
      </w:r>
      <w:proofErr w:type="gramStart"/>
      <w:r w:rsidR="00AA5F52">
        <w:t>a large number of</w:t>
      </w:r>
      <w:proofErr w:type="gramEnd"/>
      <w:r w:rsidR="00AA5F52">
        <w:t xml:space="preserve"> ME calculations, where for each run, the input parameters are sampled from their uncertainty distributions. </w:t>
      </w:r>
      <w:r w:rsidR="0069096C">
        <w:t>In the case of uncorrelated parameters</w:t>
      </w:r>
      <w:r w:rsidR="00AA5F52">
        <w:t xml:space="preserve">, uniform distributions are assumed for the </w:t>
      </w:r>
      <w:r w:rsidR="00AA5F52">
        <w:lastRenderedPageBreak/>
        <w:t xml:space="preserve">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2077F0">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0EBE909F" w:rsidR="0011317F" w:rsidRDefault="00A5259C">
      <w:r>
        <w:tab/>
      </w:r>
      <w:r w:rsidR="00904243">
        <w:t xml:space="preserve">The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 xml:space="preserve"> </w:t>
      </w:r>
      <w:proofErr w:type="spellStart"/>
      <w:proofErr w:type="gramStart"/>
      <w:r w:rsidRPr="00F871D8">
        <w:rPr>
          <w:rFonts w:ascii="Courier New" w:hAnsi="Courier New" w:cs="Courier New"/>
          <w:color w:val="FF0000"/>
          <w:sz w:val="18"/>
          <w:szCs w:val="18"/>
          <w:lang w:eastAsia="en-GB"/>
        </w:rPr>
        <w:t>xsi:type</w:t>
      </w:r>
      <w:proofErr w:type="spellEnd"/>
      <w:proofErr w:type="gram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proofErr w:type="gramStart"/>
      <w:r w:rsidRPr="00F871D8">
        <w:rPr>
          <w:rFonts w:ascii="Courier New" w:hAnsi="Courier New" w:cs="Courier New"/>
          <w:color w:val="0000FF"/>
          <w:sz w:val="18"/>
          <w:szCs w:val="18"/>
          <w:lang w:eastAsia="en-GB"/>
        </w:rPr>
        <w:t>me:sensitivityAnalysis</w:t>
      </w:r>
      <w:proofErr w:type="spellEnd"/>
      <w:proofErr w:type="gram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me:sensitivityAnalysisSamples</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proofErr w:type="gramStart"/>
      <w:r w:rsidRPr="00F871D8">
        <w:rPr>
          <w:rFonts w:ascii="Courier New" w:hAnsi="Courier New" w:cs="Courier New"/>
          <w:color w:val="A31515"/>
          <w:sz w:val="18"/>
          <w:szCs w:val="18"/>
          <w:lang w:eastAsia="en-GB"/>
        </w:rPr>
        <w:t>me:sensitivityAnalysisSamples</w:t>
      </w:r>
      <w:proofErr w:type="gramEnd"/>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me:sensitivityAnalysisOrder</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proofErr w:type="gramStart"/>
      <w:r w:rsidRPr="00F871D8">
        <w:rPr>
          <w:rFonts w:ascii="Courier New" w:hAnsi="Courier New" w:cs="Courier New"/>
          <w:color w:val="A31515"/>
          <w:sz w:val="18"/>
          <w:szCs w:val="18"/>
          <w:lang w:eastAsia="en-GB"/>
        </w:rPr>
        <w:t>me:sensitivityAnalysisOrder</w:t>
      </w:r>
      <w:proofErr w:type="spellEnd"/>
      <w:proofErr w:type="gram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me:sensitivityNumVarRedIters</w:t>
      </w:r>
      <w:proofErr w:type="spellEnd"/>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proofErr w:type="gramStart"/>
      <w:r w:rsidRPr="00F871D8">
        <w:rPr>
          <w:rFonts w:ascii="Courier New" w:hAnsi="Courier New" w:cs="Courier New"/>
          <w:color w:val="A31515"/>
          <w:sz w:val="18"/>
          <w:szCs w:val="18"/>
          <w:lang w:eastAsia="en-GB"/>
        </w:rPr>
        <w:t>me:sensitivityNumVarRedIters</w:t>
      </w:r>
      <w:proofErr w:type="spellEnd"/>
      <w:proofErr w:type="gram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gramStart"/>
      <w:r w:rsidRPr="00F871D8">
        <w:rPr>
          <w:rFonts w:ascii="Courier New" w:hAnsi="Courier New" w:cs="Courier New"/>
          <w:color w:val="A31515"/>
          <w:sz w:val="18"/>
          <w:szCs w:val="18"/>
          <w:lang w:eastAsia="en-GB"/>
        </w:rPr>
        <w:t>me:sensitivityVarRedMethod</w:t>
      </w:r>
      <w:proofErr w:type="gram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proofErr w:type="gramStart"/>
      <w:r w:rsidRPr="00F871D8">
        <w:rPr>
          <w:rFonts w:ascii="Courier New" w:hAnsi="Courier New" w:cs="Courier New"/>
          <w:color w:val="A31515"/>
          <w:sz w:val="18"/>
          <w:szCs w:val="18"/>
          <w:lang w:eastAsia="en-GB"/>
        </w:rPr>
        <w:t>me:sensitivityVarRedMethod</w:t>
      </w:r>
      <w:proofErr w:type="gramEnd"/>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proofErr w:type="gramStart"/>
      <w:r w:rsidRPr="00F871D8">
        <w:rPr>
          <w:rFonts w:ascii="Courier New" w:hAnsi="Courier New" w:cs="Courier New"/>
          <w:color w:val="A31515"/>
          <w:sz w:val="18"/>
          <w:szCs w:val="18"/>
          <w:lang w:eastAsia="en-GB"/>
        </w:rPr>
        <w:t>me:calcMethod</w:t>
      </w:r>
      <w:proofErr w:type="spellEnd"/>
      <w:proofErr w:type="gram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6F33F665" w:rsidR="0011317F" w:rsidRDefault="0083627F">
      <w:r>
        <w:t xml:space="preserve">Table </w:t>
      </w:r>
      <w:r w:rsidR="00334CE5">
        <w:t xml:space="preserve">9 </w:t>
      </w:r>
      <w:r>
        <w:t xml:space="preserve">gives details of </w:t>
      </w:r>
      <w:r w:rsidR="0011317F">
        <w:t>the specific keywords.</w:t>
      </w:r>
    </w:p>
    <w:p w14:paraId="37806266" w14:textId="77777777" w:rsidR="00A5259C" w:rsidRDefault="00A5259C"/>
    <w:tbl>
      <w:tblPr>
        <w:tblStyle w:val="TableGrid"/>
        <w:tblW w:w="0" w:type="auto"/>
        <w:tblLook w:val="04A0" w:firstRow="1" w:lastRow="0" w:firstColumn="1" w:lastColumn="0" w:noHBand="0" w:noVBand="1"/>
      </w:tblPr>
      <w:tblGrid>
        <w:gridCol w:w="3349"/>
        <w:gridCol w:w="5711"/>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lastRenderedPageBreak/>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251AC2" w:rsidRDefault="0011317F" w:rsidP="008424CF">
            <w:pPr>
              <w:rPr>
                <w:rFonts w:ascii="Courier New" w:hAnsi="Courier New" w:cs="Courier New"/>
                <w:color w:val="A31515"/>
                <w:sz w:val="18"/>
                <w:szCs w:val="18"/>
                <w:lang w:eastAsia="en-GB"/>
              </w:rPr>
            </w:pPr>
            <w:proofErr w:type="spellStart"/>
            <w:proofErr w:type="gramStart"/>
            <w:r w:rsidRPr="00251AC2">
              <w:rPr>
                <w:rFonts w:ascii="Courier New" w:hAnsi="Courier New" w:cs="Courier New"/>
                <w:color w:val="A31515"/>
                <w:sz w:val="18"/>
                <w:szCs w:val="18"/>
                <w:lang w:eastAsia="en-GB"/>
              </w:rPr>
              <w:t>me:sensitivityAnalysisSamples</w:t>
            </w:r>
            <w:proofErr w:type="spellEnd"/>
            <w:proofErr w:type="gramEnd"/>
          </w:p>
        </w:tc>
        <w:tc>
          <w:tcPr>
            <w:tcW w:w="6200" w:type="dxa"/>
          </w:tcPr>
          <w:p w14:paraId="7A149466" w14:textId="77777777" w:rsidR="0011317F" w:rsidRDefault="0011317F" w:rsidP="00251AC2">
            <w:pPr>
              <w:spacing w:line="276" w:lineRule="auto"/>
            </w:pPr>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Pr="00251AC2" w:rsidRDefault="00C46DEA" w:rsidP="008424CF">
            <w:pPr>
              <w:rPr>
                <w:rFonts w:ascii="Courier New" w:hAnsi="Courier New" w:cs="Courier New"/>
              </w:rPr>
            </w:pPr>
            <w:proofErr w:type="spellStart"/>
            <w:proofErr w:type="gramStart"/>
            <w:r w:rsidRPr="00251AC2">
              <w:rPr>
                <w:rFonts w:ascii="Courier New" w:hAnsi="Courier New" w:cs="Courier New"/>
                <w:color w:val="A31515"/>
                <w:sz w:val="18"/>
                <w:szCs w:val="18"/>
                <w:lang w:eastAsia="en-GB"/>
              </w:rPr>
              <w:t>me:sensitivityAnalysisOrder</w:t>
            </w:r>
            <w:proofErr w:type="spellEnd"/>
            <w:proofErr w:type="gramEnd"/>
          </w:p>
        </w:tc>
        <w:tc>
          <w:tcPr>
            <w:tcW w:w="6200" w:type="dxa"/>
          </w:tcPr>
          <w:p w14:paraId="1339DBBA" w14:textId="77777777" w:rsidR="0011317F" w:rsidRDefault="00DF3D8A" w:rsidP="00251AC2">
            <w:pPr>
              <w:spacing w:line="276" w:lineRule="auto"/>
            </w:pPr>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251AC2" w:rsidRDefault="00DF3D8A" w:rsidP="008424CF">
            <w:pPr>
              <w:rPr>
                <w:rFonts w:ascii="Courier New" w:hAnsi="Courier New" w:cs="Courier New"/>
                <w:color w:val="A31515"/>
                <w:sz w:val="18"/>
                <w:szCs w:val="18"/>
                <w:lang w:eastAsia="en-GB"/>
              </w:rPr>
            </w:pPr>
            <w:proofErr w:type="spellStart"/>
            <w:proofErr w:type="gramStart"/>
            <w:r w:rsidRPr="00251AC2">
              <w:rPr>
                <w:rFonts w:ascii="Courier New" w:hAnsi="Courier New" w:cs="Courier New"/>
                <w:color w:val="A31515"/>
                <w:sz w:val="18"/>
                <w:szCs w:val="18"/>
                <w:lang w:eastAsia="en-GB"/>
              </w:rPr>
              <w:t>me:sensitivityCorrelatedData</w:t>
            </w:r>
            <w:proofErr w:type="spellEnd"/>
            <w:proofErr w:type="gramEnd"/>
          </w:p>
        </w:tc>
        <w:tc>
          <w:tcPr>
            <w:tcW w:w="6200" w:type="dxa"/>
          </w:tcPr>
          <w:p w14:paraId="4682F932" w14:textId="77777777" w:rsidR="00DF3D8A" w:rsidRDefault="00DF3D8A" w:rsidP="00251AC2">
            <w:pPr>
              <w:tabs>
                <w:tab w:val="clear" w:pos="540"/>
                <w:tab w:val="clear" w:pos="8064"/>
              </w:tabs>
              <w:suppressAutoHyphens w:val="0"/>
              <w:autoSpaceDE w:val="0"/>
              <w:autoSpaceDN w:val="0"/>
              <w:adjustRightInd w:val="0"/>
              <w:spacing w:after="0" w:line="276" w:lineRule="auto"/>
              <w:jc w:val="left"/>
            </w:pPr>
            <w:r w:rsidRPr="009F68E7">
              <w:t>This elem</w:t>
            </w:r>
            <w:r>
              <w:t>ent takes the values of true or false and indicates if the input parameters are correlated. This typically occurs when using the results from a Marquardt fit, which 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Pr="00251AC2" w:rsidRDefault="00C46DEA" w:rsidP="008424CF">
            <w:pPr>
              <w:rPr>
                <w:rFonts w:ascii="Courier New" w:hAnsi="Courier New" w:cs="Courier New"/>
              </w:rPr>
            </w:pPr>
            <w:proofErr w:type="spellStart"/>
            <w:proofErr w:type="gramStart"/>
            <w:r w:rsidRPr="00251AC2">
              <w:rPr>
                <w:rFonts w:ascii="Courier New" w:hAnsi="Courier New" w:cs="Courier New"/>
                <w:color w:val="A31515"/>
                <w:sz w:val="18"/>
                <w:szCs w:val="18"/>
                <w:lang w:eastAsia="en-GB"/>
              </w:rPr>
              <w:t>me:sensitivityVarRedMethod</w:t>
            </w:r>
            <w:proofErr w:type="spellEnd"/>
            <w:proofErr w:type="gramEnd"/>
          </w:p>
        </w:tc>
        <w:tc>
          <w:tcPr>
            <w:tcW w:w="6200" w:type="dxa"/>
          </w:tcPr>
          <w:p w14:paraId="0ABFBB10" w14:textId="77777777" w:rsidR="0011317F" w:rsidRPr="009F68E7" w:rsidRDefault="00C46DEA" w:rsidP="00251AC2">
            <w:pPr>
              <w:tabs>
                <w:tab w:val="clear" w:pos="540"/>
                <w:tab w:val="clear" w:pos="8064"/>
              </w:tabs>
              <w:suppressAutoHyphens w:val="0"/>
              <w:autoSpaceDE w:val="0"/>
              <w:autoSpaceDN w:val="0"/>
              <w:adjustRightInd w:val="0"/>
              <w:spacing w:after="0" w:line="276"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251AC2">
              <w:rPr>
                <w:rFonts w:ascii="Courier New" w:hAnsi="Courier New" w:cs="Courier New"/>
                <w:color w:val="FF0000"/>
                <w:sz w:val="22"/>
                <w:szCs w:val="22"/>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Pr="00251AC2" w:rsidRDefault="00C46DEA" w:rsidP="008424CF">
            <w:pPr>
              <w:rPr>
                <w:rFonts w:ascii="Courier New" w:hAnsi="Courier New" w:cs="Courier New"/>
              </w:rPr>
            </w:pPr>
            <w:proofErr w:type="spellStart"/>
            <w:proofErr w:type="gramStart"/>
            <w:r w:rsidRPr="00251AC2">
              <w:rPr>
                <w:rFonts w:ascii="Courier New" w:hAnsi="Courier New" w:cs="Courier New"/>
                <w:color w:val="A31515"/>
                <w:sz w:val="18"/>
                <w:szCs w:val="18"/>
                <w:lang w:eastAsia="en-GB"/>
              </w:rPr>
              <w:t>me:sensitivityNumVarRedIters</w:t>
            </w:r>
            <w:proofErr w:type="spellEnd"/>
            <w:proofErr w:type="gramEnd"/>
          </w:p>
        </w:tc>
        <w:tc>
          <w:tcPr>
            <w:tcW w:w="6200" w:type="dxa"/>
          </w:tcPr>
          <w:p w14:paraId="161E8D08" w14:textId="7FAE0B24" w:rsidR="0011317F" w:rsidRDefault="00D24459" w:rsidP="00251AC2">
            <w:pPr>
              <w:spacing w:line="276" w:lineRule="auto"/>
            </w:pPr>
            <w:r>
              <w:t>The number of iterations to be used for the variance reduction cycle</w:t>
            </w:r>
            <w:r w:rsidR="00AA5F52">
              <w:t>; typically</w:t>
            </w:r>
            <w:r w:rsidR="00334CE5">
              <w:t>,</w:t>
            </w:r>
            <w:r w:rsidR="00AA5F52">
              <w:t xml:space="preserve"> between 10 and 30.</w:t>
            </w:r>
          </w:p>
        </w:tc>
      </w:tr>
    </w:tbl>
    <w:p w14:paraId="1DE629D6" w14:textId="69FED04C" w:rsidR="00904243" w:rsidRPr="00251AC2" w:rsidRDefault="0011317F" w:rsidP="00251AC2">
      <w:pPr>
        <w:spacing w:after="0"/>
        <w:jc w:val="center"/>
        <w:rPr>
          <w:color w:val="365F91" w:themeColor="accent1" w:themeShade="BF"/>
          <w:szCs w:val="24"/>
        </w:rPr>
      </w:pPr>
      <w:r w:rsidRPr="00251AC2">
        <w:rPr>
          <w:b/>
          <w:color w:val="365F91" w:themeColor="accent1" w:themeShade="BF"/>
          <w:szCs w:val="24"/>
        </w:rPr>
        <w:t xml:space="preserve">Table </w:t>
      </w:r>
      <w:r w:rsidR="00334CE5" w:rsidRPr="00251AC2">
        <w:rPr>
          <w:b/>
          <w:color w:val="365F91" w:themeColor="accent1" w:themeShade="BF"/>
          <w:szCs w:val="24"/>
        </w:rPr>
        <w:t>9</w:t>
      </w:r>
      <w:r w:rsidRPr="00251AC2">
        <w:rPr>
          <w:b/>
          <w:color w:val="365F91" w:themeColor="accent1" w:themeShade="BF"/>
          <w:szCs w:val="24"/>
        </w:rPr>
        <w:t>.</w:t>
      </w:r>
      <w:r w:rsidRPr="00251AC2">
        <w:rPr>
          <w:color w:val="365F91" w:themeColor="accent1" w:themeShade="BF"/>
          <w:szCs w:val="24"/>
        </w:rPr>
        <w:t xml:space="preserve"> Details of the Sensitivity Analysis parameters.</w:t>
      </w:r>
    </w:p>
    <w:p w14:paraId="6F89DAC8" w14:textId="77777777" w:rsidR="00A5259C" w:rsidRPr="00251AC2" w:rsidRDefault="00A5259C" w:rsidP="00251AC2">
      <w:pPr>
        <w:spacing w:after="0"/>
        <w:jc w:val="center"/>
        <w:rPr>
          <w:szCs w:val="24"/>
        </w:rPr>
      </w:pPr>
    </w:p>
    <w:p w14:paraId="21DFC186" w14:textId="2521F4FA" w:rsidR="00DF3D8A" w:rsidRDefault="00A5259C" w:rsidP="00DF3D8A">
      <w:pPr>
        <w:rPr>
          <w:szCs w:val="24"/>
        </w:rPr>
      </w:pPr>
      <w:r>
        <w:rPr>
          <w:szCs w:val="24"/>
        </w:rPr>
        <w:tab/>
      </w:r>
      <w:r w:rsidR="00DF3D8A" w:rsidRPr="009F68E7">
        <w:rPr>
          <w:szCs w:val="24"/>
        </w:rPr>
        <w:t xml:space="preserve">The results </w:t>
      </w:r>
      <w:r w:rsidR="00DF3D8A">
        <w:rPr>
          <w:szCs w:val="24"/>
        </w:rPr>
        <w:t xml:space="preserve">from this analysis are presented in the XML output file, together with an estimate of the overall </w:t>
      </w:r>
      <w:r w:rsidR="00810FD4">
        <w:rPr>
          <w:szCs w:val="24"/>
        </w:rPr>
        <w:t>standard deviation</w:t>
      </w:r>
      <w:r w:rsidR="00DF3D8A">
        <w:rPr>
          <w:szCs w:val="24"/>
        </w:rPr>
        <w:t xml:space="preserve"> in the predicted quantity </w:t>
      </w:r>
      <w:r w:rsidR="00810FD4">
        <w:rPr>
          <w:szCs w:val="24"/>
        </w:rPr>
        <w:t xml:space="preserve">(a quantity that might be used in sensitivity assessments of macroscopic simulations) </w:t>
      </w:r>
      <w:r w:rsidR="00DF3D8A">
        <w:rPr>
          <w:szCs w:val="24"/>
        </w:rPr>
        <w:t xml:space="preserve">and an </w:t>
      </w:r>
      <w:r w:rsidR="00DF3D8A" w:rsidRPr="0069096C">
        <w:rPr>
          <w:i/>
          <w:szCs w:val="24"/>
        </w:rPr>
        <w:t>R</w:t>
      </w:r>
      <w:r w:rsidR="00DF3D8A" w:rsidRPr="009F68E7">
        <w:rPr>
          <w:szCs w:val="24"/>
          <w:vertAlign w:val="superscript"/>
        </w:rPr>
        <w:t>2</w:t>
      </w:r>
      <w:r w:rsidR="00DF3D8A">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05841B11" w14:textId="3FBEDFB4" w:rsidR="00251AC2" w:rsidRDefault="00A5259C" w:rsidP="00251AC2">
      <w:pPr>
        <w:spacing w:after="0"/>
        <w:rPr>
          <w:szCs w:val="24"/>
        </w:rPr>
      </w:pPr>
      <w:r>
        <w:rPr>
          <w:szCs w:val="24"/>
        </w:rPr>
        <w:tab/>
      </w:r>
      <w:r w:rsidR="00810FD4">
        <w:rPr>
          <w:szCs w:val="24"/>
        </w:rPr>
        <w:t>The keyword</w:t>
      </w:r>
      <w:r w:rsidR="00810FD4" w:rsidRPr="00810FD4">
        <w:rPr>
          <w:rFonts w:ascii="Consolas" w:hAnsi="Consolas" w:cs="Consolas"/>
          <w:color w:val="A31515"/>
          <w:sz w:val="18"/>
          <w:szCs w:val="18"/>
          <w:lang w:eastAsia="en-GB"/>
        </w:rPr>
        <w:t xml:space="preserve"> </w:t>
      </w:r>
      <w:r w:rsidR="00810FD4" w:rsidRPr="00251AC2">
        <w:rPr>
          <w:rFonts w:ascii="Courier New" w:hAnsi="Courier New" w:cs="Courier New"/>
          <w:noProof/>
          <w:color w:val="A31515"/>
          <w:sz w:val="22"/>
          <w:szCs w:val="22"/>
          <w:lang w:eastAsia="en-GB"/>
        </w:rPr>
        <w:t>me:sensitivityCorrelatedData</w:t>
      </w:r>
      <w:r w:rsidR="00810FD4">
        <w:rPr>
          <w:rFonts w:ascii="Consolas" w:hAnsi="Consolas" w:cs="Consolas"/>
          <w:color w:val="A31515"/>
          <w:sz w:val="18"/>
          <w:szCs w:val="18"/>
          <w:lang w:eastAsia="en-GB"/>
        </w:rPr>
        <w:t xml:space="preserve"> </w:t>
      </w:r>
      <w:r w:rsidR="00810FD4">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w:t>
      </w:r>
      <w:r w:rsidR="00AA5F52">
        <w:rPr>
          <w:szCs w:val="24"/>
        </w:rPr>
        <w:lastRenderedPageBreak/>
        <w:t xml:space="preserve">should be taken in terms of their interpretation. Readers are referred to Shannon </w:t>
      </w:r>
      <w:r w:rsidR="00AA5F52" w:rsidRPr="00CE15FB">
        <w:rPr>
          <w:i/>
          <w:szCs w:val="24"/>
        </w:rPr>
        <w:t>et al.</w:t>
      </w:r>
      <w:r w:rsidR="00DB4385">
        <w:rPr>
          <w:szCs w:val="24"/>
        </w:rPr>
        <w:fldChar w:fldCharType="begin">
          <w:fldData xml:space="preserve">PEVuZE5vdGU+PENpdGU+PEF1dGhvcj5TaGFubm9uPC9BdXRob3I+PFllYXI+MjAxNTwvWWVhcj48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</w:fldData>
        </w:fldChar>
      </w:r>
      <w:r w:rsidR="004E620C">
        <w:rPr>
          <w:szCs w:val="24"/>
        </w:rPr>
        <w:instrText xml:space="preserve"> ADDIN EN.CITE </w:instrText>
      </w:r>
      <w:r w:rsidR="004E620C">
        <w:rPr>
          <w:szCs w:val="24"/>
        </w:rPr>
        <w:fldChar w:fldCharType="begin">
          <w:fldData xml:space="preserve">PEVuZE5vdGU+PENpdGU+PEF1dGhvcj5TaGFubm9uPC9BdXRob3I+PFllYXI+MjAxNTwvWWVhcj48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</w:fldData>
        </w:fldChar>
      </w:r>
      <w:r w:rsidR="004E620C">
        <w:rPr>
          <w:szCs w:val="24"/>
        </w:rPr>
        <w:instrText xml:space="preserve"> ADDIN EN.CITE.DATA </w:instrText>
      </w:r>
      <w:r w:rsidR="004E620C">
        <w:rPr>
          <w:szCs w:val="24"/>
        </w:rPr>
      </w:r>
      <w:r w:rsidR="004E620C">
        <w:rPr>
          <w:szCs w:val="24"/>
        </w:rPr>
        <w:fldChar w:fldCharType="end"/>
      </w:r>
      <w:r w:rsidR="00DB4385">
        <w:rPr>
          <w:szCs w:val="24"/>
        </w:rPr>
      </w:r>
      <w:r w:rsidR="00DB4385">
        <w:rPr>
          <w:szCs w:val="24"/>
        </w:rPr>
        <w:fldChar w:fldCharType="separate"/>
      </w:r>
      <w:r w:rsidR="004E620C" w:rsidRPr="004E620C">
        <w:rPr>
          <w:noProof/>
          <w:szCs w:val="24"/>
          <w:vertAlign w:val="superscript"/>
        </w:rPr>
        <w:t>26</w:t>
      </w:r>
      <w:r w:rsidR="00DB4385">
        <w:rPr>
          <w:szCs w:val="24"/>
        </w:rPr>
        <w:fldChar w:fldCharType="end"/>
      </w:r>
      <w:r w:rsidR="00AA5F52">
        <w:rPr>
          <w:szCs w:val="24"/>
        </w:rPr>
        <w:t xml:space="preserve"> for more details on this method.</w:t>
      </w:r>
    </w:p>
    <w:p w14:paraId="200FEFCC" w14:textId="33A2BEF2" w:rsidR="000D1456" w:rsidRPr="00AA5F52" w:rsidRDefault="00AA5F52" w:rsidP="00251AC2">
      <w:pPr>
        <w:spacing w:after="0"/>
        <w:rPr>
          <w:szCs w:val="24"/>
        </w:rPr>
      </w:pPr>
      <w:r>
        <w:rPr>
          <w:szCs w:val="24"/>
        </w:rPr>
        <w:t xml:space="preserve"> </w:t>
      </w:r>
      <w:r w:rsidR="00D94D1F">
        <w:rPr>
          <w:szCs w:val="24"/>
        </w:rPr>
        <w:t xml:space="preserve"> </w:t>
      </w:r>
    </w:p>
    <w:p w14:paraId="1E6F2ED7" w14:textId="77777777" w:rsidR="00F77C82" w:rsidRDefault="00F77C82" w:rsidP="00251AC2">
      <w:pPr>
        <w:pStyle w:val="Heading3"/>
      </w:pPr>
      <w:bookmarkStart w:id="159" w:name="_Ref58695531"/>
      <w:bookmarkStart w:id="160" w:name="_Ref59473694"/>
      <w:bookmarkStart w:id="161" w:name="_Toc196766866"/>
      <w:r>
        <w:t>Collisional Energy Transfer Models</w:t>
      </w:r>
      <w:bookmarkEnd w:id="159"/>
      <w:bookmarkEnd w:id="160"/>
      <w:bookmarkEnd w:id="161"/>
    </w:p>
    <w:p w14:paraId="2A64BDC2" w14:textId="7217DE3D" w:rsidR="00F77C82" w:rsidRPr="0097132C" w:rsidRDefault="00F77C82" w:rsidP="00ED0538">
      <w:pPr>
        <w:spacing w:after="240"/>
        <w:rPr>
          <w:szCs w:val="24"/>
        </w:rPr>
      </w:pPr>
      <w:r>
        <w:rPr>
          <w:szCs w:val="24"/>
        </w:rPr>
        <w:t xml:space="preserve">The abstract base class for calculating energy transfer probabilities between grains is </w:t>
      </w:r>
      <w:proofErr w:type="spellStart"/>
      <w:r w:rsidR="00592261" w:rsidRPr="00251AC2">
        <w:rPr>
          <w:rFonts w:ascii="Courier New" w:hAnsi="Courier New" w:cs="Courier New"/>
          <w:color w:val="FF0000"/>
          <w:sz w:val="22"/>
          <w:szCs w:val="22"/>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251AC2">
        <w:rPr>
          <w:rFonts w:ascii="Courier New" w:hAnsi="Courier New" w:cs="Courier New"/>
          <w:color w:val="FF0000"/>
          <w:sz w:val="22"/>
          <w:szCs w:val="22"/>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proofErr w:type="gramStart"/>
      <w:r w:rsidRPr="00107A62">
        <w:rPr>
          <w:rFonts w:ascii="Courier New" w:hAnsi="Courier New" w:cs="Courier New"/>
          <w:color w:val="FF0000"/>
          <w:sz w:val="18"/>
          <w:szCs w:val="18"/>
          <w:lang w:eastAsia="en-GB"/>
        </w:rPr>
        <w:t>xsi:type</w:t>
      </w:r>
      <w:proofErr w:type="spellEnd"/>
      <w:proofErr w:type="gram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proofErr w:type="gramStart"/>
      <w:r w:rsidRPr="00107A62">
        <w:rPr>
          <w:rFonts w:ascii="Courier New" w:hAnsi="Courier New" w:cs="Courier New"/>
          <w:color w:val="0000FF"/>
          <w:sz w:val="18"/>
          <w:szCs w:val="18"/>
          <w:lang w:eastAsia="en-GB"/>
        </w:rPr>
        <w:t>me:ExponentialDown</w:t>
      </w:r>
      <w:proofErr w:type="spellEnd"/>
      <w:proofErr w:type="gram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proofErr w:type="gram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proofErr w:type="gram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proofErr w:type="gram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proofErr w:type="gram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lastRenderedPageBreak/>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proofErr w:type="gramStart"/>
      <w:r w:rsidRPr="00107A62">
        <w:rPr>
          <w:rFonts w:ascii="Courier New" w:hAnsi="Courier New" w:cs="Courier New"/>
          <w:color w:val="FF0000"/>
          <w:sz w:val="18"/>
          <w:szCs w:val="18"/>
          <w:lang w:eastAsia="en-GB"/>
        </w:rPr>
        <w:t>xsi:type</w:t>
      </w:r>
      <w:proofErr w:type="spellEnd"/>
      <w:proofErr w:type="gram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proofErr w:type="gramStart"/>
      <w:r w:rsidRPr="00107A62">
        <w:rPr>
          <w:rFonts w:ascii="Courier New" w:hAnsi="Courier New" w:cs="Courier New"/>
          <w:color w:val="0000FF"/>
          <w:sz w:val="18"/>
          <w:szCs w:val="18"/>
          <w:lang w:eastAsia="en-GB"/>
        </w:rPr>
        <w:t>me:ExponentialDown</w:t>
      </w:r>
      <w:proofErr w:type="spellEnd"/>
      <w:proofErr w:type="gram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proofErr w:type="gram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proofErr w:type="gram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proofErr w:type="gramStart"/>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proofErr w:type="gramEnd"/>
      <w:r w:rsidR="002D0D0E">
        <w:rPr>
          <w:rFonts w:ascii="Courier New" w:hAnsi="Courier New" w:cs="Courier New"/>
          <w:color w:val="0000FF"/>
          <w:sz w:val="18"/>
          <w:szCs w:val="18"/>
          <w:lang w:eastAsia="en-GB"/>
        </w:rPr>
        <w:t>-</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proofErr w:type="gramStart"/>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proofErr w:type="gramEnd"/>
      <w:r w:rsidR="00165760">
        <w:rPr>
          <w:rFonts w:ascii="Courier New" w:hAnsi="Courier New" w:cs="Courier New"/>
          <w:color w:val="0000FF"/>
          <w:sz w:val="18"/>
          <w:szCs w:val="18"/>
          <w:lang w:eastAsia="en-GB"/>
        </w:rPr>
        <w:t>-</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proofErr w:type="gram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proofErr w:type="gram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6F91A1DA" w14:textId="1FCB0604" w:rsidR="00634561" w:rsidRDefault="001C2368" w:rsidP="003D188F">
      <w:r>
        <w:tab/>
      </w:r>
      <w:r w:rsidR="00634561">
        <w:t>An alternative model for to that in Eq. (11.5) is the activation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AD1E93">
        <w:tc>
          <w:tcPr>
            <w:tcW w:w="392" w:type="dxa"/>
          </w:tcPr>
          <w:p w14:paraId="145F84C2" w14:textId="77777777" w:rsidR="00634561" w:rsidRDefault="00634561" w:rsidP="00AD1E93">
            <w:pPr>
              <w:pStyle w:val="Equation"/>
              <w:jc w:val="both"/>
            </w:pPr>
          </w:p>
        </w:tc>
        <w:tc>
          <w:tcPr>
            <w:tcW w:w="8505" w:type="dxa"/>
          </w:tcPr>
          <w:p w14:paraId="2F74CBB6" w14:textId="7FB49AA6" w:rsidR="00634561" w:rsidRDefault="00000000" w:rsidP="00AD1E93">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AD1E93">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 xml:space="preserve"> </w:t>
      </w:r>
      <w:proofErr w:type="spellStart"/>
      <w:proofErr w:type="gramStart"/>
      <w:r w:rsidRPr="000458BE">
        <w:rPr>
          <w:rFonts w:ascii="Courier New" w:hAnsi="Courier New" w:cs="Courier New"/>
          <w:color w:val="FF0000"/>
          <w:sz w:val="18"/>
          <w:szCs w:val="18"/>
          <w:lang w:eastAsia="en-GB"/>
        </w:rPr>
        <w:t>xsi:type</w:t>
      </w:r>
      <w:proofErr w:type="spellEnd"/>
      <w:proofErr w:type="gram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proofErr w:type="gramStart"/>
      <w:r w:rsidRPr="000458BE">
        <w:rPr>
          <w:rFonts w:ascii="Courier New" w:hAnsi="Courier New" w:cs="Courier New"/>
          <w:color w:val="0000FF"/>
          <w:sz w:val="18"/>
          <w:szCs w:val="18"/>
          <w:lang w:eastAsia="en-GB"/>
        </w:rPr>
        <w:t>me:ExponentialDown</w:t>
      </w:r>
      <w:proofErr w:type="spellEnd"/>
      <w:proofErr w:type="gram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me:deltaEDown</w:t>
      </w:r>
      <w:proofErr w:type="spellEnd"/>
      <w:proofErr w:type="gram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me:deltaEDownTExponent</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me:deltaEDownTExponent</w:t>
      </w:r>
      <w:proofErr w:type="spellEnd"/>
      <w:proofErr w:type="gram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proofErr w:type="gramStart"/>
      <w:r w:rsidRPr="000458BE">
        <w:rPr>
          <w:rFonts w:ascii="Courier New" w:hAnsi="Courier New" w:cs="Courier New"/>
          <w:color w:val="A31515"/>
          <w:sz w:val="18"/>
          <w:szCs w:val="18"/>
          <w:lang w:eastAsia="en-GB"/>
        </w:rPr>
        <w:t>me:deltaEDownTActivation</w:t>
      </w:r>
      <w:proofErr w:type="spellEnd"/>
      <w:proofErr w:type="gram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me:deltaEDownTActivation</w:t>
      </w:r>
      <w:proofErr w:type="spellEnd"/>
      <w:proofErr w:type="gram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proofErr w:type="gramStart"/>
      <w:r w:rsidRPr="000458BE">
        <w:rPr>
          <w:rFonts w:ascii="Courier New" w:hAnsi="Courier New" w:cs="Courier New"/>
          <w:color w:val="A31515"/>
          <w:sz w:val="18"/>
          <w:szCs w:val="18"/>
          <w:lang w:eastAsia="en-GB"/>
        </w:rPr>
        <w:t>me:energyTransferModel</w:t>
      </w:r>
      <w:proofErr w:type="spellEnd"/>
      <w:proofErr w:type="gramEnd"/>
      <w:r w:rsidRPr="000458BE">
        <w:rPr>
          <w:rFonts w:ascii="Courier New" w:hAnsi="Courier New" w:cs="Courier New"/>
          <w:color w:val="0000FF"/>
          <w:sz w:val="18"/>
          <w:szCs w:val="18"/>
          <w:lang w:eastAsia="en-GB"/>
        </w:rPr>
        <w:t>&gt;</w:t>
      </w:r>
    </w:p>
    <w:p w14:paraId="5AEEA417" w14:textId="52098E60" w:rsidR="00E4267F" w:rsidRDefault="00A5259C" w:rsidP="003D188F">
      <w:r>
        <w:tab/>
      </w:r>
      <w:r w:rsidR="003D188F" w:rsidRPr="003D188F">
        <w:t xml:space="preserve">When analysing data from </w:t>
      </w:r>
      <w:r w:rsidR="003D188F">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 xml:space="preserve"> </w:t>
      </w:r>
      <w:proofErr w:type="spellStart"/>
      <w:proofErr w:type="gramStart"/>
      <w:r w:rsidRPr="003D188F">
        <w:rPr>
          <w:rFonts w:ascii="Courier New" w:hAnsi="Courier New" w:cs="Courier New"/>
          <w:color w:val="FF0000"/>
          <w:sz w:val="16"/>
          <w:szCs w:val="16"/>
          <w:lang w:eastAsia="en-GB"/>
        </w:rPr>
        <w:t>xsi:type</w:t>
      </w:r>
      <w:proofErr w:type="spellEnd"/>
      <w:proofErr w:type="gram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proofErr w:type="gramStart"/>
      <w:r w:rsidRPr="003D188F">
        <w:rPr>
          <w:rFonts w:ascii="Courier New" w:hAnsi="Courier New" w:cs="Courier New"/>
          <w:color w:val="0000FF"/>
          <w:sz w:val="16"/>
          <w:szCs w:val="16"/>
          <w:lang w:eastAsia="en-GB"/>
        </w:rPr>
        <w:t>me:ExponentialDown</w:t>
      </w:r>
      <w:proofErr w:type="spellEnd"/>
      <w:proofErr w:type="gram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w:t>
      </w:r>
      <w:proofErr w:type="gramStart"/>
      <w:r w:rsidRPr="003D188F">
        <w:rPr>
          <w:rFonts w:ascii="Courier New" w:hAnsi="Courier New" w:cs="Courier New"/>
          <w:color w:val="000000"/>
          <w:sz w:val="16"/>
          <w:szCs w:val="16"/>
          <w:lang w:eastAsia="en-GB"/>
        </w:rPr>
        <w:t>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gramEnd"/>
      <w:r w:rsidRPr="003D188F">
        <w:rPr>
          <w:rFonts w:ascii="Courier New" w:hAnsi="Courier New" w:cs="Courier New"/>
          <w:color w:val="0000FF"/>
          <w:sz w:val="16"/>
          <w:szCs w:val="16"/>
          <w:lang w:eastAsia="en-GB"/>
        </w:rPr>
        <w: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me:deltaEDown</w:t>
      </w:r>
      <w:proofErr w:type="spellEnd"/>
      <w:proofErr w:type="gram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w:t>
      </w:r>
      <w:proofErr w:type="gramStart"/>
      <w:r w:rsidRPr="003D188F">
        <w:rPr>
          <w:rFonts w:ascii="Courier New" w:hAnsi="Courier New" w:cs="Courier New"/>
          <w:color w:val="000000"/>
          <w:sz w:val="16"/>
          <w:szCs w:val="16"/>
          <w:lang w:eastAsia="en-GB"/>
        </w:rPr>
        <w:t>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gramEnd"/>
      <w:r w:rsidRPr="003D188F">
        <w:rPr>
          <w:rFonts w:ascii="Courier New" w:hAnsi="Courier New" w:cs="Courier New"/>
          <w:color w:val="0000FF"/>
          <w:sz w:val="16"/>
          <w:szCs w:val="16"/>
          <w:lang w:eastAsia="en-GB"/>
        </w:rPr>
        <w:t>/</w:t>
      </w:r>
      <w:proofErr w:type="spellStart"/>
      <w:proofErr w:type="gramStart"/>
      <w:r w:rsidRPr="003D188F">
        <w:rPr>
          <w:rFonts w:ascii="Courier New" w:hAnsi="Courier New" w:cs="Courier New"/>
          <w:color w:val="A31515"/>
          <w:sz w:val="16"/>
          <w:szCs w:val="16"/>
          <w:lang w:eastAsia="en-GB"/>
        </w:rPr>
        <w:t>me:deltaEDownTExponent</w:t>
      </w:r>
      <w:proofErr w:type="spellEnd"/>
      <w:proofErr w:type="gram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proofErr w:type="gramStart"/>
      <w:r w:rsidRPr="003D188F">
        <w:rPr>
          <w:rFonts w:ascii="Courier New" w:hAnsi="Courier New" w:cs="Courier New"/>
          <w:color w:val="A31515"/>
          <w:sz w:val="16"/>
          <w:szCs w:val="16"/>
          <w:lang w:eastAsia="en-GB"/>
        </w:rPr>
        <w:t>me:energyTransferModel</w:t>
      </w:r>
      <w:proofErr w:type="spellEnd"/>
      <w:proofErr w:type="gram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lastRenderedPageBreak/>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 xml:space="preserve"> </w:t>
      </w:r>
      <w:proofErr w:type="spellStart"/>
      <w:proofErr w:type="gramStart"/>
      <w:r w:rsidRPr="00CB3B83">
        <w:rPr>
          <w:rFonts w:ascii="Courier New" w:hAnsi="Courier New" w:cs="Courier New"/>
          <w:color w:val="FF0000"/>
          <w:sz w:val="18"/>
          <w:szCs w:val="18"/>
          <w:lang w:eastAsia="en-GB"/>
        </w:rPr>
        <w:t>xsi:type</w:t>
      </w:r>
      <w:proofErr w:type="spellEnd"/>
      <w:proofErr w:type="gram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proofErr w:type="gramStart"/>
      <w:r w:rsidRPr="00CB3B83">
        <w:rPr>
          <w:rFonts w:ascii="Courier New" w:hAnsi="Courier New" w:cs="Courier New"/>
          <w:color w:val="0000FF"/>
          <w:sz w:val="18"/>
          <w:szCs w:val="18"/>
          <w:lang w:eastAsia="en-GB"/>
        </w:rPr>
        <w:t>me:BiExponentialDown</w:t>
      </w:r>
      <w:proofErr w:type="spellEnd"/>
      <w:proofErr w:type="gram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me:deltaEDown</w:t>
      </w:r>
      <w:proofErr w:type="spellEnd"/>
      <w:proofErr w:type="gram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me:deltaEDown</w:t>
      </w:r>
      <w:proofErr w:type="spellEnd"/>
      <w:proofErr w:type="gram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gramStart"/>
      <w:r w:rsidRPr="00CB3B83">
        <w:rPr>
          <w:rFonts w:ascii="Courier New" w:hAnsi="Courier New" w:cs="Courier New"/>
          <w:color w:val="A31515"/>
          <w:sz w:val="18"/>
          <w:szCs w:val="18"/>
          <w:lang w:eastAsia="en-GB"/>
        </w:rPr>
        <w:t>me:deltaEDown</w:t>
      </w:r>
      <w:proofErr w:type="gramEnd"/>
      <w:r w:rsidRPr="00CB3B83">
        <w:rPr>
          <w:rFonts w:ascii="Courier New" w:hAnsi="Courier New" w:cs="Courier New"/>
          <w:color w:val="A31515"/>
          <w:sz w:val="18"/>
          <w:szCs w:val="18"/>
          <w:lang w:eastAsia="en-GB"/>
        </w:rPr>
        <w:t>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proofErr w:type="gramStart"/>
      <w:r w:rsidRPr="00CB3B83">
        <w:rPr>
          <w:rFonts w:ascii="Courier New" w:hAnsi="Courier New" w:cs="Courier New"/>
          <w:color w:val="A31515"/>
          <w:sz w:val="18"/>
          <w:szCs w:val="18"/>
          <w:lang w:eastAsia="en-GB"/>
        </w:rPr>
        <w:t>me:deltaEDown</w:t>
      </w:r>
      <w:proofErr w:type="gramEnd"/>
      <w:r w:rsidRPr="00CB3B83">
        <w:rPr>
          <w:rFonts w:ascii="Courier New" w:hAnsi="Courier New" w:cs="Courier New"/>
          <w:color w:val="A31515"/>
          <w:sz w:val="18"/>
          <w:szCs w:val="18"/>
          <w:lang w:eastAsia="en-GB"/>
        </w:rPr>
        <w:t>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proofErr w:type="gramStart"/>
      <w:r w:rsidRPr="00CB3B83">
        <w:rPr>
          <w:rFonts w:ascii="Courier New" w:hAnsi="Courier New" w:cs="Courier New"/>
          <w:color w:val="A31515"/>
          <w:sz w:val="18"/>
          <w:szCs w:val="18"/>
          <w:lang w:eastAsia="en-GB"/>
        </w:rPr>
        <w:t>me:ratio</w:t>
      </w:r>
      <w:proofErr w:type="spellEnd"/>
      <w:proofErr w:type="gram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me:ratio</w:t>
      </w:r>
      <w:proofErr w:type="spellEnd"/>
      <w:proofErr w:type="gram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proofErr w:type="gramStart"/>
      <w:r w:rsidRPr="00CB3B83">
        <w:rPr>
          <w:rFonts w:ascii="Courier New" w:hAnsi="Courier New" w:cs="Courier New"/>
          <w:color w:val="A31515"/>
          <w:sz w:val="18"/>
          <w:szCs w:val="18"/>
          <w:lang w:eastAsia="en-GB"/>
        </w:rPr>
        <w:t>me:energyTransferModel</w:t>
      </w:r>
      <w:proofErr w:type="spellEnd"/>
      <w:proofErr w:type="gram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78ED96A0" w:rsidR="00DB2031" w:rsidRDefault="007914C4" w:rsidP="00251AC2">
      <w:pPr>
        <w:spacing w:after="0"/>
      </w:pPr>
      <w:r>
        <w:t xml:space="preserve">where </w:t>
      </w:r>
      <w:proofErr w:type="spellStart"/>
      <w:proofErr w:type="gramStart"/>
      <w:r w:rsidRPr="00251AC2">
        <w:rPr>
          <w:rFonts w:ascii="Courier New" w:hAnsi="Courier New" w:cs="Courier New"/>
          <w:color w:val="A31515"/>
          <w:sz w:val="22"/>
          <w:szCs w:val="22"/>
          <w:lang w:eastAsia="en-GB"/>
        </w:rPr>
        <w:t>me:deltaEDown</w:t>
      </w:r>
      <w:proofErr w:type="spellEnd"/>
      <w:proofErr w:type="gramEnd"/>
      <w:r w:rsidRPr="00251AC2">
        <w:t xml:space="preserve"> </w:t>
      </w:r>
      <w:r>
        <w:t xml:space="preserve">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proofErr w:type="gramStart"/>
      <w:r w:rsidRPr="00251AC2">
        <w:rPr>
          <w:rFonts w:ascii="Courier New" w:hAnsi="Courier New" w:cs="Courier New"/>
          <w:color w:val="A31515"/>
          <w:sz w:val="22"/>
          <w:szCs w:val="22"/>
          <w:lang w:eastAsia="en-GB"/>
        </w:rPr>
        <w:t>me:deltaEDown</w:t>
      </w:r>
      <w:proofErr w:type="gramEnd"/>
      <w:r w:rsidRPr="00251AC2">
        <w:rPr>
          <w:rFonts w:ascii="Courier New" w:hAnsi="Courier New" w:cs="Courier New"/>
          <w:color w:val="A31515"/>
          <w:sz w:val="22"/>
          <w:szCs w:val="22"/>
          <w:lang w:eastAsia="en-GB"/>
        </w:rPr>
        <w:t>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proofErr w:type="gramStart"/>
      <w:r w:rsidRPr="00251AC2">
        <w:rPr>
          <w:rFonts w:ascii="Courier New" w:hAnsi="Courier New" w:cs="Courier New"/>
          <w:color w:val="A31515"/>
          <w:sz w:val="22"/>
          <w:szCs w:val="22"/>
          <w:lang w:eastAsia="en-GB"/>
        </w:rPr>
        <w:t>me:ratio</w:t>
      </w:r>
      <w:proofErr w:type="spellEnd"/>
      <w:proofErr w:type="gramEnd"/>
      <w:r>
        <w:t xml:space="preserve"> corresponds to </w:t>
      </w:r>
      <m:oMath>
        <m:r>
          <w:rPr>
            <w:rFonts w:ascii="Cambria Math" w:hAnsi="Cambria Math"/>
          </w:rPr>
          <m:t>γ</m:t>
        </m:r>
      </m:oMath>
      <w:r>
        <w:t xml:space="preserve">. </w:t>
      </w:r>
      <w:r w:rsidR="00CB3B83">
        <w:t xml:space="preserve">The parameters </w:t>
      </w:r>
      <w:proofErr w:type="spellStart"/>
      <w:proofErr w:type="gramStart"/>
      <w:r w:rsidR="00CB3B83" w:rsidRPr="00251AC2">
        <w:rPr>
          <w:rFonts w:ascii="Courier New" w:hAnsi="Courier New" w:cs="Courier New"/>
          <w:color w:val="A31515"/>
          <w:sz w:val="22"/>
          <w:szCs w:val="22"/>
          <w:lang w:eastAsia="en-GB"/>
        </w:rPr>
        <w:t>me:deltaEDown</w:t>
      </w:r>
      <w:proofErr w:type="spellEnd"/>
      <w:proofErr w:type="gramEnd"/>
      <w:r w:rsidR="00CB3B83" w:rsidRPr="00251AC2">
        <w:t>,</w:t>
      </w:r>
      <w:r w:rsidR="00CB3B83" w:rsidRPr="00251AC2">
        <w:rPr>
          <w:rFonts w:ascii="Courier New" w:hAnsi="Courier New" w:cs="Courier New"/>
          <w:color w:val="A31515"/>
          <w:sz w:val="18"/>
          <w:szCs w:val="18"/>
          <w:lang w:eastAsia="en-GB"/>
        </w:rPr>
        <w:t xml:space="preserve"> </w:t>
      </w:r>
      <w:proofErr w:type="gramStart"/>
      <w:r w:rsidR="00CB3B83" w:rsidRPr="00251AC2">
        <w:rPr>
          <w:rFonts w:ascii="Courier New" w:hAnsi="Courier New" w:cs="Courier New"/>
          <w:color w:val="A31515"/>
          <w:sz w:val="22"/>
          <w:szCs w:val="22"/>
          <w:lang w:eastAsia="en-GB"/>
        </w:rPr>
        <w:t>me:deltaEDown</w:t>
      </w:r>
      <w:proofErr w:type="gramEnd"/>
      <w:r w:rsidR="00CB3B83" w:rsidRPr="00251AC2">
        <w:rPr>
          <w:rFonts w:ascii="Courier New" w:hAnsi="Courier New" w:cs="Courier New"/>
          <w:color w:val="A31515"/>
          <w:sz w:val="22"/>
          <w:szCs w:val="22"/>
          <w:lang w:eastAsia="en-GB"/>
        </w:rPr>
        <w:t>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proofErr w:type="gramStart"/>
      <w:r w:rsidR="00CB3B83" w:rsidRPr="00251AC2">
        <w:rPr>
          <w:rFonts w:ascii="Courier New" w:hAnsi="Courier New" w:cs="Courier New"/>
          <w:color w:val="A31515"/>
          <w:sz w:val="22"/>
          <w:szCs w:val="22"/>
          <w:lang w:eastAsia="en-GB"/>
        </w:rPr>
        <w:t>me:ratio</w:t>
      </w:r>
      <w:proofErr w:type="spellEnd"/>
      <w:proofErr w:type="gramEnd"/>
      <w:r w:rsidR="00CB3B83" w:rsidRPr="00251AC2">
        <w:rPr>
          <w:rFonts w:ascii="Courier New" w:hAnsi="Courier New" w:cs="Courier New"/>
          <w:color w:val="A31515"/>
          <w:sz w:val="22"/>
          <w:szCs w:val="22"/>
          <w:lang w:eastAsia="en-GB"/>
        </w:rPr>
        <w:t xml:space="preserve"> </w:t>
      </w:r>
      <w:r w:rsidR="00CB3B83" w:rsidRPr="00CB3B83">
        <w:t xml:space="preserve">can all be floated if required. </w:t>
      </w:r>
    </w:p>
    <w:p w14:paraId="4DB87508" w14:textId="77777777" w:rsidR="00251AC2" w:rsidRDefault="00251AC2" w:rsidP="00251AC2">
      <w:pPr>
        <w:spacing w:after="0"/>
      </w:pPr>
    </w:p>
    <w:p w14:paraId="7F957D9B" w14:textId="65D81175" w:rsidR="00DB2031" w:rsidRDefault="00DB2031" w:rsidP="00251AC2">
      <w:pPr>
        <w:pStyle w:val="Heading3"/>
      </w:pPr>
      <w:bookmarkStart w:id="162" w:name="_Ref121680030"/>
      <w:bookmarkStart w:id="163" w:name="_Ref124891407"/>
      <w:bookmarkStart w:id="164" w:name="_Ref125843141"/>
      <w:bookmarkStart w:id="165" w:name="_Toc196766867"/>
      <w:r>
        <w:t>Radiation Energy Transfer</w:t>
      </w:r>
      <w:bookmarkEnd w:id="162"/>
      <w:bookmarkEnd w:id="163"/>
      <w:bookmarkEnd w:id="164"/>
      <w:bookmarkEnd w:id="165"/>
    </w:p>
    <w:p w14:paraId="2D22A7FF" w14:textId="3CA8797C" w:rsidR="00DB2031" w:rsidRDefault="00DB2031" w:rsidP="007914C4">
      <w:r>
        <w:t xml:space="preserve">Energy transfer can also occur via interaction </w:t>
      </w:r>
      <w:r w:rsidR="00F53C5A">
        <w:t>with</w:t>
      </w:r>
      <w:r>
        <w:t xml:space="preserve">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w:t>
      </w:r>
      <w:r w:rsidR="00993ECE">
        <w:t xml:space="preserve">an </w:t>
      </w:r>
      <w:r w:rsidR="00110120">
        <w:t>inter-stellar medi</w:t>
      </w:r>
      <w:r w:rsidR="00993ECE">
        <w:t>um</w:t>
      </w:r>
      <w:r w:rsidR="00F53C5A">
        <w:t xml:space="preserve"> (ISM)</w:t>
      </w:r>
      <w:r w:rsidR="00110120">
        <w:t xml:space="preserve">. </w:t>
      </w:r>
    </w:p>
    <w:p w14:paraId="3D318E6A" w14:textId="46879865" w:rsidR="00A52682" w:rsidRDefault="00A5259C" w:rsidP="007914C4">
      <w:r>
        <w:tab/>
      </w:r>
      <w:r w:rsidR="00A52682">
        <w:t>In MESMER</w:t>
      </w:r>
      <w:r>
        <w:t>,</w:t>
      </w:r>
      <w:r w:rsidR="00A52682">
        <w:t xml:space="preserve"> these transitions can be accounted for by including either the Einstein </w:t>
      </w:r>
      <w:r w:rsidR="00A52682" w:rsidRPr="00CE15FB">
        <w:rPr>
          <w:i/>
        </w:rPr>
        <w:t>A</w:t>
      </w:r>
      <w:r w:rsidR="00A52682">
        <w:t xml:space="preserve"> and/or </w:t>
      </w:r>
      <w:r w:rsidR="00A52682" w:rsidRPr="00CE15FB">
        <w:rPr>
          <w:i/>
        </w:rPr>
        <w:t xml:space="preserve">B </w:t>
      </w:r>
      <w:r w:rsidR="00A52682">
        <w:t xml:space="preserve">coefficients in the molecular definition section of the input file (see section </w:t>
      </w:r>
      <w:r w:rsidR="00355889">
        <w:fldChar w:fldCharType="begin"/>
      </w:r>
      <w:r w:rsidR="00355889">
        <w:instrText xml:space="preserve"> REF _Ref345780303 \r \h </w:instrText>
      </w:r>
      <w:r w:rsidR="00355889">
        <w:fldChar w:fldCharType="separate"/>
      </w:r>
      <w:r w:rsidR="002077F0">
        <w:t>7.3.1</w:t>
      </w:r>
      <w:r w:rsidR="00355889">
        <w:fldChar w:fldCharType="end"/>
      </w:r>
      <w:r w:rsidR="00A52682">
        <w:t xml:space="preserve">). </w:t>
      </w:r>
      <w:r w:rsidR="00B47DC8">
        <w:t xml:space="preserve">For a system in thermal equilibrium with prevailing electromagnetic field the Einstein </w:t>
      </w:r>
      <w:r w:rsidR="00B47DC8" w:rsidRPr="00CE15FB">
        <w:rPr>
          <w:i/>
        </w:rPr>
        <w:t>A</w:t>
      </w:r>
      <w:r w:rsidR="00B47DC8">
        <w:t xml:space="preserve"> and </w:t>
      </w:r>
      <w:r w:rsidR="00B47DC8" w:rsidRPr="00CE15FB">
        <w:rPr>
          <w:i/>
        </w:rPr>
        <w:t>B</w:t>
      </w:r>
      <w:r w:rsidR="00B47DC8">
        <w:t xml:space="preserve"> coefficients are related via detailed balance, so that for a transition </w:t>
      </w:r>
      <w:r w:rsidR="00993ECE">
        <w:t xml:space="preserve">between states of </w:t>
      </w:r>
      <w:r w:rsidR="00B47DC8">
        <w:t xml:space="preserve">energy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A65BFD">
        <w:t xml:space="preserve"> </w:t>
      </w:r>
      <w:r w:rsidR="00993ECE">
        <w:t xml:space="preserve">and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3ECE">
        <w:t xml:space="preserve"> </w:t>
      </w:r>
      <w:r w:rsidR="00A65BFD">
        <w:t xml:space="preserve">they are related </w:t>
      </w:r>
      <w:r w:rsidR="00993ECE">
        <w:t>by</w:t>
      </w:r>
      <w:r w:rsidR="00A65BF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AD1E93">
        <w:tc>
          <w:tcPr>
            <w:tcW w:w="392" w:type="dxa"/>
          </w:tcPr>
          <w:p w14:paraId="2BF869BB" w14:textId="0ECD4146" w:rsidR="00B47DC8" w:rsidRDefault="00B47DC8" w:rsidP="00AD1E93">
            <w:pPr>
              <w:pStyle w:val="Equation"/>
              <w:jc w:val="both"/>
            </w:pPr>
          </w:p>
        </w:tc>
        <w:tc>
          <w:tcPr>
            <w:tcW w:w="8505" w:type="dxa"/>
          </w:tcPr>
          <w:p w14:paraId="73FCF8A2" w14:textId="01A9D0AB" w:rsidR="00B47DC8" w:rsidRDefault="00000000" w:rsidP="00AD1E9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AD1E93">
            <w:pPr>
              <w:rPr>
                <w:b/>
              </w:rPr>
            </w:pPr>
            <w:r>
              <w:t>(11.</w:t>
            </w:r>
            <w:r w:rsidR="00205A21">
              <w:t>8</w:t>
            </w:r>
            <w:r>
              <w:t>)</w:t>
            </w:r>
          </w:p>
        </w:tc>
      </w:tr>
    </w:tbl>
    <w:p w14:paraId="3F9A5AAE" w14:textId="706900F0" w:rsidR="00B47DC8" w:rsidRDefault="00A02D40" w:rsidP="007914C4">
      <w:r>
        <w:lastRenderedPageBreak/>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lower </w:t>
      </w:r>
      <w:r w:rsidR="00993ECE">
        <w:t xml:space="preserve">and upper </w:t>
      </w:r>
      <w:r w:rsidR="00EE1D10">
        <w:t xml:space="preserve">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AD1E93">
        <w:tc>
          <w:tcPr>
            <w:tcW w:w="392" w:type="dxa"/>
          </w:tcPr>
          <w:p w14:paraId="45CA8AB7" w14:textId="77777777" w:rsidR="001D0E08" w:rsidRDefault="001D0E08" w:rsidP="00AD1E93">
            <w:pPr>
              <w:pStyle w:val="Equation"/>
              <w:jc w:val="both"/>
            </w:pPr>
          </w:p>
        </w:tc>
        <w:tc>
          <w:tcPr>
            <w:tcW w:w="8505" w:type="dxa"/>
          </w:tcPr>
          <w:p w14:paraId="06386015" w14:textId="767E6E46" w:rsidR="001D0E08" w:rsidRDefault="00000000" w:rsidP="00AD1E93">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AD1E93">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AD1E93">
            <w:pPr>
              <w:pStyle w:val="Equation"/>
              <w:jc w:val="both"/>
            </w:pPr>
          </w:p>
        </w:tc>
        <w:tc>
          <w:tcPr>
            <w:tcW w:w="7898" w:type="dxa"/>
          </w:tcPr>
          <w:p w14:paraId="07CC68E3" w14:textId="4C8C7922" w:rsidR="00663766" w:rsidRDefault="00663766" w:rsidP="00AD1E93">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AD1E93">
            <w:pPr>
              <w:rPr>
                <w:b/>
              </w:rPr>
            </w:pPr>
            <w:r>
              <w:t>(11.</w:t>
            </w:r>
            <w:r w:rsidR="00205A21">
              <w:t>10</w:t>
            </w:r>
            <w:r>
              <w:t>)</w:t>
            </w:r>
          </w:p>
        </w:tc>
      </w:tr>
    </w:tbl>
    <w:p w14:paraId="54CEFB6F" w14:textId="7C24527D" w:rsidR="0038374A"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radiation field is not the same as the collision temperature, hence there are different reciprocal temperatures in this 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w:t>
      </w:r>
      <w:r w:rsidR="00993ECE">
        <w:t xml:space="preserve">a </w:t>
      </w:r>
      <w:commentRangeStart w:id="166"/>
      <w:commentRangeStart w:id="167"/>
      <w:r w:rsidR="00DF590C">
        <w:t xml:space="preserve">stellar </w:t>
      </w:r>
      <w:proofErr w:type="spellStart"/>
      <w:r w:rsidR="00DF590C">
        <w:t>outfow</w:t>
      </w:r>
      <w:commentRangeEnd w:id="166"/>
      <w:proofErr w:type="spellEnd"/>
      <w:r w:rsidR="006B41DC">
        <w:rPr>
          <w:rStyle w:val="CommentReference"/>
        </w:rPr>
        <w:commentReference w:id="166"/>
      </w:r>
      <w:commentRangeEnd w:id="167"/>
      <w:r w:rsidR="00DF590C">
        <w:rPr>
          <w:rStyle w:val="CommentReference"/>
        </w:rPr>
        <w:commentReference w:id="167"/>
      </w:r>
      <w:r w:rsidR="007E5331">
        <w:t xml:space="preserve">.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w:t>
      </w:r>
      <w:r w:rsidR="00993ECE">
        <w:t xml:space="preserve">lying between these different temperatures </w:t>
      </w:r>
      <w:r w:rsidR="007E5331">
        <w:t xml:space="preserve">by </w:t>
      </w:r>
      <w:r w:rsidR="0038374A">
        <w:t>finding the Boltzmann distribution that when operated on by the Eq. (11.</w:t>
      </w:r>
      <w:r w:rsidR="00205A21">
        <w:t>10</w:t>
      </w:r>
      <w:r w:rsidR="0038374A">
        <w:t xml:space="preserve">) </w:t>
      </w:r>
      <w:r w:rsidR="00993ECE">
        <w:t xml:space="preserve">gives </w:t>
      </w:r>
      <w:r w:rsidR="0038374A">
        <w:t>a vector with the smallest magnitude.</w:t>
      </w:r>
      <w:r w:rsidR="006B41DC">
        <w:t xml:space="preserve"> </w:t>
      </w:r>
      <w:r w:rsidR="00251AC2">
        <w:tab/>
      </w:r>
      <w:r w:rsidR="0038374A">
        <w:t xml:space="preserve">The radiation temperature, if known, can be specified in the </w:t>
      </w:r>
      <w:proofErr w:type="spellStart"/>
      <w:proofErr w:type="gramStart"/>
      <w:r w:rsidR="0038374A" w:rsidRPr="00251AC2">
        <w:rPr>
          <w:rFonts w:ascii="Courier New" w:hAnsi="Courier New" w:cs="Courier New"/>
          <w:color w:val="A31515"/>
          <w:sz w:val="22"/>
          <w:szCs w:val="22"/>
          <w:lang w:val="en-US"/>
        </w:rPr>
        <w:t>me:PTs</w:t>
      </w:r>
      <w:proofErr w:type="spellEnd"/>
      <w:proofErr w:type="gramEnd"/>
      <w:r w:rsidR="0038374A">
        <w:t xml:space="preserve"> section of the </w:t>
      </w:r>
      <w:r w:rsidR="0038374A" w:rsidRPr="00251AC2">
        <w:rPr>
          <w:rFonts w:ascii="Courier New" w:hAnsi="Courier New" w:cs="Courier New"/>
          <w:color w:val="0000FF"/>
          <w:sz w:val="22"/>
          <w:szCs w:val="22"/>
          <w:lang w:val="en-US"/>
        </w:rPr>
        <w:t>&lt;</w:t>
      </w:r>
      <w:proofErr w:type="spellStart"/>
      <w:proofErr w:type="gramStart"/>
      <w:r w:rsidR="0038374A" w:rsidRPr="00251AC2">
        <w:rPr>
          <w:rFonts w:ascii="Courier New" w:hAnsi="Courier New" w:cs="Courier New"/>
          <w:color w:val="A31515"/>
          <w:sz w:val="22"/>
          <w:szCs w:val="22"/>
          <w:lang w:val="en-US"/>
        </w:rPr>
        <w:t>me:conditions</w:t>
      </w:r>
      <w:proofErr w:type="spellEnd"/>
      <w:proofErr w:type="gramEnd"/>
      <w:r w:rsidR="0038374A" w:rsidRPr="00251AC2">
        <w:rPr>
          <w:rFonts w:ascii="Courier New" w:hAnsi="Courier New" w:cs="Courier New"/>
          <w:color w:val="0000FF"/>
          <w:sz w:val="22"/>
          <w:szCs w:val="22"/>
          <w:lang w:val="en-US"/>
        </w:rPr>
        <w:t>&gt;</w:t>
      </w:r>
      <w:r w:rsidR="0038374A" w:rsidRPr="00251AC2">
        <w:rPr>
          <w:sz w:val="22"/>
          <w:szCs w:val="22"/>
        </w:rPr>
        <w:t xml:space="preserve"> </w:t>
      </w:r>
      <w:r w:rsidR="0038374A">
        <w:t>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proofErr w:type="spellStart"/>
      <w:proofErr w:type="gramStart"/>
      <w:r w:rsidRPr="0038374A">
        <w:rPr>
          <w:rFonts w:ascii="Courier New" w:hAnsi="Courier New" w:cs="Courier New"/>
          <w:color w:val="A31515"/>
          <w:sz w:val="20"/>
          <w:lang w:val="en-US"/>
        </w:rPr>
        <w:t>me:PTs</w:t>
      </w:r>
      <w:proofErr w:type="spellEnd"/>
      <w:proofErr w:type="gram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6AE0D288" w:rsidR="00507925" w:rsidRPr="00507925" w:rsidRDefault="006B41DC" w:rsidP="00507925">
      <w:r>
        <w:tab/>
      </w:r>
      <w:r w:rsidR="00507925">
        <w:t xml:space="preserve">The </w:t>
      </w:r>
      <w:r w:rsidR="00993ECE">
        <w:t>ISM</w:t>
      </w:r>
      <w:r>
        <w:t>/stellar outflow</w:t>
      </w:r>
      <w:r w:rsidR="00507925">
        <w:t xml:space="preserve"> example give</w:t>
      </w:r>
      <w:r w:rsidR="00F53C5A">
        <w:t>n</w:t>
      </w:r>
      <w:r w:rsidR="00507925">
        <w:t xml:space="preserve"> above is a particularly important instance of </w:t>
      </w:r>
      <w:r w:rsidR="003804D5">
        <w:t xml:space="preserve">where the radiation temperature might diverge from the collision temperature. In this case the surface temperature of the star might be known </w:t>
      </w:r>
      <w:r w:rsidR="00AA7EEF">
        <w:t xml:space="preserve">and the radiation distribution at the surface can be assumed to be the Planck distribution. The intensity of this distribution will diminish via an inverse square law in radial distance from the </w:t>
      </w:r>
      <w:r w:rsidR="00F13737">
        <w:t>star</w:t>
      </w:r>
      <w:r w:rsidR="00993ECE">
        <w:t xml:space="preserve"> and so too will the apparent temperature of radiation field</w:t>
      </w:r>
      <w:r w:rsidR="00AA7EEF">
        <w:t xml:space="preserve">. An approximate model for </w:t>
      </w:r>
      <w:r w:rsidR="00F53C5A">
        <w:t>t</w:t>
      </w:r>
      <w:r w:rsidR="00AA7EEF">
        <w:t xml:space="preserve">his diminution is implemented in MESMER can be specified </w:t>
      </w:r>
      <w:r w:rsidR="00A26507">
        <w:t xml:space="preserve">using two elements </w:t>
      </w:r>
      <w:r w:rsidR="00AA7EEF">
        <w:t>by as follows:</w:t>
      </w:r>
      <w:r w:rsidR="00A26507">
        <w:t xml:space="preserve"> in the conditions section a further attribute is added that controls attenuation, for example:</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proofErr w:type="spellStart"/>
      <w:proofErr w:type="gramStart"/>
      <w:r w:rsidRPr="0038374A">
        <w:rPr>
          <w:rFonts w:ascii="Courier New" w:hAnsi="Courier New" w:cs="Courier New"/>
          <w:color w:val="A31515"/>
          <w:sz w:val="20"/>
          <w:lang w:val="en-US"/>
        </w:rPr>
        <w:t>me:PTs</w:t>
      </w:r>
      <w:proofErr w:type="spellEnd"/>
      <w:proofErr w:type="gram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60A8187A" w14:textId="63A1942E" w:rsidR="00F53C5A" w:rsidRDefault="00A26507" w:rsidP="007914C4">
      <w:r>
        <w:t xml:space="preserve">The attribute </w:t>
      </w:r>
      <w:r w:rsidRPr="00251AC2">
        <w:rPr>
          <w:rFonts w:ascii="Courier New" w:hAnsi="Courier New" w:cs="Courier New"/>
          <w:color w:val="FF0000"/>
          <w:sz w:val="22"/>
          <w:szCs w:val="22"/>
          <w:lang w:val="fr-FR"/>
        </w:rPr>
        <w:t>radiationAttenuation</w:t>
      </w:r>
      <w:r>
        <w:t xml:space="preserve"> is ratio distance of interest from the centre of the star to the radius of the star</w:t>
      </w:r>
      <w:r w:rsidR="00993ECE">
        <w:t xml:space="preserve"> and controls the attenuation of the Planck distribution intensity via an </w:t>
      </w:r>
      <w:r w:rsidR="00993ECE">
        <w:lastRenderedPageBreak/>
        <w:t>inverse square law</w:t>
      </w:r>
      <w:r>
        <w:t xml:space="preserve">. The second attribute is added to each of the species </w:t>
      </w:r>
      <w:r w:rsidR="00F53C5A">
        <w:t xml:space="preserve">in the </w:t>
      </w:r>
      <w:proofErr w:type="spellStart"/>
      <w:r w:rsidR="00F53C5A" w:rsidRPr="00982408">
        <w:rPr>
          <w:rFonts w:ascii="Courier New" w:hAnsi="Courier New" w:cs="Courier New"/>
          <w:color w:val="FF0000"/>
          <w:sz w:val="22"/>
          <w:szCs w:val="22"/>
          <w:lang w:eastAsia="en-GB"/>
        </w:rPr>
        <w:t>moleculeList</w:t>
      </w:r>
      <w:proofErr w:type="spellEnd"/>
      <w:r w:rsidR="00F53C5A" w:rsidRPr="00982408">
        <w:rPr>
          <w:rFonts w:ascii="Courier New" w:hAnsi="Courier New" w:cs="Courier New"/>
          <w:color w:val="FF0000"/>
          <w:sz w:val="22"/>
          <w:szCs w:val="22"/>
          <w:lang w:eastAsia="en-GB"/>
        </w:rPr>
        <w:t xml:space="preserve"> </w:t>
      </w:r>
      <w:r>
        <w:t xml:space="preserve">that </w:t>
      </w:r>
      <w:r w:rsidR="00F53C5A">
        <w:t>have the</w:t>
      </w:r>
      <w:r w:rsidR="00F53C5A" w:rsidRPr="00982408">
        <w:rPr>
          <w:sz w:val="22"/>
          <w:szCs w:val="22"/>
        </w:rPr>
        <w:t xml:space="preserve"> </w:t>
      </w:r>
      <w:proofErr w:type="spellStart"/>
      <w:proofErr w:type="gramStart"/>
      <w:r w:rsidR="00F53C5A" w:rsidRPr="00982408">
        <w:rPr>
          <w:rFonts w:ascii="Courier New" w:hAnsi="Courier New" w:cs="Courier New"/>
          <w:color w:val="FF0000"/>
          <w:sz w:val="22"/>
          <w:szCs w:val="22"/>
          <w:lang w:eastAsia="en-GB"/>
        </w:rPr>
        <w:t>me:EinsteinAij</w:t>
      </w:r>
      <w:proofErr w:type="spellEnd"/>
      <w:proofErr w:type="gramEnd"/>
      <w:r w:rsidR="00F53C5A">
        <w:rPr>
          <w:rFonts w:ascii="Courier New" w:hAnsi="Courier New" w:cs="Courier New"/>
          <w:color w:val="FF0000"/>
          <w:sz w:val="20"/>
          <w:lang w:eastAsia="en-GB"/>
        </w:rPr>
        <w:t xml:space="preserve"> </w:t>
      </w:r>
      <w:r w:rsidR="00F53C5A">
        <w:t xml:space="preserve">parameters defined: </w:t>
      </w:r>
    </w:p>
    <w:p w14:paraId="1FC8AC84" w14:textId="2ED0D962"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F53C5A">
        <w:rPr>
          <w:rFonts w:ascii="Courier New" w:hAnsi="Courier New" w:cs="Courier New"/>
          <w:color w:val="0000FF"/>
          <w:sz w:val="19"/>
          <w:szCs w:val="19"/>
          <w:lang w:eastAsia="en-GB"/>
        </w:rPr>
        <w:t>&lt;</w:t>
      </w:r>
      <w:proofErr w:type="spellStart"/>
      <w:proofErr w:type="gramStart"/>
      <w:r w:rsidRPr="00F53C5A">
        <w:rPr>
          <w:rFonts w:ascii="Courier New" w:hAnsi="Courier New" w:cs="Courier New"/>
          <w:color w:val="A31515"/>
          <w:sz w:val="19"/>
          <w:szCs w:val="19"/>
          <w:lang w:eastAsia="en-GB"/>
        </w:rPr>
        <w:t>me:numRadTempModes</w:t>
      </w:r>
      <w:proofErr w:type="spellEnd"/>
      <w:proofErr w:type="gramEnd"/>
      <w:r w:rsidRPr="00F53C5A">
        <w:rPr>
          <w:rFonts w:ascii="Courier New" w:hAnsi="Courier New" w:cs="Courier New"/>
          <w:color w:val="0000FF"/>
          <w:sz w:val="19"/>
          <w:szCs w:val="19"/>
          <w:lang w:eastAsia="en-GB"/>
        </w:rPr>
        <w:t>&gt;</w:t>
      </w:r>
      <w:r w:rsidRPr="00F53C5A">
        <w:rPr>
          <w:rFonts w:ascii="Courier New" w:hAnsi="Courier New" w:cs="Courier New"/>
          <w:color w:val="000000"/>
          <w:sz w:val="19"/>
          <w:szCs w:val="19"/>
          <w:lang w:eastAsia="en-GB"/>
        </w:rPr>
        <w:t>2</w:t>
      </w:r>
      <w:r w:rsidRPr="00F53C5A">
        <w:rPr>
          <w:rFonts w:ascii="Courier New" w:hAnsi="Courier New" w:cs="Courier New"/>
          <w:color w:val="0000FF"/>
          <w:sz w:val="19"/>
          <w:szCs w:val="19"/>
          <w:lang w:eastAsia="en-GB"/>
        </w:rPr>
        <w:t>&lt;/</w:t>
      </w:r>
      <w:proofErr w:type="spellStart"/>
      <w:proofErr w:type="gramStart"/>
      <w:r w:rsidRPr="00F53C5A">
        <w:rPr>
          <w:rFonts w:ascii="Courier New" w:hAnsi="Courier New" w:cs="Courier New"/>
          <w:color w:val="A31515"/>
          <w:sz w:val="19"/>
          <w:szCs w:val="19"/>
          <w:lang w:eastAsia="en-GB"/>
        </w:rPr>
        <w:t>me:numRadTempModes</w:t>
      </w:r>
      <w:proofErr w:type="spellEnd"/>
      <w:proofErr w:type="gramEnd"/>
      <w:r w:rsidRPr="00F53C5A">
        <w:rPr>
          <w:rFonts w:ascii="Courier New" w:hAnsi="Courier New" w:cs="Courier New"/>
          <w:color w:val="0000FF"/>
          <w:sz w:val="19"/>
          <w:szCs w:val="19"/>
          <w:lang w:eastAsia="en-GB"/>
        </w:rPr>
        <w:t>&gt;</w:t>
      </w:r>
    </w:p>
    <w:p w14:paraId="60C127F5" w14:textId="77777777"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ascadia Mono" w:hAnsi="Cascadia Mono" w:cs="Cascadia Mono"/>
          <w:color w:val="000000"/>
          <w:sz w:val="19"/>
          <w:szCs w:val="19"/>
          <w:lang w:eastAsia="en-GB"/>
        </w:rPr>
      </w:pPr>
    </w:p>
    <w:p w14:paraId="1A617361" w14:textId="1B837C19" w:rsidR="0038374A" w:rsidRDefault="00993ECE" w:rsidP="00982408">
      <w:pPr>
        <w:spacing w:after="0"/>
      </w:pPr>
      <w:r>
        <w:t>This element controls the number of modes used to calculate the apparent temperature of the radiation field</w:t>
      </w:r>
      <w:r w:rsidR="00F957C1">
        <w:t xml:space="preserve">, and ranges from 1 to the number of vibrational modes the default being 1. This element effectively accounts for the difference in relative intensities of the radiation field at different temperatures. Experience to date suggests the value of this element should be 3 or less. </w:t>
      </w:r>
      <w:r w:rsidR="003804D5">
        <w:t xml:space="preserve">Details of the implementation can be found in </w:t>
      </w:r>
      <w:r w:rsidR="005D5C3B">
        <w:t xml:space="preserve">Plane </w:t>
      </w:r>
      <w:r w:rsidR="005D5C3B" w:rsidRPr="005D5C3B">
        <w:rPr>
          <w:i/>
        </w:rPr>
        <w:t>et al.</w:t>
      </w:r>
      <w:r w:rsidR="005D5C3B">
        <w:fldChar w:fldCharType="begin"/>
      </w:r>
      <w:r w:rsidR="004E620C">
        <w:instrText xml:space="preserve"> ADDIN EN.CITE &lt;EndNote&gt;&lt;Cite&gt;&lt;Author&gt;Plane&lt;/Author&gt;&lt;Year&gt;2022&lt;/Year&gt;&lt;RecNum&gt;701&lt;/RecNum&gt;&lt;DisplayText&gt;&lt;style face="superscript"&gt;27&lt;/style&gt;&lt;/DisplayText&gt;&lt;record&gt;&lt;rec-number&gt;701&lt;/rec-number&gt;&lt;foreign-keys&gt;&lt;key app="EN" db-id="5s09zvzzesdartefxd2v0provpeaztvdxtz2" timestamp="1744121888"&gt;701&lt;/key&gt;&lt;/foreign-keys&gt;&lt;ref-type name="Journal Article"&gt;17&lt;/ref-type&gt;&lt;contributors&gt;&lt;authors&gt;&lt;author&gt;Plane, J. M. C.&lt;/author&gt;&lt;author&gt;Robertson, S. H.&lt;/author&gt;&lt;/authors&gt;&lt;/contributors&gt;&lt;titles&gt;&lt;title&gt;Master equation modelling of non-equilibrium chemistry in stellar outflows&lt;/title&gt;&lt;secondary-title&gt;Faraday Discussions&lt;/secondary-title&gt;&lt;/titles&gt;&lt;periodical&gt;&lt;full-title&gt;Faraday Discussions&lt;/full-title&gt;&lt;/periodical&gt;&lt;pages&gt;461-474&lt;/pages&gt;&lt;volume&gt;238&lt;/volume&gt;&lt;number&gt;0&lt;/number&gt;&lt;dates&gt;&lt;year&gt;2022&lt;/year&gt;&lt;pub-dates&gt;&lt;date&gt;Oct&lt;/date&gt;&lt;/pub-dates&gt;&lt;/dates&gt;&lt;isbn&gt;1359-6640&lt;/isbn&gt;&lt;accession-num&gt;WOS:000819504700001&lt;/accession-num&gt;&lt;urls&gt;&lt;related-urls&gt;&lt;url&gt;&amp;lt;Go to ISI&amp;gt;://WOS:000819504700001&lt;/url&gt;&lt;/related-urls&gt;&lt;/urls&gt;&lt;electronic-resource-num&gt;10.1039/d2fd00025c&lt;/electronic-resource-num&gt;&lt;/record&gt;&lt;/Cite&gt;&lt;/EndNote&gt;</w:instrText>
      </w:r>
      <w:r w:rsidR="005D5C3B">
        <w:fldChar w:fldCharType="separate"/>
      </w:r>
      <w:r w:rsidR="004E620C" w:rsidRPr="004E620C">
        <w:rPr>
          <w:noProof/>
          <w:vertAlign w:val="superscript"/>
        </w:rPr>
        <w:t>27</w:t>
      </w:r>
      <w:r w:rsidR="005D5C3B">
        <w:fldChar w:fldCharType="end"/>
      </w:r>
      <w:r w:rsidR="005D5C3B">
        <w:t xml:space="preserve"> and Green </w:t>
      </w:r>
      <w:r w:rsidR="005D5C3B" w:rsidRPr="005D5C3B">
        <w:rPr>
          <w:i/>
        </w:rPr>
        <w:t>et al.</w:t>
      </w:r>
      <w:r w:rsidR="005D5C3B">
        <w:fldChar w:fldCharType="begin"/>
      </w:r>
      <w:r w:rsidR="004E620C">
        <w:instrText xml:space="preserve"> ADDIN EN.CITE &lt;EndNote&gt;&lt;Cite&gt;&lt;Author&gt;Green&lt;/Author&gt;&lt;Year&gt;2025&lt;/Year&gt;&lt;RecNum&gt;702&lt;/RecNum&gt;&lt;DisplayText&gt;&lt;style face="superscript"&gt;28&lt;/style&gt;&lt;/DisplayText&gt;&lt;record&gt;&lt;rec-number&gt;702&lt;/rec-number&gt;&lt;foreign-keys&gt;&lt;key app="EN" db-id="5s09zvzzesdartefxd2v0provpeaztvdxtz2" timestamp="1744121888"&gt;702&lt;/key&gt;&lt;/foreign-keys&gt;&lt;ref-type name="Journal Article"&gt;17&lt;/ref-type&gt;&lt;contributors&gt;&lt;authors&gt;&lt;author&gt;Green, N. J. B.&lt;/author&gt;&lt;author&gt;Plane, J. M. C.&lt;/author&gt;&lt;author&gt;Robertson, S. H.&lt;/author&gt;&lt;/authors&gt;&lt;/contributors&gt;&lt;titles&gt;&lt;title&gt;Master equation modelling of nonequilibrium chemistry in stellar outflows II. Accounting for Detailed Balance&lt;/title&gt;&lt;secondary-title&gt;Chemical Physics Letters&lt;/secondary-title&gt;&lt;alt-title&gt;Chem. Phys. Lett.&lt;/alt-title&gt;&lt;/titles&gt;&lt;periodical&gt;&lt;full-title&gt;Chemical Physics Letters&lt;/full-title&gt;&lt;abbr-1&gt;Chem. Phys. Lett.&lt;/abbr-1&gt;&lt;abbr-2&gt;Chem Phys Lett&lt;/abbr-2&gt;&lt;/periodical&gt;&lt;alt-periodical&gt;&lt;full-title&gt;Chemical Physics Letters&lt;/full-title&gt;&lt;abbr-1&gt;Chem. Phys. Lett.&lt;/abbr-1&gt;&lt;abbr-2&gt;Chem Phys Lett&lt;/abbr-2&gt;&lt;/alt-periodical&gt;&lt;pages&gt;141943&lt;/pages&gt;&lt;volume&gt;865&lt;/volume&gt;&lt;dates&gt;&lt;year&gt;2025&lt;/year&gt;&lt;/dates&gt;&lt;urls&gt;&lt;/urls&gt;&lt;/record&gt;&lt;/Cite&gt;&lt;/EndNote&gt;</w:instrText>
      </w:r>
      <w:r w:rsidR="005D5C3B">
        <w:fldChar w:fldCharType="separate"/>
      </w:r>
      <w:r w:rsidR="004E620C" w:rsidRPr="004E620C">
        <w:rPr>
          <w:noProof/>
          <w:vertAlign w:val="superscript"/>
        </w:rPr>
        <w:t>28</w:t>
      </w:r>
      <w:r w:rsidR="005D5C3B">
        <w:fldChar w:fldCharType="end"/>
      </w:r>
      <w:r w:rsidR="00AD1E93">
        <w:t xml:space="preserve"> </w:t>
      </w:r>
      <w:r w:rsidR="00E602D4">
        <w:t xml:space="preserve">See also the example file </w:t>
      </w:r>
      <w:r w:rsidR="00E602D4" w:rsidRPr="00982408">
        <w:rPr>
          <w:rFonts w:ascii="Courier New" w:hAnsi="Courier New" w:cs="Courier New"/>
          <w:sz w:val="22"/>
          <w:szCs w:val="22"/>
        </w:rPr>
        <w:t>H2O_SiO2_to_H2SiO3_Aij.xml</w:t>
      </w:r>
      <w:r w:rsidR="00E602D4">
        <w:t>.</w:t>
      </w:r>
    </w:p>
    <w:p w14:paraId="73F489B1" w14:textId="77777777" w:rsidR="00982408" w:rsidRPr="007914C4" w:rsidRDefault="00982408" w:rsidP="00982408">
      <w:pPr>
        <w:spacing w:after="0"/>
      </w:pPr>
    </w:p>
    <w:p w14:paraId="17002D10" w14:textId="77777777" w:rsidR="00F77C82" w:rsidRDefault="00F77C82" w:rsidP="00982408">
      <w:pPr>
        <w:pStyle w:val="Heading3"/>
      </w:pPr>
      <w:bookmarkStart w:id="168" w:name="_Ref345764698"/>
      <w:bookmarkStart w:id="169" w:name="_Ref345765223"/>
      <w:bookmarkStart w:id="170" w:name="_Ref345772888"/>
      <w:bookmarkStart w:id="171" w:name="_Toc196766868"/>
      <w:r>
        <w:t>Density of States</w:t>
      </w:r>
      <w:bookmarkEnd w:id="146"/>
      <w:bookmarkEnd w:id="168"/>
      <w:bookmarkEnd w:id="169"/>
      <w:bookmarkEnd w:id="170"/>
      <w:bookmarkEnd w:id="171"/>
    </w:p>
    <w:p w14:paraId="7CCD8D1C" w14:textId="5310A3F1" w:rsidR="00F77C82" w:rsidRDefault="00592261">
      <w:pPr>
        <w:rPr>
          <w:szCs w:val="24"/>
        </w:rPr>
      </w:pPr>
      <w:proofErr w:type="spellStart"/>
      <w:r w:rsidRPr="00982408">
        <w:rPr>
          <w:rFonts w:ascii="Courier New" w:hAnsi="Courier New" w:cs="Courier New"/>
          <w:color w:val="FF0000"/>
          <w:sz w:val="22"/>
          <w:szCs w:val="22"/>
        </w:rPr>
        <w:t>DensityOfStatesCalculator</w:t>
      </w:r>
      <w:proofErr w:type="spellEnd"/>
      <w:r w:rsidR="00F77C82">
        <w:rPr>
          <w:szCs w:val="24"/>
        </w:rPr>
        <w:t xml:space="preserve"> is the abstract base class for performing density of states calculations, and lives in </w:t>
      </w:r>
      <w:proofErr w:type="spellStart"/>
      <w:r w:rsidRPr="00982408">
        <w:rPr>
          <w:rFonts w:ascii="Courier New" w:hAnsi="Courier New" w:cs="Courier New"/>
          <w:color w:val="FF0000"/>
          <w:sz w:val="22"/>
          <w:szCs w:val="22"/>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w:t>
      </w:r>
      <w:r w:rsidR="006B41DC">
        <w:rPr>
          <w:szCs w:val="24"/>
        </w:rPr>
        <w:t>,</w:t>
      </w:r>
      <w:r w:rsidR="00287E6B">
        <w:rPr>
          <w:szCs w:val="24"/>
        </w:rPr>
        <w:t xml:space="preserve"> that are convolved with densities of states derived from the other degrees of freedom</w:t>
      </w:r>
      <w:r w:rsidR="006B41DC">
        <w:rPr>
          <w:szCs w:val="24"/>
        </w:rPr>
        <w:t>,</w:t>
      </w:r>
      <w:r w:rsidR="00287E6B">
        <w:rPr>
          <w:szCs w:val="24"/>
        </w:rPr>
        <w:t xml:space="preserve">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437DCE32"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r w:rsidR="00380AE1">
        <w:rPr>
          <w:szCs w:val="24"/>
        </w:rPr>
        <w:t>identified,</w:t>
      </w:r>
      <w:r w:rsidR="00F77C82">
        <w:rPr>
          <w:szCs w:val="24"/>
        </w:rPr>
        <w:t xml:space="preserve"> and this is done with </w:t>
      </w:r>
      <w:r w:rsidR="00AF1548">
        <w:rPr>
          <w:szCs w:val="24"/>
        </w:rPr>
        <w:t xml:space="preserve">the input term </w:t>
      </w:r>
      <w:r w:rsidR="00F77C82" w:rsidRPr="00982408">
        <w:rPr>
          <w:rFonts w:ascii="Courier New" w:hAnsi="Courier New" w:cs="Courier New"/>
          <w:color w:val="0000FF"/>
          <w:sz w:val="22"/>
          <w:szCs w:val="22"/>
          <w:lang w:val="en-US"/>
        </w:rPr>
        <w:t>&lt;</w:t>
      </w:r>
      <w:proofErr w:type="spellStart"/>
      <w:r w:rsidR="00F77C82" w:rsidRPr="00982408">
        <w:rPr>
          <w:rFonts w:ascii="Courier New" w:hAnsi="Courier New" w:cs="Courier New"/>
          <w:color w:val="A31515"/>
          <w:sz w:val="22"/>
          <w:szCs w:val="22"/>
          <w:lang w:val="en-US"/>
        </w:rPr>
        <w:t>bondRef</w:t>
      </w:r>
      <w:proofErr w:type="spellEnd"/>
      <w:r w:rsidR="00F77C82" w:rsidRPr="00982408">
        <w:rPr>
          <w:rFonts w:ascii="Courier New" w:hAnsi="Courier New" w:cs="Courier New"/>
          <w:color w:val="0000FF"/>
          <w:sz w:val="22"/>
          <w:szCs w:val="22"/>
          <w:lang w:val="en-US"/>
        </w:rPr>
        <w:t>&gt;</w:t>
      </w:r>
      <w:r w:rsidR="00F77C82" w:rsidRPr="00982408">
        <w:rPr>
          <w:rFonts w:ascii="Courier New" w:hAnsi="Courier New" w:cs="Courier New"/>
          <w:sz w:val="22"/>
          <w:szCs w:val="22"/>
          <w:lang w:val="en-US"/>
        </w:rPr>
        <w:t>b1</w:t>
      </w:r>
      <w:r w:rsidR="00F77C82" w:rsidRPr="00982408">
        <w:rPr>
          <w:rFonts w:ascii="Courier New" w:hAnsi="Courier New" w:cs="Courier New"/>
          <w:color w:val="0000FF"/>
          <w:sz w:val="22"/>
          <w:szCs w:val="22"/>
          <w:lang w:val="en-US"/>
        </w:rPr>
        <w:t>&lt;/</w:t>
      </w:r>
      <w:proofErr w:type="spellStart"/>
      <w:r w:rsidR="00F77C82" w:rsidRPr="00982408">
        <w:rPr>
          <w:rFonts w:ascii="Courier New" w:hAnsi="Courier New" w:cs="Courier New"/>
          <w:color w:val="A31515"/>
          <w:sz w:val="22"/>
          <w:szCs w:val="22"/>
          <w:lang w:val="en-US"/>
        </w:rPr>
        <w:t>bondRef</w:t>
      </w:r>
      <w:proofErr w:type="spellEnd"/>
      <w:r w:rsidR="00F77C82" w:rsidRPr="00982408">
        <w:rPr>
          <w:rFonts w:ascii="Courier New" w:hAnsi="Courier New" w:cs="Courier New"/>
          <w:color w:val="0000FF"/>
          <w:sz w:val="22"/>
          <w:szCs w:val="22"/>
          <w:lang w:val="en-US"/>
        </w:rPr>
        <w:t>&gt;</w:t>
      </w:r>
      <w:r w:rsidR="00F77C82">
        <w:rPr>
          <w:rFonts w:ascii="Courier New" w:hAnsi="Courier New" w:cs="Courier New"/>
          <w:color w:val="0000FF"/>
          <w:sz w:val="20"/>
          <w:lang w:val="en-US"/>
        </w:rPr>
        <w:t xml:space="preserve"> </w:t>
      </w:r>
      <w:r w:rsidR="00F77C82">
        <w:rPr>
          <w:szCs w:val="24"/>
        </w:rPr>
        <w:t xml:space="preserve">were </w:t>
      </w:r>
      <w:r w:rsidR="00F77C82" w:rsidRPr="00982408">
        <w:rPr>
          <w:rFonts w:ascii="Courier New" w:hAnsi="Courier New" w:cs="Courier New"/>
          <w:sz w:val="22"/>
          <w:szCs w:val="22"/>
          <w:lang w:val="en-US"/>
        </w:rPr>
        <w:t>b1</w:t>
      </w:r>
      <w:r w:rsidR="00982408">
        <w:rPr>
          <w:szCs w:val="24"/>
        </w:rPr>
        <w:t xml:space="preserve"> </w:t>
      </w:r>
      <w:r w:rsidR="00F77C82">
        <w:rPr>
          <w:szCs w:val="24"/>
        </w:rPr>
        <w:t xml:space="preserve">is the ID of a bond in the bond section defining the molecule. It is also necessary to define a hindering potential which can be done in one of two ways: as an </w:t>
      </w:r>
      <w:r w:rsidR="00F77C82" w:rsidRPr="00982408">
        <w:rPr>
          <w:rFonts w:ascii="Courier New" w:hAnsi="Courier New" w:cs="Courier New"/>
          <w:color w:val="0000FF"/>
          <w:sz w:val="22"/>
          <w:szCs w:val="22"/>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lastRenderedPageBreak/>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7F163688" w14:textId="597BE146" w:rsidR="00F77C82" w:rsidRPr="00982408" w:rsidRDefault="00F77C82" w:rsidP="00982408">
      <w:pPr>
        <w:tabs>
          <w:tab w:val="clear" w:pos="540"/>
          <w:tab w:val="clear" w:pos="8064"/>
        </w:tabs>
        <w:autoSpaceDE w:val="0"/>
        <w:spacing w:after="24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proofErr w:type="gramStart"/>
      <w:r>
        <w:rPr>
          <w:rFonts w:ascii="Courier New" w:hAnsi="Courier New" w:cs="Courier New"/>
          <w:color w:val="A31515"/>
          <w:sz w:val="20"/>
          <w:lang w:val="en-US"/>
        </w:rPr>
        <w:t>me:HinderedRotorPotential</w:t>
      </w:r>
      <w:proofErr w:type="spellEnd"/>
      <w:proofErr w:type="gramEnd"/>
      <w:r>
        <w:rPr>
          <w:rFonts w:ascii="Courier New" w:hAnsi="Courier New" w:cs="Courier New"/>
          <w:color w:val="0000FF"/>
          <w:sz w:val="20"/>
          <w:lang w:val="en-US"/>
        </w:rPr>
        <w:t>&gt;</w:t>
      </w:r>
    </w:p>
    <w:p w14:paraId="1236FC04" w14:textId="721E8419" w:rsidR="00F77C82" w:rsidRDefault="00F77C82">
      <w:pPr>
        <w:rPr>
          <w:szCs w:val="24"/>
        </w:rPr>
      </w:pPr>
      <w:r>
        <w:rPr>
          <w:szCs w:val="24"/>
        </w:rPr>
        <w:t xml:space="preserve">where </w:t>
      </w:r>
      <w:r w:rsidRPr="00982408">
        <w:rPr>
          <w:rFonts w:ascii="Courier New" w:hAnsi="Courier New" w:cs="Courier New"/>
          <w:color w:val="FF0000"/>
          <w:sz w:val="22"/>
          <w:szCs w:val="22"/>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sidRPr="00982408">
        <w:rPr>
          <w:rFonts w:ascii="Courier New" w:hAnsi="Courier New" w:cs="Courier New"/>
          <w:color w:val="FF0000"/>
          <w:sz w:val="22"/>
          <w:szCs w:val="22"/>
          <w:lang w:val="en-US"/>
        </w:rPr>
        <w:t>coefficient</w:t>
      </w:r>
      <w:r>
        <w:rPr>
          <w:szCs w:val="24"/>
        </w:rPr>
        <w:t xml:space="preserve"> the associated cosine expansion co</w:t>
      </w:r>
      <w:r w:rsidR="004C74E7">
        <w:rPr>
          <w:szCs w:val="24"/>
        </w:rPr>
        <w:t>e</w:t>
      </w:r>
      <w:r>
        <w:rPr>
          <w:szCs w:val="24"/>
        </w:rPr>
        <w:t xml:space="preserve">fficient. </w:t>
      </w:r>
    </w:p>
    <w:p w14:paraId="626EDBA0" w14:textId="7938CCFC" w:rsidR="007C7E97" w:rsidRPr="009B542A" w:rsidRDefault="006B41DC">
      <w:pPr>
        <w:rPr>
          <w:szCs w:val="24"/>
        </w:rPr>
      </w:pPr>
      <w:r>
        <w:rPr>
          <w:szCs w:val="24"/>
        </w:rPr>
        <w:tab/>
      </w:r>
      <w:r w:rsidR="00F77C82">
        <w:rPr>
          <w:szCs w:val="24"/>
        </w:rPr>
        <w:t xml:space="preserve">Alternatively, the hindering potential can be expressed in </w:t>
      </w:r>
      <w:r w:rsidR="00F77C82" w:rsidRPr="00982408">
        <w:rPr>
          <w:rFonts w:ascii="Courier New" w:hAnsi="Courier New" w:cs="Courier New"/>
          <w:color w:val="0000FF"/>
          <w:sz w:val="22"/>
          <w:szCs w:val="22"/>
          <w:lang w:val="en-US"/>
        </w:rPr>
        <w:t>numerical</w:t>
      </w:r>
      <w:r w:rsidR="00F77C82">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sidR="00F77C82">
        <w:rPr>
          <w:szCs w:val="24"/>
        </w:rPr>
        <w:t xml:space="preserve">, which may have been obtained from an </w:t>
      </w:r>
      <w:r w:rsidR="00F77C82" w:rsidRPr="007C7E97">
        <w:rPr>
          <w:i/>
          <w:szCs w:val="24"/>
        </w:rPr>
        <w:t>ab initio</w:t>
      </w:r>
      <w:r w:rsidR="00F77C82">
        <w:rPr>
          <w:szCs w:val="24"/>
        </w:rPr>
        <w:t xml:space="preserve"> calculation</w:t>
      </w:r>
      <w:r w:rsidR="007C7E97">
        <w:rPr>
          <w:szCs w:val="24"/>
        </w:rPr>
        <w:t>.</w:t>
      </w:r>
      <w:r w:rsidR="00F77C82">
        <w:rPr>
          <w:szCs w:val="24"/>
        </w:rPr>
        <w:t xml:space="preserve"> </w:t>
      </w:r>
      <w:r w:rsidR="00474AAC">
        <w:rPr>
          <w:szCs w:val="24"/>
        </w:rPr>
        <w:t>These points are used</w:t>
      </w:r>
      <w:r w:rsidR="00F77C82">
        <w:rPr>
          <w:szCs w:val="24"/>
        </w:rPr>
        <w:t xml:space="preserve"> to obtain a cosine expansion which is then used to determine the energy levels. The length of </w:t>
      </w:r>
      <w:r w:rsidR="007C7E97">
        <w:rPr>
          <w:szCs w:val="24"/>
        </w:rPr>
        <w:t>t</w:t>
      </w:r>
      <w:r w:rsidR="00F77C82">
        <w:rPr>
          <w:szCs w:val="24"/>
        </w:rPr>
        <w:t xml:space="preserve">he </w:t>
      </w:r>
      <w:r w:rsidR="007C7E97">
        <w:rPr>
          <w:szCs w:val="24"/>
        </w:rPr>
        <w:t xml:space="preserve">cosine </w:t>
      </w:r>
      <w:r w:rsidR="00F77C82">
        <w:rPr>
          <w:szCs w:val="24"/>
        </w:rPr>
        <w:t xml:space="preserve">expansion is determined by the parameter </w:t>
      </w:r>
      <w:proofErr w:type="spellStart"/>
      <w:r w:rsidR="00F77C82" w:rsidRPr="00982408">
        <w:rPr>
          <w:rFonts w:ascii="Courier New" w:hAnsi="Courier New" w:cs="Courier New"/>
          <w:color w:val="FF0000"/>
          <w:sz w:val="22"/>
          <w:szCs w:val="22"/>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sidR="00F77C82">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982408">
        <w:rPr>
          <w:rFonts w:ascii="Courier New" w:hAnsi="Courier New" w:cs="Courier New"/>
          <w:color w:val="FF0000"/>
          <w:sz w:val="22"/>
          <w:szCs w:val="22"/>
          <w:lang w:val="en-US"/>
        </w:rPr>
        <w:t>units</w:t>
      </w:r>
      <w:r w:rsidR="00474AAC">
        <w:rPr>
          <w:szCs w:val="24"/>
        </w:rPr>
        <w:t xml:space="preserve"> attribute, at present the allowed units are </w:t>
      </w:r>
      <w:r w:rsidR="00474AAC" w:rsidRPr="00982408">
        <w:rPr>
          <w:rFonts w:ascii="Courier New" w:hAnsi="Courier New" w:cs="Courier New"/>
          <w:noProof/>
          <w:color w:val="0000FF"/>
          <w:sz w:val="22"/>
          <w:szCs w:val="22"/>
          <w:lang w:eastAsia="en-GB"/>
        </w:rPr>
        <w:t>cm-1</w:t>
      </w:r>
      <w:r w:rsidR="00474AAC" w:rsidRPr="00982408">
        <w:rPr>
          <w:sz w:val="22"/>
          <w:szCs w:val="22"/>
        </w:rPr>
        <w:t xml:space="preserve">, </w:t>
      </w:r>
      <w:r w:rsidR="00474AAC" w:rsidRPr="00982408">
        <w:rPr>
          <w:rFonts w:ascii="Courier New" w:hAnsi="Courier New" w:cs="Courier New"/>
          <w:noProof/>
          <w:color w:val="0000FF"/>
          <w:sz w:val="22"/>
          <w:szCs w:val="22"/>
          <w:lang w:eastAsia="en-GB"/>
        </w:rPr>
        <w:t>kJ/mol</w:t>
      </w:r>
      <w:r w:rsidR="00474AAC" w:rsidRPr="00982408">
        <w:rPr>
          <w:sz w:val="22"/>
          <w:szCs w:val="22"/>
        </w:rPr>
        <w:t xml:space="preserve">, </w:t>
      </w:r>
      <w:r w:rsidR="00474AAC" w:rsidRPr="00982408">
        <w:rPr>
          <w:rFonts w:ascii="Courier New" w:hAnsi="Courier New" w:cs="Courier New"/>
          <w:noProof/>
          <w:color w:val="0000FF"/>
          <w:sz w:val="22"/>
          <w:szCs w:val="22"/>
          <w:lang w:eastAsia="en-GB"/>
        </w:rPr>
        <w:t>kcal/mol</w:t>
      </w:r>
      <w:r w:rsidR="00474AAC">
        <w:rPr>
          <w:szCs w:val="24"/>
        </w:rPr>
        <w:t xml:space="preserve"> and </w:t>
      </w:r>
      <w:r w:rsidR="00474AAC" w:rsidRPr="00982408">
        <w:rPr>
          <w:rFonts w:ascii="Courier New" w:hAnsi="Courier New" w:cs="Courier New"/>
          <w:noProof/>
          <w:color w:val="0000FF"/>
          <w:sz w:val="22"/>
          <w:szCs w:val="22"/>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sidRPr="00982408">
        <w:rPr>
          <w:rFonts w:ascii="Courier New" w:hAnsi="Courier New" w:cs="Courier New"/>
          <w:noProof/>
          <w:color w:val="FF0000"/>
          <w:sz w:val="22"/>
          <w:szCs w:val="22"/>
          <w:lang w:eastAsia="en-GB"/>
        </w:rPr>
        <w:t>U</w:t>
      </w:r>
      <w:r w:rsidR="009B542A" w:rsidRPr="00982408">
        <w:rPr>
          <w:rFonts w:ascii="Courier New" w:hAnsi="Courier New" w:cs="Courier New"/>
          <w:noProof/>
          <w:color w:val="FF0000"/>
          <w:sz w:val="22"/>
          <w:szCs w:val="22"/>
          <w:lang w:eastAsia="en-GB"/>
        </w:rPr>
        <w:t>seSineTerms</w:t>
      </w:r>
      <w:r w:rsidR="009B542A" w:rsidRPr="00982408">
        <w:rPr>
          <w:rFonts w:ascii="Courier New" w:hAnsi="Courier New" w:cs="Courier New"/>
          <w:noProof/>
          <w:color w:val="0000FF"/>
          <w:sz w:val="22"/>
          <w:szCs w:val="22"/>
          <w:lang w:eastAsia="en-GB"/>
        </w:rPr>
        <w:t>=</w:t>
      </w:r>
      <w:r w:rsidR="009B542A" w:rsidRPr="00982408">
        <w:rPr>
          <w:rFonts w:ascii="Courier New" w:hAnsi="Courier New" w:cs="Courier New"/>
          <w:noProof/>
          <w:sz w:val="22"/>
          <w:szCs w:val="22"/>
          <w:lang w:eastAsia="en-GB"/>
        </w:rPr>
        <w:t>"</w:t>
      </w:r>
      <w:r w:rsidR="009B542A" w:rsidRPr="00982408">
        <w:rPr>
          <w:rFonts w:ascii="Courier New" w:hAnsi="Courier New" w:cs="Courier New"/>
          <w:noProof/>
          <w:color w:val="0000FF"/>
          <w:sz w:val="22"/>
          <w:szCs w:val="22"/>
          <w:lang w:eastAsia="en-GB"/>
        </w:rPr>
        <w:t>yes</w:t>
      </w:r>
      <w:r w:rsidR="009B542A" w:rsidRPr="00982408">
        <w:rPr>
          <w:rFonts w:ascii="Courier New" w:hAnsi="Courier New" w:cs="Courier New"/>
          <w:noProof/>
          <w:sz w:val="22"/>
          <w:szCs w:val="22"/>
          <w:lang w:eastAsia="en-GB"/>
        </w:rPr>
        <w:t>"</w:t>
      </w:r>
      <w:r w:rsidR="009B542A">
        <w:rPr>
          <w:szCs w:val="24"/>
        </w:rPr>
        <w:t xml:space="preserve">, which will add to the expansion the same number of sine terms as specified by the </w:t>
      </w:r>
      <w:proofErr w:type="spellStart"/>
      <w:r w:rsidR="009B542A" w:rsidRPr="00982408">
        <w:rPr>
          <w:rFonts w:ascii="Courier New" w:hAnsi="Courier New" w:cs="Courier New"/>
          <w:color w:val="FF0000"/>
          <w:sz w:val="22"/>
          <w:szCs w:val="22"/>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3C2B526A" w:rsidR="009E6A79" w:rsidRDefault="006B41DC">
      <w:pPr>
        <w:rPr>
          <w:szCs w:val="24"/>
        </w:rPr>
      </w:pPr>
      <w:r>
        <w:rPr>
          <w:szCs w:val="24"/>
        </w:rPr>
        <w:tab/>
      </w:r>
      <w:r w:rsidR="009E6A79">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sidR="009E6A79">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 xml:space="preserve">can be defined in one of two ways: it can be entered as a Fourier cosine expansion </w:t>
      </w:r>
      <w:proofErr w:type="gramStart"/>
      <w:r w:rsidR="00432AEE">
        <w:rPr>
          <w:szCs w:val="24"/>
        </w:rPr>
        <w:t>similar to</w:t>
      </w:r>
      <w:proofErr w:type="gramEnd"/>
      <w:r w:rsidR="00432AEE">
        <w:rPr>
          <w:szCs w:val="24"/>
        </w:rPr>
        <w:t xml:space="preserve"> that for the potential e.g</w:t>
      </w:r>
      <w:r>
        <w:rPr>
          <w:szCs w:val="24"/>
        </w:rPr>
        <w:t>:</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me:InternalRotorInertia</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proofErr w:type="gramStart"/>
      <w:r w:rsidRPr="0057182E">
        <w:rPr>
          <w:rFonts w:ascii="Courier New" w:hAnsi="Courier New" w:cs="Courier New"/>
          <w:color w:val="A31515"/>
          <w:sz w:val="18"/>
          <w:szCs w:val="18"/>
          <w:lang w:eastAsia="en-GB"/>
        </w:rPr>
        <w:t>me:InertiaPoint</w:t>
      </w:r>
      <w:proofErr w:type="spellEnd"/>
      <w:proofErr w:type="gram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proofErr w:type="gramStart"/>
      <w:r w:rsidR="009B7529" w:rsidRPr="00EF0793">
        <w:rPr>
          <w:rFonts w:ascii="Courier New" w:hAnsi="Courier New" w:cs="Courier New"/>
          <w:color w:val="A31515"/>
          <w:sz w:val="18"/>
          <w:szCs w:val="18"/>
          <w:lang w:eastAsia="en-GB"/>
        </w:rPr>
        <w:t>me:CalculateInternalRotorInertia</w:t>
      </w:r>
      <w:proofErr w:type="spellEnd"/>
      <w:proofErr w:type="gram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291B2063"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2077F0">
        <w:rPr>
          <w:szCs w:val="24"/>
        </w:rPr>
        <w:t>10.2</w:t>
      </w:r>
      <w:r>
        <w:rPr>
          <w:szCs w:val="24"/>
        </w:rPr>
        <w:fldChar w:fldCharType="end"/>
      </w:r>
      <w:r>
        <w:rPr>
          <w:szCs w:val="24"/>
        </w:rPr>
        <w:t xml:space="preserve">). </w:t>
      </w:r>
      <w:r w:rsidR="00EF0793">
        <w:rPr>
          <w:szCs w:val="24"/>
        </w:rPr>
        <w:t xml:space="preserve">The attribute </w:t>
      </w:r>
      <w:proofErr w:type="spellStart"/>
      <w:r w:rsidR="00EF0793" w:rsidRPr="00982408">
        <w:rPr>
          <w:rFonts w:ascii="Courier New" w:hAnsi="Courier New" w:cs="Courier New"/>
          <w:color w:val="FF0000"/>
          <w:sz w:val="22"/>
          <w:szCs w:val="22"/>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sidRPr="00982408">
        <w:rPr>
          <w:rFonts w:ascii="Courier New" w:hAnsi="Courier New" w:cs="Courier New"/>
          <w:noProof/>
          <w:color w:val="FF0000"/>
          <w:sz w:val="22"/>
          <w:szCs w:val="22"/>
          <w:lang w:eastAsia="en-GB"/>
        </w:rPr>
        <w:t>U</w:t>
      </w:r>
      <w:r w:rsidR="00747DE7" w:rsidRPr="00982408">
        <w:rPr>
          <w:rFonts w:ascii="Courier New" w:hAnsi="Courier New" w:cs="Courier New"/>
          <w:noProof/>
          <w:color w:val="FF0000"/>
          <w:sz w:val="22"/>
          <w:szCs w:val="22"/>
          <w:lang w:eastAsia="en-GB"/>
        </w:rPr>
        <w:t>seSineTerms</w:t>
      </w:r>
      <w:r w:rsidR="00747DE7" w:rsidRPr="00982408">
        <w:rPr>
          <w:rFonts w:ascii="Courier New" w:hAnsi="Courier New" w:cs="Courier New"/>
          <w:noProof/>
          <w:color w:val="0000FF"/>
          <w:sz w:val="22"/>
          <w:szCs w:val="22"/>
          <w:lang w:eastAsia="en-GB"/>
        </w:rPr>
        <w:t>=</w:t>
      </w:r>
      <w:r w:rsidR="00747DE7" w:rsidRPr="00982408">
        <w:rPr>
          <w:rFonts w:ascii="Courier New" w:hAnsi="Courier New" w:cs="Courier New"/>
          <w:noProof/>
          <w:sz w:val="22"/>
          <w:szCs w:val="22"/>
          <w:lang w:eastAsia="en-GB"/>
        </w:rPr>
        <w:t>"</w:t>
      </w:r>
      <w:r w:rsidR="00747DE7" w:rsidRPr="00982408">
        <w:rPr>
          <w:rFonts w:ascii="Courier New" w:hAnsi="Courier New" w:cs="Courier New"/>
          <w:noProof/>
          <w:color w:val="0000FF"/>
          <w:sz w:val="22"/>
          <w:szCs w:val="22"/>
          <w:lang w:eastAsia="en-GB"/>
        </w:rPr>
        <w:t>yes</w:t>
      </w:r>
      <w:r w:rsidR="00747DE7" w:rsidRPr="00982408">
        <w:rPr>
          <w:rFonts w:ascii="Courier New" w:hAnsi="Courier New" w:cs="Courier New"/>
          <w:noProof/>
          <w:sz w:val="22"/>
          <w:szCs w:val="22"/>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0D6C0907" w:rsidR="00E469A1" w:rsidRDefault="006B41DC">
      <w:pPr>
        <w:rPr>
          <w:szCs w:val="24"/>
        </w:rPr>
      </w:pPr>
      <w:r>
        <w:rPr>
          <w:szCs w:val="24"/>
        </w:rPr>
        <w:tab/>
      </w:r>
      <w:r w:rsidR="00F77C82">
        <w:rPr>
          <w:szCs w:val="24"/>
        </w:rPr>
        <w:t xml:space="preserve">Some internal rotations </w:t>
      </w:r>
      <w:r w:rsidR="004C74E7">
        <w:rPr>
          <w:szCs w:val="24"/>
        </w:rPr>
        <w:t>im</w:t>
      </w:r>
      <w:r w:rsidR="00F77C82">
        <w:rPr>
          <w:szCs w:val="24"/>
        </w:rPr>
        <w:t>pose symmetry e.g.</w:t>
      </w:r>
      <w:r w:rsidR="00CE12C0">
        <w:rPr>
          <w:szCs w:val="24"/>
        </w:rPr>
        <w:t>,</w:t>
      </w:r>
      <w:r w:rsidR="00F77C82">
        <w:rPr>
          <w:szCs w:val="24"/>
        </w:rPr>
        <w:t xml:space="preserve"> the rotation of a methyl group. The exchange of similar particles imposes restrictions on the acceptable wave functions and </w:t>
      </w:r>
      <w:proofErr w:type="gramStart"/>
      <w:r w:rsidR="00F77C82">
        <w:rPr>
          <w:szCs w:val="24"/>
        </w:rPr>
        <w:t>as a consequence</w:t>
      </w:r>
      <w:proofErr w:type="gramEnd"/>
      <w:r w:rsidR="00F77C82">
        <w:rPr>
          <w:szCs w:val="24"/>
        </w:rPr>
        <w:t xml:space="preserve"> the number of states allowed is less than those calculated in MESMER, this can be approximately rectified by applying a correction factor, i.e. dividing by the periodicity of the hindered rotor potential and this can be specified with </w:t>
      </w:r>
      <w:r w:rsidR="00F77C82" w:rsidRPr="00982408">
        <w:rPr>
          <w:rFonts w:ascii="Courier New" w:hAnsi="Courier New" w:cs="Courier New"/>
          <w:color w:val="0000FF"/>
          <w:sz w:val="22"/>
          <w:szCs w:val="22"/>
          <w:lang w:val="en-US"/>
        </w:rPr>
        <w:t>&lt;</w:t>
      </w:r>
      <w:proofErr w:type="spellStart"/>
      <w:proofErr w:type="gramStart"/>
      <w:r w:rsidR="00F77C82" w:rsidRPr="00982408">
        <w:rPr>
          <w:rFonts w:ascii="Courier New" w:hAnsi="Courier New" w:cs="Courier New"/>
          <w:color w:val="A31515"/>
          <w:sz w:val="22"/>
          <w:szCs w:val="22"/>
          <w:lang w:val="en-US"/>
        </w:rPr>
        <w:t>me:periodicity</w:t>
      </w:r>
      <w:proofErr w:type="spellEnd"/>
      <w:proofErr w:type="gramEnd"/>
      <w:r w:rsidR="00F77C82" w:rsidRPr="00982408">
        <w:rPr>
          <w:rFonts w:ascii="Courier New" w:hAnsi="Courier New" w:cs="Courier New"/>
          <w:color w:val="0000FF"/>
          <w:sz w:val="22"/>
          <w:szCs w:val="22"/>
          <w:lang w:val="en-US"/>
        </w:rPr>
        <w:t>&gt;</w:t>
      </w:r>
      <w:r w:rsidR="00F77C82" w:rsidRPr="00982408">
        <w:rPr>
          <w:rFonts w:ascii="Courier New" w:hAnsi="Courier New" w:cs="Courier New"/>
          <w:sz w:val="22"/>
          <w:szCs w:val="22"/>
          <w:lang w:val="en-US"/>
        </w:rPr>
        <w:t>3</w:t>
      </w:r>
      <w:r w:rsidR="00F77C82" w:rsidRPr="00982408">
        <w:rPr>
          <w:rFonts w:ascii="Courier New" w:hAnsi="Courier New" w:cs="Courier New"/>
          <w:color w:val="0000FF"/>
          <w:sz w:val="22"/>
          <w:szCs w:val="22"/>
          <w:lang w:val="en-US"/>
        </w:rPr>
        <w:t>&lt;/</w:t>
      </w:r>
      <w:proofErr w:type="spellStart"/>
      <w:proofErr w:type="gramStart"/>
      <w:r w:rsidR="00F77C82" w:rsidRPr="00982408">
        <w:rPr>
          <w:rFonts w:ascii="Courier New" w:hAnsi="Courier New" w:cs="Courier New"/>
          <w:color w:val="A31515"/>
          <w:sz w:val="22"/>
          <w:szCs w:val="22"/>
          <w:lang w:val="en-US"/>
        </w:rPr>
        <w:t>me:periodicity</w:t>
      </w:r>
      <w:proofErr w:type="spellEnd"/>
      <w:proofErr w:type="gramEnd"/>
      <w:r w:rsidR="00F77C82" w:rsidRPr="00982408">
        <w:rPr>
          <w:rFonts w:ascii="Courier New" w:hAnsi="Courier New" w:cs="Courier New"/>
          <w:color w:val="0000FF"/>
          <w:sz w:val="22"/>
          <w:szCs w:val="22"/>
          <w:lang w:val="en-US"/>
        </w:rPr>
        <w:t>&gt;</w:t>
      </w:r>
      <w:r w:rsidR="00F77C82">
        <w:rPr>
          <w:szCs w:val="24"/>
        </w:rPr>
        <w:t xml:space="preserve">. Note this symmetry factor is sometimes </w:t>
      </w:r>
      <w:r w:rsidR="00F77C82">
        <w:rPr>
          <w:szCs w:val="24"/>
        </w:rPr>
        <w:lastRenderedPageBreak/>
        <w:t>accounted for in the symmetry number of overall rotation and care should be taken that it is not accounted for twice.</w:t>
      </w:r>
      <w:r w:rsidR="00B37A72">
        <w:rPr>
          <w:szCs w:val="24"/>
        </w:rPr>
        <w:t xml:space="preserve"> </w:t>
      </w:r>
    </w:p>
    <w:p w14:paraId="1166C5EC" w14:textId="3F87F0A6" w:rsidR="00950DD0" w:rsidRDefault="006B41DC">
      <w:pPr>
        <w:rPr>
          <w:szCs w:val="24"/>
        </w:rPr>
      </w:pPr>
      <w:r>
        <w:rPr>
          <w:szCs w:val="24"/>
        </w:rPr>
        <w:tab/>
      </w:r>
      <w:r w:rsidR="00E469A1">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Pr="00ED0538" w:rsidRDefault="00950DD0">
      <w:pPr>
        <w:rPr>
          <w:sz w:val="22"/>
          <w:szCs w:val="22"/>
        </w:rPr>
      </w:pPr>
      <w:r w:rsidRPr="00ED0538">
        <w:rPr>
          <w:rFonts w:ascii="Courier New" w:hAnsi="Courier New" w:cs="Courier New"/>
          <w:color w:val="0000FF"/>
          <w:sz w:val="22"/>
          <w:szCs w:val="22"/>
          <w:lang w:val="en-US"/>
        </w:rPr>
        <w:t>&lt;</w:t>
      </w:r>
      <w:proofErr w:type="spellStart"/>
      <w:proofErr w:type="gramStart"/>
      <w:r w:rsidRPr="00ED0538">
        <w:rPr>
          <w:rFonts w:ascii="Courier New" w:hAnsi="Courier New" w:cs="Courier New"/>
          <w:color w:val="A31515"/>
          <w:sz w:val="22"/>
          <w:szCs w:val="22"/>
          <w:lang w:val="en-US"/>
        </w:rPr>
        <w:t>me:replaceVibFreq</w:t>
      </w:r>
      <w:proofErr w:type="spellEnd"/>
      <w:proofErr w:type="gramEnd"/>
      <w:r w:rsidRPr="00ED0538">
        <w:rPr>
          <w:rFonts w:ascii="Courier New" w:hAnsi="Courier New" w:cs="Courier New"/>
          <w:color w:val="0000FF"/>
          <w:sz w:val="22"/>
          <w:szCs w:val="22"/>
          <w:lang w:val="en-US"/>
        </w:rPr>
        <w:t>&gt;</w:t>
      </w:r>
      <w:r w:rsidRPr="00ED0538">
        <w:rPr>
          <w:rFonts w:ascii="Courier New" w:hAnsi="Courier New" w:cs="Courier New"/>
          <w:sz w:val="22"/>
          <w:szCs w:val="22"/>
          <w:lang w:val="en-US"/>
        </w:rPr>
        <w:t>543</w:t>
      </w:r>
      <w:r w:rsidRPr="00ED0538">
        <w:rPr>
          <w:rFonts w:ascii="Courier New" w:hAnsi="Courier New" w:cs="Courier New"/>
          <w:color w:val="0000FF"/>
          <w:sz w:val="22"/>
          <w:szCs w:val="22"/>
          <w:lang w:val="en-US"/>
        </w:rPr>
        <w:t>&lt;/</w:t>
      </w:r>
      <w:proofErr w:type="spellStart"/>
      <w:proofErr w:type="gramStart"/>
      <w:r w:rsidRPr="00ED0538">
        <w:rPr>
          <w:rFonts w:ascii="Courier New" w:hAnsi="Courier New" w:cs="Courier New"/>
          <w:color w:val="A31515"/>
          <w:sz w:val="22"/>
          <w:szCs w:val="22"/>
          <w:lang w:val="en-US"/>
        </w:rPr>
        <w:t>me:replaceVibFreq</w:t>
      </w:r>
      <w:proofErr w:type="spellEnd"/>
      <w:proofErr w:type="gramEnd"/>
      <w:r w:rsidRPr="00ED0538">
        <w:rPr>
          <w:rFonts w:ascii="Courier New" w:hAnsi="Courier New" w:cs="Courier New"/>
          <w:color w:val="0000FF"/>
          <w:sz w:val="22"/>
          <w:szCs w:val="22"/>
          <w:lang w:val="en-US"/>
        </w:rPr>
        <w:t>&gt;</w:t>
      </w:r>
    </w:p>
    <w:p w14:paraId="17E363BF" w14:textId="2F919184"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4E620C">
        <w:rPr>
          <w:szCs w:val="24"/>
        </w:rPr>
        <w:instrText xml:space="preserve"> ADDIN EN.CITE &lt;EndNote&gt;&lt;Cite&gt;&lt;Author&gt;Sharma&lt;/Author&gt;&lt;Year&gt;2010&lt;/Year&gt;&lt;RecNum&gt;23&lt;/RecNum&gt;&lt;DisplayText&gt;&lt;style face="superscript"&gt;29&lt;/style&gt;&lt;/DisplayText&gt;&lt;record&gt;&lt;rec-number&gt;23&lt;/rec-number&gt;&lt;foreign-keys&gt;&lt;key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4E620C" w:rsidRPr="004E620C">
        <w:rPr>
          <w:noProof/>
          <w:szCs w:val="24"/>
          <w:vertAlign w:val="superscript"/>
        </w:rPr>
        <w:t>29</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31AC1D1C" w14:textId="65057EB4" w:rsidR="00F77C82" w:rsidRDefault="00A5356E" w:rsidP="00982408">
      <w:pPr>
        <w:rPr>
          <w:szCs w:val="24"/>
        </w:rPr>
      </w:pPr>
      <w:r>
        <w:rPr>
          <w:szCs w:val="24"/>
        </w:rPr>
        <w:tab/>
      </w:r>
      <w:r w:rsidR="00CE12C0">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sidR="00CE12C0">
        <w:rPr>
          <w:szCs w:val="24"/>
        </w:rPr>
        <w:t xml:space="preserve"> rotors to have specific valu</w:t>
      </w:r>
      <w:r w:rsidR="00D42377">
        <w:rPr>
          <w:szCs w:val="24"/>
        </w:rPr>
        <w:t>es for the reaction to take place, other configurations not leading to reaction</w:t>
      </w:r>
      <w:r w:rsidR="00CE12C0">
        <w:rPr>
          <w:szCs w:val="24"/>
        </w:rPr>
        <w:t xml:space="preserve">. </w:t>
      </w:r>
      <w:r w:rsidR="00D42377">
        <w:rPr>
          <w:szCs w:val="24"/>
        </w:rPr>
        <w:t>An approximate w</w:t>
      </w:r>
      <w:r>
        <w:rPr>
          <w:szCs w:val="24"/>
        </w:rPr>
        <w:t>a</w:t>
      </w:r>
      <w:r w:rsidR="00D42377">
        <w:rPr>
          <w:szCs w:val="24"/>
        </w:rPr>
        <w:t xml:space="preserve">y to deal with this is to fix the geometry for the transition state, and remove the motion associated with the hindered rotors that define the transition state configuration. This can be done by applying the keyword </w:t>
      </w:r>
      <w:proofErr w:type="spellStart"/>
      <w:proofErr w:type="gramStart"/>
      <w:r w:rsidR="00D42377" w:rsidRPr="00982408">
        <w:rPr>
          <w:rFonts w:ascii="Courier New" w:hAnsi="Courier New" w:cs="Courier New"/>
          <w:color w:val="A31515"/>
          <w:sz w:val="22"/>
          <w:szCs w:val="22"/>
          <w:lang w:eastAsia="en-GB"/>
        </w:rPr>
        <w:t>me:TSExclusion</w:t>
      </w:r>
      <w:proofErr w:type="spellEnd"/>
      <w:proofErr w:type="gramEnd"/>
      <w:r w:rsidR="00D42377">
        <w:rPr>
          <w:rFonts w:ascii="Consolas" w:hAnsi="Consolas" w:cs="Consolas"/>
          <w:color w:val="A31515"/>
          <w:sz w:val="19"/>
          <w:szCs w:val="19"/>
          <w:lang w:eastAsia="en-GB"/>
        </w:rPr>
        <w:t xml:space="preserve"> </w:t>
      </w:r>
      <w:r w:rsidR="00D42377">
        <w:rPr>
          <w:szCs w:val="24"/>
        </w:rPr>
        <w:t>to the definition of the hindered rotor. This ensure</w:t>
      </w:r>
      <w:r>
        <w:rPr>
          <w:szCs w:val="24"/>
        </w:rPr>
        <w:t>s</w:t>
      </w:r>
      <w:r w:rsidR="00D42377">
        <w:rPr>
          <w:szCs w:val="24"/>
        </w:rPr>
        <w:t xml:space="preserve"> that it will be project</w:t>
      </w:r>
      <w:r>
        <w:rPr>
          <w:szCs w:val="24"/>
        </w:rPr>
        <w:t>ed</w:t>
      </w:r>
      <w:r w:rsidR="00D42377">
        <w:rPr>
          <w:szCs w:val="24"/>
        </w:rPr>
        <w:t xml:space="preserve"> out of any Hessian but that the associated states will not be included in the density of states. An example of the use of this keyword can be found in </w:t>
      </w:r>
      <w:r w:rsidR="00D42377" w:rsidRPr="00982408">
        <w:rPr>
          <w:rFonts w:ascii="Courier New" w:hAnsi="Courier New" w:cs="Courier New"/>
          <w:sz w:val="22"/>
          <w:szCs w:val="22"/>
        </w:rPr>
        <w:t>…\</w:t>
      </w:r>
      <w:proofErr w:type="spellStart"/>
      <w:r w:rsidR="00D42377" w:rsidRPr="00982408">
        <w:rPr>
          <w:rFonts w:ascii="Courier New" w:hAnsi="Courier New" w:cs="Courier New"/>
          <w:sz w:val="22"/>
          <w:szCs w:val="22"/>
        </w:rPr>
        <w:t>MesmerQA</w:t>
      </w:r>
      <w:proofErr w:type="spellEnd"/>
      <w:r w:rsidR="00D42377" w:rsidRPr="00982408">
        <w:rPr>
          <w:rFonts w:ascii="Courier New" w:hAnsi="Courier New" w:cs="Courier New"/>
          <w:sz w:val="22"/>
          <w:szCs w:val="22"/>
        </w:rPr>
        <w:t>\pentyl\</w:t>
      </w:r>
      <w:r w:rsidR="00DB77A9" w:rsidRPr="00982408">
        <w:rPr>
          <w:rFonts w:ascii="Courier New" w:hAnsi="Courier New" w:cs="Courier New"/>
          <w:sz w:val="22"/>
          <w:szCs w:val="22"/>
        </w:rPr>
        <w:t xml:space="preserve"> </w:t>
      </w:r>
      <w:r w:rsidR="00D42377" w:rsidRPr="00982408">
        <w:rPr>
          <w:rFonts w:ascii="Courier New" w:hAnsi="Courier New" w:cs="Courier New"/>
          <w:sz w:val="22"/>
          <w:szCs w:val="22"/>
        </w:rPr>
        <w:t>pentyl_isomerization_restrainedTS.xml</w:t>
      </w:r>
      <w:r w:rsidR="00D42377">
        <w:rPr>
          <w:szCs w:val="24"/>
        </w:rPr>
        <w:t>.</w:t>
      </w:r>
      <w:r>
        <w:rPr>
          <w:szCs w:val="24"/>
        </w:rPr>
        <w:t xml:space="preserve"> </w:t>
      </w:r>
      <w:r w:rsidR="00B37A72">
        <w:rPr>
          <w:szCs w:val="24"/>
        </w:rPr>
        <w:t xml:space="preserve">More detail </w:t>
      </w:r>
      <w:r w:rsidR="00E469A1">
        <w:rPr>
          <w:szCs w:val="24"/>
        </w:rPr>
        <w:t xml:space="preserve">of the calculation of the energy levels of an internal rotor </w:t>
      </w:r>
      <w:r w:rsidR="00B37A72">
        <w:rPr>
          <w:szCs w:val="24"/>
        </w:rPr>
        <w:t xml:space="preserve">can be found in </w:t>
      </w:r>
      <w:r w:rsidR="00786573">
        <w:rPr>
          <w:szCs w:val="24"/>
        </w:rPr>
        <w:t>ref</w:t>
      </w:r>
      <w:r w:rsidR="00982408">
        <w:rPr>
          <w:szCs w:val="24"/>
        </w:rPr>
        <w:t>.</w:t>
      </w:r>
      <w:r w:rsidR="00786573">
        <w:rPr>
          <w:szCs w:val="24"/>
        </w:rPr>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rPr>
          <w:szCs w:val="24"/>
        </w:rPr>
        <w:instrText xml:space="preserve"> ADDIN EN.CITE </w:instrText>
      </w:r>
      <w:r w:rsidR="00DD4877">
        <w:rPr>
          <w:szCs w:val="24"/>
        </w:rPr>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rPr>
          <w:szCs w:val="24"/>
        </w:rPr>
        <w:instrText xml:space="preserve"> ADDIN EN.CITE.DATA </w:instrText>
      </w:r>
      <w:r w:rsidR="00DD4877">
        <w:rPr>
          <w:szCs w:val="24"/>
        </w:rPr>
      </w:r>
      <w:r w:rsidR="00DD4877">
        <w:rPr>
          <w:szCs w:val="24"/>
        </w:rPr>
        <w:fldChar w:fldCharType="end"/>
      </w:r>
      <w:r w:rsidR="00786573">
        <w:rPr>
          <w:szCs w:val="24"/>
        </w:rPr>
      </w:r>
      <w:r w:rsidR="00786573">
        <w:rPr>
          <w:szCs w:val="24"/>
        </w:rPr>
        <w:fldChar w:fldCharType="separate"/>
      </w:r>
      <w:r w:rsidR="00DD4877" w:rsidRPr="00DD4877">
        <w:rPr>
          <w:noProof/>
          <w:szCs w:val="24"/>
          <w:vertAlign w:val="superscript"/>
        </w:rPr>
        <w:t>2</w:t>
      </w:r>
      <w:r w:rsidR="00786573">
        <w:rPr>
          <w:szCs w:val="24"/>
        </w:rPr>
        <w:fldChar w:fldCharType="end"/>
      </w:r>
    </w:p>
    <w:p w14:paraId="420030BD" w14:textId="3A2F4564" w:rsidR="00E602D4"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w:t>
      </w:r>
      <w:proofErr w:type="gramStart"/>
      <w:r w:rsidR="0065374F">
        <w:rPr>
          <w:szCs w:val="24"/>
        </w:rPr>
        <w:t>a large number of</w:t>
      </w:r>
      <w:proofErr w:type="gramEnd"/>
      <w:r w:rsidR="0065374F">
        <w:rPr>
          <w:szCs w:val="24"/>
        </w:rPr>
        <w:t xml:space="preserve">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w:t>
      </w:r>
      <w:r w:rsidR="0065374F">
        <w:rPr>
          <w:szCs w:val="24"/>
        </w:rPr>
        <w:lastRenderedPageBreak/>
        <w:t xml:space="preserve">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2077F0">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982408">
        <w:rPr>
          <w:rFonts w:ascii="Courier New" w:hAnsi="Courier New" w:cs="Courier New"/>
          <w:color w:val="0000FF"/>
          <w:sz w:val="22"/>
          <w:szCs w:val="22"/>
          <w:lang w:eastAsia="en-GB"/>
        </w:rPr>
        <w:t>&lt;</w:t>
      </w:r>
      <w:proofErr w:type="spellStart"/>
      <w:proofErr w:type="gramStart"/>
      <w:r w:rsidR="00E85C98" w:rsidRPr="00982408">
        <w:rPr>
          <w:rFonts w:ascii="Courier New" w:hAnsi="Courier New" w:cs="Courier New"/>
          <w:color w:val="A31515"/>
          <w:sz w:val="22"/>
          <w:szCs w:val="22"/>
          <w:lang w:eastAsia="en-GB"/>
        </w:rPr>
        <w:t>me:DOSCMethod</w:t>
      </w:r>
      <w:proofErr w:type="spellEnd"/>
      <w:proofErr w:type="gramEnd"/>
      <w:r w:rsidR="00E85C98" w:rsidRPr="00982408">
        <w:rPr>
          <w:rFonts w:ascii="Courier New" w:hAnsi="Courier New" w:cs="Courier New"/>
          <w:color w:val="0000FF"/>
          <w:sz w:val="22"/>
          <w:szCs w:val="22"/>
          <w:lang w:eastAsia="en-GB"/>
        </w:rPr>
        <w:t>&gt;</w:t>
      </w:r>
      <w:r w:rsidR="00E85C98" w:rsidRPr="00E85C98">
        <w:rPr>
          <w:szCs w:val="24"/>
        </w:rPr>
        <w:t xml:space="preserve">, that is, to use this method it must be the only </w:t>
      </w:r>
      <w:r w:rsidR="00E85C98" w:rsidRPr="00982408">
        <w:rPr>
          <w:rFonts w:ascii="Courier New" w:hAnsi="Courier New" w:cs="Courier New"/>
          <w:color w:val="0000FF"/>
          <w:sz w:val="22"/>
          <w:szCs w:val="22"/>
          <w:lang w:eastAsia="en-GB"/>
        </w:rPr>
        <w:t>&lt;</w:t>
      </w:r>
      <w:proofErr w:type="spellStart"/>
      <w:proofErr w:type="gramStart"/>
      <w:r w:rsidR="00E85C98" w:rsidRPr="00982408">
        <w:rPr>
          <w:rFonts w:ascii="Courier New" w:hAnsi="Courier New" w:cs="Courier New"/>
          <w:color w:val="A31515"/>
          <w:sz w:val="22"/>
          <w:szCs w:val="22"/>
          <w:lang w:eastAsia="en-GB"/>
        </w:rPr>
        <w:t>me:DOSCMethod</w:t>
      </w:r>
      <w:proofErr w:type="spellEnd"/>
      <w:proofErr w:type="gramEnd"/>
      <w:r w:rsidR="00E85C98" w:rsidRPr="00982408">
        <w:rPr>
          <w:rFonts w:ascii="Courier New" w:hAnsi="Courier New" w:cs="Courier New"/>
          <w:color w:val="0000FF"/>
          <w:sz w:val="22"/>
          <w:szCs w:val="22"/>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AD1E93">
        <w:tc>
          <w:tcPr>
            <w:tcW w:w="392" w:type="dxa"/>
          </w:tcPr>
          <w:p w14:paraId="20BF443B" w14:textId="77777777" w:rsidR="00E602D4" w:rsidRDefault="00E602D4" w:rsidP="00AD1E93">
            <w:pPr>
              <w:pStyle w:val="Equation"/>
              <w:jc w:val="both"/>
            </w:pPr>
          </w:p>
        </w:tc>
        <w:tc>
          <w:tcPr>
            <w:tcW w:w="8505" w:type="dxa"/>
          </w:tcPr>
          <w:p w14:paraId="64A94833" w14:textId="7AEDE447" w:rsidR="00E602D4" w:rsidRDefault="00E602D4" w:rsidP="00AD1E93">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AD1E93">
            <w:pPr>
              <w:rPr>
                <w:b/>
              </w:rPr>
            </w:pPr>
            <w:r>
              <w:t>(11.1</w:t>
            </w:r>
            <w:r w:rsidR="00820754">
              <w:t>4</w:t>
            </w:r>
            <w:r>
              <w:t>)</w:t>
            </w:r>
          </w:p>
        </w:tc>
      </w:tr>
    </w:tbl>
    <w:p w14:paraId="73DA188C" w14:textId="26C5A580" w:rsidR="00E85C98" w:rsidRDefault="00032BB3">
      <w:pPr>
        <w:rPr>
          <w:szCs w:val="24"/>
        </w:rPr>
      </w:pPr>
      <w:r>
        <w:rPr>
          <w:szCs w:val="24"/>
        </w:rPr>
        <w:t>the potential input can be written in terms of a set of single rotors as follows</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2077F0">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proofErr w:type="gramStart"/>
      <w:r w:rsidRPr="00B06933">
        <w:rPr>
          <w:rFonts w:ascii="Courier New" w:hAnsi="Courier New" w:cs="Courier New"/>
          <w:color w:val="FF0000"/>
          <w:sz w:val="18"/>
          <w:szCs w:val="18"/>
          <w:lang w:eastAsia="en-GB"/>
        </w:rPr>
        <w:t>xsi:type</w:t>
      </w:r>
      <w:proofErr w:type="spellEnd"/>
      <w:proofErr w:type="gram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proofErr w:type="gramStart"/>
      <w:r w:rsidRPr="00B06933">
        <w:rPr>
          <w:rFonts w:ascii="Courier New" w:hAnsi="Courier New" w:cs="Courier New"/>
          <w:color w:val="0000FF"/>
          <w:sz w:val="18"/>
          <w:szCs w:val="18"/>
          <w:lang w:eastAsia="en-GB"/>
        </w:rPr>
        <w:t>me:ClassicalCoupledRotors</w:t>
      </w:r>
      <w:proofErr w:type="spellEnd"/>
      <w:proofErr w:type="gram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me:PotentialPoint</w:t>
      </w:r>
      <w:proofErr w:type="spellEnd"/>
      <w:proofErr w:type="gram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proofErr w:type="gramStart"/>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proofErr w:type="gram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me:HinderedRotorPotential</w:t>
      </w:r>
      <w:proofErr w:type="spellEnd"/>
      <w:proofErr w:type="gram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w:t>
      </w:r>
      <w:proofErr w:type="spellEnd"/>
      <w:proofErr w:type="gram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me:RotorArray</w:t>
      </w:r>
      <w:proofErr w:type="spellEnd"/>
      <w:proofErr w:type="gram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982408">
        <w:rPr>
          <w:rFonts w:ascii="Courier New" w:hAnsi="Courier New" w:cs="Courier New"/>
          <w:color w:val="0000FF"/>
          <w:sz w:val="22"/>
          <w:szCs w:val="22"/>
          <w:lang w:eastAsia="en-GB"/>
        </w:rPr>
        <w:t>&lt;</w:t>
      </w:r>
      <w:proofErr w:type="spellStart"/>
      <w:proofErr w:type="gramStart"/>
      <w:r w:rsidRPr="00982408">
        <w:rPr>
          <w:rFonts w:ascii="Courier New" w:hAnsi="Courier New" w:cs="Courier New"/>
          <w:color w:val="A31515"/>
          <w:sz w:val="22"/>
          <w:szCs w:val="22"/>
          <w:lang w:eastAsia="en-GB"/>
        </w:rPr>
        <w:t>me:MCPoints</w:t>
      </w:r>
      <w:proofErr w:type="spellEnd"/>
      <w:proofErr w:type="gramEnd"/>
      <w:r w:rsidRPr="00982408">
        <w:rPr>
          <w:rFonts w:ascii="Courier New" w:hAnsi="Courier New" w:cs="Courier New"/>
          <w:color w:val="0000FF"/>
          <w:sz w:val="22"/>
          <w:szCs w:val="22"/>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982408">
        <w:rPr>
          <w:rFonts w:ascii="Courier New" w:hAnsi="Courier New" w:cs="Courier New"/>
          <w:color w:val="0000FF"/>
          <w:sz w:val="22"/>
          <w:szCs w:val="22"/>
          <w:lang w:eastAsia="en-GB"/>
        </w:rPr>
        <w:t>&lt;</w:t>
      </w:r>
      <w:proofErr w:type="spellStart"/>
      <w:proofErr w:type="gramStart"/>
      <w:r w:rsidRPr="00982408">
        <w:rPr>
          <w:rFonts w:ascii="Courier New" w:hAnsi="Courier New" w:cs="Courier New"/>
          <w:color w:val="A31515"/>
          <w:sz w:val="22"/>
          <w:szCs w:val="22"/>
          <w:lang w:eastAsia="en-GB"/>
        </w:rPr>
        <w:t>me:RotorArray</w:t>
      </w:r>
      <w:proofErr w:type="spellEnd"/>
      <w:proofErr w:type="gramEnd"/>
      <w:r w:rsidRPr="00982408">
        <w:rPr>
          <w:rFonts w:ascii="Courier New" w:hAnsi="Courier New" w:cs="Courier New"/>
          <w:color w:val="0000FF"/>
          <w:sz w:val="22"/>
          <w:szCs w:val="22"/>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982408">
        <w:rPr>
          <w:rFonts w:ascii="Courier New" w:hAnsi="Courier New" w:cs="Courier New"/>
          <w:color w:val="0000FF"/>
          <w:sz w:val="22"/>
          <w:szCs w:val="22"/>
          <w:lang w:eastAsia="en-GB"/>
        </w:rPr>
        <w:t>&lt;</w:t>
      </w:r>
      <w:proofErr w:type="spellStart"/>
      <w:proofErr w:type="gramStart"/>
      <w:r w:rsidR="002A3DCA" w:rsidRPr="00982408">
        <w:rPr>
          <w:rFonts w:ascii="Courier New" w:hAnsi="Courier New" w:cs="Courier New"/>
          <w:color w:val="A31515"/>
          <w:sz w:val="22"/>
          <w:szCs w:val="22"/>
          <w:lang w:eastAsia="en-GB"/>
        </w:rPr>
        <w:t>me:Rotor</w:t>
      </w:r>
      <w:proofErr w:type="spellEnd"/>
      <w:proofErr w:type="gramEnd"/>
      <w:r w:rsidR="002A3DCA" w:rsidRPr="00982408">
        <w:rPr>
          <w:rFonts w:ascii="Courier New" w:hAnsi="Courier New" w:cs="Courier New"/>
          <w:color w:val="0000FF"/>
          <w:sz w:val="22"/>
          <w:szCs w:val="22"/>
          <w:lang w:eastAsia="en-GB"/>
        </w:rPr>
        <w:t xml:space="preserve"> </w:t>
      </w:r>
      <w:proofErr w:type="spellStart"/>
      <w:r w:rsidR="002A3DCA" w:rsidRPr="00982408">
        <w:rPr>
          <w:rFonts w:ascii="Courier New" w:hAnsi="Courier New" w:cs="Courier New"/>
          <w:color w:val="FF0000"/>
          <w:sz w:val="22"/>
          <w:szCs w:val="22"/>
          <w:lang w:eastAsia="en-GB"/>
        </w:rPr>
        <w:t>bondRef</w:t>
      </w:r>
      <w:proofErr w:type="spellEnd"/>
      <w:r w:rsidR="002A3DCA" w:rsidRPr="00982408">
        <w:rPr>
          <w:rFonts w:ascii="Courier New" w:hAnsi="Courier New" w:cs="Courier New"/>
          <w:color w:val="0000FF"/>
          <w:sz w:val="22"/>
          <w:szCs w:val="22"/>
          <w:lang w:eastAsia="en-GB"/>
        </w:rPr>
        <w:t>=</w:t>
      </w:r>
      <w:r w:rsidR="002A3DCA" w:rsidRPr="00982408">
        <w:rPr>
          <w:rFonts w:ascii="Courier New" w:hAnsi="Courier New" w:cs="Courier New"/>
          <w:color w:val="000000"/>
          <w:sz w:val="22"/>
          <w:szCs w:val="22"/>
          <w:lang w:eastAsia="en-GB"/>
        </w:rPr>
        <w:t>"</w:t>
      </w:r>
      <w:r w:rsidR="002A3DCA" w:rsidRPr="00982408">
        <w:rPr>
          <w:rFonts w:ascii="Courier New" w:hAnsi="Courier New" w:cs="Courier New"/>
          <w:color w:val="0000FF"/>
          <w:sz w:val="22"/>
          <w:szCs w:val="22"/>
          <w:lang w:eastAsia="en-GB"/>
        </w:rPr>
        <w:t>b2</w:t>
      </w:r>
      <w:r w:rsidR="002A3DCA" w:rsidRPr="00982408">
        <w:rPr>
          <w:rFonts w:ascii="Courier New" w:hAnsi="Courier New" w:cs="Courier New"/>
          <w:color w:val="000000"/>
          <w:sz w:val="22"/>
          <w:szCs w:val="22"/>
          <w:lang w:eastAsia="en-GB"/>
        </w:rPr>
        <w:t>"</w:t>
      </w:r>
      <w:r w:rsidR="002A3DCA" w:rsidRPr="00982408">
        <w:rPr>
          <w:rFonts w:ascii="Courier New" w:hAnsi="Courier New" w:cs="Courier New"/>
          <w:color w:val="0000FF"/>
          <w:sz w:val="22"/>
          <w:szCs w:val="22"/>
          <w:lang w:eastAsia="en-GB"/>
        </w:rPr>
        <w:t xml:space="preserve"> </w:t>
      </w:r>
      <w:r w:rsidR="002A3DCA" w:rsidRPr="00982408">
        <w:rPr>
          <w:rFonts w:ascii="Courier New" w:hAnsi="Courier New" w:cs="Courier New"/>
          <w:color w:val="FF0000"/>
          <w:sz w:val="22"/>
          <w:szCs w:val="22"/>
          <w:lang w:eastAsia="en-GB"/>
        </w:rPr>
        <w:t>periodicity</w:t>
      </w:r>
      <w:r w:rsidR="002A3DCA" w:rsidRPr="00982408">
        <w:rPr>
          <w:rFonts w:ascii="Courier New" w:hAnsi="Courier New" w:cs="Courier New"/>
          <w:color w:val="0000FF"/>
          <w:sz w:val="22"/>
          <w:szCs w:val="22"/>
          <w:lang w:eastAsia="en-GB"/>
        </w:rPr>
        <w:t>=</w:t>
      </w:r>
      <w:r w:rsidR="002A3DCA" w:rsidRPr="00982408">
        <w:rPr>
          <w:rFonts w:ascii="Courier New" w:hAnsi="Courier New" w:cs="Courier New"/>
          <w:color w:val="000000"/>
          <w:sz w:val="22"/>
          <w:szCs w:val="22"/>
          <w:lang w:eastAsia="en-GB"/>
        </w:rPr>
        <w:t>"</w:t>
      </w:r>
      <w:r w:rsidR="002A3DCA" w:rsidRPr="00982408">
        <w:rPr>
          <w:rFonts w:ascii="Courier New" w:hAnsi="Courier New" w:cs="Courier New"/>
          <w:color w:val="0000FF"/>
          <w:sz w:val="22"/>
          <w:szCs w:val="22"/>
          <w:lang w:eastAsia="en-GB"/>
        </w:rPr>
        <w:t>3</w:t>
      </w:r>
      <w:r w:rsidR="002A3DCA" w:rsidRPr="00982408">
        <w:rPr>
          <w:rFonts w:ascii="Courier New" w:hAnsi="Courier New" w:cs="Courier New"/>
          <w:color w:val="000000"/>
          <w:sz w:val="22"/>
          <w:szCs w:val="22"/>
          <w:lang w:eastAsia="en-GB"/>
        </w:rPr>
        <w:t>"</w:t>
      </w:r>
      <w:r w:rsidR="002A3DCA" w:rsidRPr="00982408">
        <w:rPr>
          <w:rFonts w:ascii="Courier New" w:hAnsi="Courier New" w:cs="Courier New"/>
          <w:color w:val="0000FF"/>
          <w:sz w:val="22"/>
          <w:szCs w:val="22"/>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proofErr w:type="spellStart"/>
      <w:proofErr w:type="gramStart"/>
      <w:r w:rsidR="00917A81" w:rsidRPr="00982408">
        <w:rPr>
          <w:rFonts w:ascii="Courier New" w:hAnsi="Courier New" w:cs="Courier New"/>
          <w:color w:val="A31515"/>
          <w:sz w:val="22"/>
          <w:szCs w:val="22"/>
          <w:lang w:eastAsia="en-GB"/>
        </w:rPr>
        <w:t>me:Rotor</w:t>
      </w:r>
      <w:proofErr w:type="spellEnd"/>
      <w:proofErr w:type="gram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82408">
        <w:rPr>
          <w:rFonts w:ascii="Courier New" w:hAnsi="Courier New" w:cs="Courier New"/>
          <w:color w:val="FF0000"/>
          <w:sz w:val="22"/>
          <w:szCs w:val="22"/>
        </w:rPr>
        <w:t>HinderedRotorQM1D</w:t>
      </w:r>
      <w:r w:rsidR="00917A81" w:rsidRPr="00917A81">
        <w:rPr>
          <w:szCs w:val="24"/>
        </w:rPr>
        <w:t xml:space="preserve"> above.</w:t>
      </w:r>
      <w:r w:rsidR="002A3DCA">
        <w:rPr>
          <w:szCs w:val="24"/>
        </w:rPr>
        <w:t xml:space="preserve"> </w:t>
      </w:r>
      <w:r>
        <w:rPr>
          <w:szCs w:val="24"/>
        </w:rPr>
        <w:t xml:space="preserve"> </w:t>
      </w:r>
    </w:p>
    <w:p w14:paraId="50686EE5" w14:textId="4DE60E93" w:rsidR="00002B3E" w:rsidRDefault="00A5356E">
      <w:pPr>
        <w:rPr>
          <w:szCs w:val="24"/>
        </w:rPr>
      </w:pPr>
      <w:r>
        <w:rPr>
          <w:szCs w:val="24"/>
        </w:rPr>
        <w:tab/>
      </w:r>
      <w:r w:rsidR="00820754">
        <w:rPr>
          <w:szCs w:val="24"/>
        </w:rPr>
        <w:t>More often</w:t>
      </w:r>
      <w:r w:rsidR="00886632">
        <w:rPr>
          <w:szCs w:val="24"/>
        </w:rPr>
        <w:t>,</w:t>
      </w:r>
      <w:r w:rsidR="00820754">
        <w:rPr>
          <w:szCs w:val="24"/>
        </w:rPr>
        <w:t xml:space="preserve"> the torsion potential cannot be represented as a simple sum over individual angle potentials as give</w:t>
      </w:r>
      <w:r>
        <w:rPr>
          <w:szCs w:val="24"/>
        </w:rPr>
        <w:t>n</w:t>
      </w:r>
      <w:r w:rsidR="00820754">
        <w:rPr>
          <w:szCs w:val="24"/>
        </w:rPr>
        <w:t xml:space="preser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w:t>
      </w:r>
      <w:r w:rsidR="00661A77">
        <w:rPr>
          <w:szCs w:val="24"/>
        </w:rPr>
        <w:lastRenderedPageBreak/>
        <w:t xml:space="preserve">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 xml:space="preserve">of the order </w:t>
      </w:r>
      <w:proofErr w:type="gramStart"/>
      <w:r w:rsidR="00E90794">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 xml:space="preserve"> </w:t>
      </w:r>
      <w:proofErr w:type="spellStart"/>
      <w:proofErr w:type="gramStart"/>
      <w:r w:rsidRPr="00B06933">
        <w:rPr>
          <w:rFonts w:ascii="Courier New" w:hAnsi="Courier New" w:cs="Courier New"/>
          <w:color w:val="FF0000"/>
          <w:sz w:val="18"/>
          <w:szCs w:val="18"/>
          <w:lang w:eastAsia="en-GB"/>
        </w:rPr>
        <w:t>xsi:type</w:t>
      </w:r>
      <w:proofErr w:type="spellEnd"/>
      <w:proofErr w:type="gram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proofErr w:type="gramStart"/>
      <w:r w:rsidRPr="00B06933">
        <w:rPr>
          <w:rFonts w:ascii="Courier New" w:hAnsi="Courier New" w:cs="Courier New"/>
          <w:color w:val="0000FF"/>
          <w:sz w:val="18"/>
          <w:szCs w:val="18"/>
          <w:lang w:eastAsia="en-GB"/>
        </w:rPr>
        <w:t>me:ClassicalCoupledRotors</w:t>
      </w:r>
      <w:proofErr w:type="spellEnd"/>
      <w:proofErr w:type="gram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me:MCPoints</w:t>
      </w:r>
      <w:proofErr w:type="spellEnd"/>
      <w:proofErr w:type="gramEnd"/>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me:MultiHinderedRotorPotential</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bondRef</w:t>
      </w:r>
      <w:proofErr w:type="spellEnd"/>
      <w:r w:rsidRPr="00002B3E">
        <w:rPr>
          <w:rFonts w:ascii="Courier New" w:hAnsi="Courier New" w:cs="Courier New"/>
          <w:color w:val="0000FF"/>
          <w:sz w:val="18"/>
          <w:szCs w:val="18"/>
          <w:lang w:val="fr-FR" w:eastAsia="en-GB"/>
        </w:rPr>
        <w:t>="b4 b7 b10 b13</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proofErr w:type="gramEnd"/>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expansionSize</w:t>
      </w:r>
      <w:proofErr w:type="spellEnd"/>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59.976000</w:t>
      </w:r>
      <w:proofErr w:type="gramEnd"/>
      <w:r w:rsidRPr="00002B3E">
        <w:rPr>
          <w:rFonts w:ascii="Courier New" w:hAnsi="Courier New" w:cs="Courier New"/>
          <w:color w:val="0000FF"/>
          <w:sz w:val="18"/>
          <w:szCs w:val="18"/>
          <w:lang w:val="fr-FR" w:eastAsia="en-GB"/>
        </w:rPr>
        <w:t xml:space="preserve">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w:t>
      </w:r>
      <w:proofErr w:type="gramStart"/>
      <w:r w:rsidRPr="00002B3E">
        <w:rPr>
          <w:rFonts w:ascii="Courier New" w:hAnsi="Courier New" w:cs="Courier New"/>
          <w:color w:val="0000FF"/>
          <w:sz w:val="18"/>
          <w:szCs w:val="18"/>
          <w:lang w:val="fr-FR" w:eastAsia="en-GB"/>
        </w:rPr>
        <w:t xml:space="preserve">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w:t>
      </w:r>
      <w:proofErr w:type="gramEnd"/>
      <w:r w:rsidRPr="00002B3E">
        <w:rPr>
          <w:rFonts w:ascii="Courier New" w:hAnsi="Courier New" w:cs="Courier New"/>
          <w:color w:val="0000FF"/>
          <w:sz w:val="18"/>
          <w:szCs w:val="18"/>
          <w:lang w:val="fr-FR" w:eastAsia="en-GB"/>
        </w:rPr>
        <w:t xml:space="preserve">   12.237400   45.547573</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96.352311</w:t>
      </w:r>
      <w:proofErr w:type="gramEnd"/>
      <w:r w:rsidRPr="00002B3E">
        <w:rPr>
          <w:rFonts w:ascii="Courier New" w:hAnsi="Courier New" w:cs="Courier New"/>
          <w:color w:val="0000FF"/>
          <w:sz w:val="18"/>
          <w:szCs w:val="18"/>
          <w:lang w:val="fr-FR" w:eastAsia="en-GB"/>
        </w:rPr>
        <w:t xml:space="preserve"> -167.</w:t>
      </w:r>
      <w:proofErr w:type="gramStart"/>
      <w:r w:rsidRPr="00002B3E">
        <w:rPr>
          <w:rFonts w:ascii="Courier New" w:hAnsi="Courier New" w:cs="Courier New"/>
          <w:color w:val="0000FF"/>
          <w:sz w:val="18"/>
          <w:szCs w:val="18"/>
          <w:lang w:val="fr-FR" w:eastAsia="en-GB"/>
        </w:rPr>
        <w:t>573107  -</w:t>
      </w:r>
      <w:proofErr w:type="gramEnd"/>
      <w:r w:rsidRPr="00002B3E">
        <w:rPr>
          <w:rFonts w:ascii="Courier New" w:hAnsi="Courier New" w:cs="Courier New"/>
          <w:color w:val="0000FF"/>
          <w:sz w:val="18"/>
          <w:szCs w:val="18"/>
          <w:lang w:val="fr-FR" w:eastAsia="en-GB"/>
        </w:rPr>
        <w:t>18.702908   88.559671</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w:t>
      </w:r>
      <w:proofErr w:type="gramEnd"/>
      <w:r w:rsidRPr="00002B3E">
        <w:rPr>
          <w:rFonts w:ascii="Courier New" w:hAnsi="Courier New" w:cs="Courier New"/>
          <w:color w:val="0000FF"/>
          <w:sz w:val="18"/>
          <w:szCs w:val="18"/>
          <w:lang w:val="fr-FR" w:eastAsia="en-GB"/>
        </w:rPr>
        <w:t>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-10.</w:t>
      </w:r>
      <w:proofErr w:type="gramStart"/>
      <w:r w:rsidRPr="00002B3E">
        <w:rPr>
          <w:rFonts w:ascii="Courier New" w:hAnsi="Courier New" w:cs="Courier New"/>
          <w:color w:val="0000FF"/>
          <w:sz w:val="18"/>
          <w:szCs w:val="18"/>
          <w:lang w:val="fr-FR" w:eastAsia="en-GB"/>
        </w:rPr>
        <w:t xml:space="preserve">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w:t>
      </w:r>
      <w:proofErr w:type="gramEnd"/>
      <w:r w:rsidRPr="00002B3E">
        <w:rPr>
          <w:rFonts w:ascii="Courier New" w:hAnsi="Courier New" w:cs="Courier New"/>
          <w:color w:val="0000FF"/>
          <w:sz w:val="18"/>
          <w:szCs w:val="18"/>
          <w:lang w:val="fr-FR" w:eastAsia="en-GB"/>
        </w:rPr>
        <w:t xml:space="preserve">  164.758026   62.193616</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w:t>
      </w:r>
      <w:proofErr w:type="gramEnd"/>
      <w:r w:rsidRPr="00002B3E">
        <w:rPr>
          <w:rFonts w:ascii="Courier New" w:hAnsi="Courier New" w:cs="Courier New"/>
          <w:color w:val="0000FF"/>
          <w:sz w:val="18"/>
          <w:szCs w:val="18"/>
          <w:lang w:val="fr-FR" w:eastAsia="en-GB"/>
        </w:rPr>
        <w:t xml:space="preserve">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w:t>
      </w:r>
      <w:proofErr w:type="gramStart"/>
      <w:r w:rsidRPr="00002B3E">
        <w:rPr>
          <w:rFonts w:ascii="Courier New" w:hAnsi="Courier New" w:cs="Courier New"/>
          <w:color w:val="0000FF"/>
          <w:sz w:val="18"/>
          <w:szCs w:val="18"/>
          <w:lang w:val="fr-FR" w:eastAsia="en-GB"/>
        </w:rPr>
        <w:t>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13.838370</w:t>
      </w:r>
      <w:proofErr w:type="gramEnd"/>
      <w:r w:rsidRPr="00002B3E">
        <w:rPr>
          <w:rFonts w:ascii="Courier New" w:hAnsi="Courier New" w:cs="Courier New"/>
          <w:color w:val="0000FF"/>
          <w:sz w:val="18"/>
          <w:szCs w:val="18"/>
          <w:lang w:val="fr-FR" w:eastAsia="en-GB"/>
        </w:rPr>
        <w:t xml:space="preserve">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w:t>
      </w:r>
      <w:proofErr w:type="gramStart"/>
      <w:r w:rsidRPr="00002B3E">
        <w:rPr>
          <w:rFonts w:ascii="Courier New" w:hAnsi="Courier New" w:cs="Courier New"/>
          <w:color w:val="0000FF"/>
          <w:sz w:val="18"/>
          <w:szCs w:val="18"/>
          <w:lang w:val="fr-FR" w:eastAsia="en-GB"/>
        </w:rPr>
        <w:t>1.484521  100.467519</w:t>
      </w:r>
      <w:proofErr w:type="gramEnd"/>
      <w:r w:rsidRPr="00002B3E">
        <w:rPr>
          <w:rFonts w:ascii="Courier New" w:hAnsi="Courier New" w:cs="Courier New"/>
          <w:color w:val="0000FF"/>
          <w:sz w:val="18"/>
          <w:szCs w:val="18"/>
          <w:lang w:val="fr-FR" w:eastAsia="en-GB"/>
        </w:rPr>
        <w:t xml:space="preserve">  139.645954</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21.157433</w:t>
      </w:r>
      <w:proofErr w:type="gramEnd"/>
      <w:r w:rsidRPr="00002B3E">
        <w:rPr>
          <w:rFonts w:ascii="Courier New" w:hAnsi="Courier New" w:cs="Courier New"/>
          <w:color w:val="0000FF"/>
          <w:sz w:val="18"/>
          <w:szCs w:val="18"/>
          <w:lang w:val="fr-FR" w:eastAsia="en-GB"/>
        </w:rPr>
        <w:t xml:space="preserve">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-13.</w:t>
      </w:r>
      <w:proofErr w:type="gramStart"/>
      <w:r w:rsidRPr="00002B3E">
        <w:rPr>
          <w:rFonts w:ascii="Courier New" w:hAnsi="Courier New" w:cs="Courier New"/>
          <w:color w:val="0000FF"/>
          <w:sz w:val="18"/>
          <w:szCs w:val="18"/>
          <w:lang w:val="fr-FR" w:eastAsia="en-GB"/>
        </w:rPr>
        <w:t xml:space="preserve">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w:t>
      </w:r>
      <w:proofErr w:type="gramEnd"/>
      <w:r w:rsidRPr="00002B3E">
        <w:rPr>
          <w:rFonts w:ascii="Courier New" w:hAnsi="Courier New" w:cs="Courier New"/>
          <w:color w:val="0000FF"/>
          <w:sz w:val="18"/>
          <w:szCs w:val="18"/>
          <w:lang w:val="fr-FR" w:eastAsia="en-GB"/>
        </w:rPr>
        <w:t>83.</w:t>
      </w:r>
      <w:proofErr w:type="gramStart"/>
      <w:r w:rsidRPr="00002B3E">
        <w:rPr>
          <w:rFonts w:ascii="Courier New" w:hAnsi="Courier New" w:cs="Courier New"/>
          <w:color w:val="0000FF"/>
          <w:sz w:val="18"/>
          <w:szCs w:val="18"/>
          <w:lang w:val="fr-FR" w:eastAsia="en-GB"/>
        </w:rPr>
        <w:t>504182  128.184502</w:t>
      </w:r>
      <w:proofErr w:type="gramEnd"/>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36.631160</w:t>
      </w:r>
      <w:proofErr w:type="gramEnd"/>
      <w:r w:rsidRPr="00002B3E">
        <w:rPr>
          <w:rFonts w:ascii="Courier New" w:hAnsi="Courier New" w:cs="Courier New"/>
          <w:color w:val="0000FF"/>
          <w:sz w:val="18"/>
          <w:szCs w:val="18"/>
          <w:lang w:val="fr-FR" w:eastAsia="en-GB"/>
        </w:rPr>
        <w:t xml:space="preserve">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w:t>
      </w:r>
      <w:proofErr w:type="gramEnd"/>
      <w:r w:rsidRPr="00002B3E">
        <w:rPr>
          <w:rFonts w:ascii="Courier New" w:hAnsi="Courier New" w:cs="Courier New"/>
          <w:color w:val="0000FF"/>
          <w:sz w:val="18"/>
          <w:szCs w:val="18"/>
          <w:lang w:val="fr-FR" w:eastAsia="en-GB"/>
        </w:rPr>
        <w:t>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me:PotentialPoint</w:t>
      </w:r>
      <w:proofErr w:type="spellEnd"/>
      <w:proofErr w:type="gram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="-162.</w:t>
      </w:r>
      <w:proofErr w:type="gramStart"/>
      <w:r w:rsidRPr="00002B3E">
        <w:rPr>
          <w:rFonts w:ascii="Courier New" w:hAnsi="Courier New" w:cs="Courier New"/>
          <w:color w:val="0000FF"/>
          <w:sz w:val="18"/>
          <w:szCs w:val="18"/>
          <w:lang w:val="fr-FR" w:eastAsia="en-GB"/>
        </w:rPr>
        <w:t xml:space="preserve">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w:t>
      </w:r>
      <w:proofErr w:type="gramEnd"/>
      <w:r w:rsidRPr="00002B3E">
        <w:rPr>
          <w:rFonts w:ascii="Courier New" w:hAnsi="Courier New" w:cs="Courier New"/>
          <w:color w:val="0000FF"/>
          <w:sz w:val="18"/>
          <w:szCs w:val="18"/>
          <w:lang w:val="fr-FR" w:eastAsia="en-GB"/>
        </w:rPr>
        <w:t>78.</w:t>
      </w:r>
      <w:proofErr w:type="gramStart"/>
      <w:r w:rsidRPr="00002B3E">
        <w:rPr>
          <w:rFonts w:ascii="Courier New" w:hAnsi="Courier New" w:cs="Courier New"/>
          <w:color w:val="0000FF"/>
          <w:sz w:val="18"/>
          <w:szCs w:val="18"/>
          <w:lang w:val="fr-FR" w:eastAsia="en-GB"/>
        </w:rPr>
        <w:t>531027  147.464742</w:t>
      </w:r>
      <w:proofErr w:type="gramEnd"/>
      <w:r w:rsidRPr="00002B3E">
        <w:rPr>
          <w:rFonts w:ascii="Courier New" w:hAnsi="Courier New" w:cs="Courier New"/>
          <w:color w:val="0000FF"/>
          <w:sz w:val="18"/>
          <w:szCs w:val="18"/>
          <w:lang w:val="fr-FR" w:eastAsia="en-GB"/>
        </w:rPr>
        <w:t xml:space="preserve">   72.810602</w:t>
      </w:r>
      <w:proofErr w:type="gramStart"/>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proofErr w:type="gramEnd"/>
      <w:r w:rsidRPr="00002B3E">
        <w:rPr>
          <w:rFonts w:ascii="Courier New" w:hAnsi="Courier New" w:cs="Courier New"/>
          <w:color w:val="0000FF"/>
          <w:sz w:val="18"/>
          <w:szCs w:val="18"/>
          <w:lang w:val="fr-FR" w:eastAsia="en-GB"/>
        </w:rPr>
        <w:t>=</w:t>
      </w:r>
      <w:proofErr w:type="gramStart"/>
      <w:r w:rsidRPr="00002B3E">
        <w:rPr>
          <w:rFonts w:ascii="Courier New" w:hAnsi="Courier New" w:cs="Courier New"/>
          <w:color w:val="0000FF"/>
          <w:sz w:val="18"/>
          <w:szCs w:val="18"/>
          <w:lang w:val="fr-FR" w:eastAsia="en-GB"/>
        </w:rPr>
        <w:t>"  -</w:t>
      </w:r>
      <w:proofErr w:type="gramEnd"/>
      <w:r w:rsidRPr="00002B3E">
        <w:rPr>
          <w:rFonts w:ascii="Courier New" w:hAnsi="Courier New" w:cs="Courier New"/>
          <w:color w:val="0000FF"/>
          <w:sz w:val="18"/>
          <w:szCs w:val="18"/>
          <w:lang w:val="fr-FR" w:eastAsia="en-GB"/>
        </w:rPr>
        <w:t>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proofErr w:type="spellStart"/>
      <w:proofErr w:type="gramStart"/>
      <w:r w:rsidRPr="00002B3E">
        <w:rPr>
          <w:rFonts w:ascii="Courier New" w:hAnsi="Courier New" w:cs="Courier New"/>
          <w:color w:val="A31515"/>
          <w:sz w:val="18"/>
          <w:szCs w:val="18"/>
          <w:lang w:eastAsia="en-GB"/>
        </w:rPr>
        <w:t>me:MultiHinderedRotorPotential</w:t>
      </w:r>
      <w:proofErr w:type="spellEnd"/>
      <w:proofErr w:type="gramEnd"/>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proofErr w:type="spellStart"/>
      <w:proofErr w:type="gramStart"/>
      <w:r w:rsidRPr="00B06933">
        <w:rPr>
          <w:rFonts w:ascii="Courier New" w:hAnsi="Courier New" w:cs="Courier New"/>
          <w:color w:val="A31515"/>
          <w:sz w:val="18"/>
          <w:szCs w:val="18"/>
          <w:lang w:eastAsia="en-GB"/>
        </w:rPr>
        <w:t>me:DOSCMethod</w:t>
      </w:r>
      <w:proofErr w:type="spellEnd"/>
      <w:proofErr w:type="gramEnd"/>
      <w:r w:rsidRPr="00B06933">
        <w:rPr>
          <w:rFonts w:ascii="Courier New" w:hAnsi="Courier New" w:cs="Courier New"/>
          <w:color w:val="0000FF"/>
          <w:sz w:val="18"/>
          <w:szCs w:val="18"/>
          <w:lang w:eastAsia="en-GB"/>
        </w:rPr>
        <w:t>&gt;</w:t>
      </w:r>
    </w:p>
    <w:p w14:paraId="1E6B8E5F" w14:textId="4176B5C6" w:rsidR="00ED1A27" w:rsidRPr="00ED1A27" w:rsidRDefault="00ED1A27" w:rsidP="00982408">
      <w:pPr>
        <w:spacing w:after="240"/>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982408">
        <w:rPr>
          <w:rFonts w:ascii="Courier New" w:hAnsi="Courier New" w:cs="Courier New"/>
          <w:sz w:val="22"/>
          <w:szCs w:val="22"/>
        </w:rPr>
        <w:t>Pentyl_H_to_Pentane_CCR_MHRP.xml</w:t>
      </w:r>
      <w:r>
        <w:rPr>
          <w:szCs w:val="24"/>
        </w:rPr>
        <w:t xml:space="preserve"> </w:t>
      </w:r>
      <w:r w:rsidRPr="00ED1A27">
        <w:rPr>
          <w:szCs w:val="24"/>
        </w:rPr>
        <w:t xml:space="preserve">under the folder </w:t>
      </w:r>
      <w:proofErr w:type="spellStart"/>
      <w:r w:rsidRPr="00982408">
        <w:rPr>
          <w:rFonts w:ascii="Courier New" w:hAnsi="Courier New" w:cs="Courier New"/>
          <w:sz w:val="22"/>
          <w:szCs w:val="22"/>
        </w:rPr>
        <w:t>CoupledRotors</w:t>
      </w:r>
      <w:proofErr w:type="spellEnd"/>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lastRenderedPageBreak/>
        <w:t xml:space="preserve">    </w:t>
      </w:r>
      <w:r w:rsidRPr="004C74E7">
        <w:rPr>
          <w:rFonts w:ascii="Courier New" w:hAnsi="Courier New" w:cs="Courier New"/>
          <w:color w:val="0000FF"/>
          <w:sz w:val="18"/>
          <w:szCs w:val="18"/>
          <w:lang w:eastAsia="en-GB"/>
        </w:rPr>
        <w:t>&lt;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proofErr w:type="spellStart"/>
      <w:proofErr w:type="gramStart"/>
      <w:r w:rsidR="003715DA">
        <w:rPr>
          <w:rFonts w:ascii="Courier New" w:hAnsi="Courier New" w:cs="Courier New"/>
          <w:color w:val="FF0000"/>
          <w:sz w:val="18"/>
          <w:szCs w:val="18"/>
          <w:lang w:eastAsia="en-GB"/>
        </w:rPr>
        <w:t>xsi:type</w:t>
      </w:r>
      <w:proofErr w:type="spellEnd"/>
      <w:proofErr w:type="gram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me:MorseParameters</w:t>
      </w:r>
      <w:proofErr w:type="spellEnd"/>
      <w:proofErr w:type="gram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proofErr w:type="gram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proofErr w:type="gram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D0538">
      <w:pPr>
        <w:spacing w:after="240"/>
        <w:rPr>
          <w:szCs w:val="24"/>
        </w:rPr>
      </w:pPr>
      <w:r>
        <w:rPr>
          <w:szCs w:val="24"/>
        </w:rPr>
        <w:t xml:space="preserve">The attribute </w:t>
      </w:r>
      <w:proofErr w:type="spellStart"/>
      <w:r w:rsidRPr="00982408">
        <w:rPr>
          <w:rFonts w:ascii="Courier New" w:hAnsi="Courier New" w:cs="Courier New"/>
          <w:color w:val="FF0000"/>
          <w:sz w:val="22"/>
          <w:szCs w:val="22"/>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982408">
        <w:rPr>
          <w:rFonts w:ascii="Courier New" w:hAnsi="Courier New" w:cs="Courier New"/>
          <w:color w:val="FF0000"/>
          <w:sz w:val="22"/>
          <w:szCs w:val="22"/>
          <w:lang w:eastAsia="en-GB"/>
        </w:rPr>
        <w:t>anharmonicity</w:t>
      </w:r>
      <w:r w:rsidRPr="00982408">
        <w:rPr>
          <w:sz w:val="22"/>
          <w:szCs w:val="22"/>
        </w:rPr>
        <w:t xml:space="preserve"> </w:t>
      </w:r>
      <w:r>
        <w:rPr>
          <w:szCs w:val="24"/>
        </w:rPr>
        <w:t xml:space="preserve">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 xml:space="preserve">outside of MESMER. This class allows such densities of states to be read </w:t>
      </w:r>
      <w:proofErr w:type="gramStart"/>
      <w:r w:rsidR="00D373DB">
        <w:rPr>
          <w:szCs w:val="24"/>
        </w:rPr>
        <w:t>in to</w:t>
      </w:r>
      <w:proofErr w:type="gramEnd"/>
      <w:r w:rsidR="00D373DB">
        <w:rPr>
          <w:szCs w:val="24"/>
        </w:rPr>
        <w:t xml:space="preserve">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proofErr w:type="gramStart"/>
      <w:r w:rsidRPr="00D373DB">
        <w:rPr>
          <w:rFonts w:ascii="Courier New" w:hAnsi="Courier New" w:cs="Courier New"/>
          <w:color w:val="A31515"/>
          <w:sz w:val="18"/>
          <w:szCs w:val="18"/>
          <w:lang w:eastAsia="en-GB"/>
        </w:rPr>
        <w:t>me:DOSCMethod</w:t>
      </w:r>
      <w:proofErr w:type="spellEnd"/>
      <w:proofErr w:type="gram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proofErr w:type="gramStart"/>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proofErr w:type="gramEnd"/>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proofErr w:type="gramStart"/>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proofErr w:type="gramEnd"/>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proofErr w:type="gramStart"/>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proofErr w:type="gramEnd"/>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proofErr w:type="gramStart"/>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proofErr w:type="gramEnd"/>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proofErr w:type="gramStart"/>
      <w:r w:rsidRPr="00701ACB">
        <w:rPr>
          <w:rFonts w:ascii="Courier New" w:hAnsi="Courier New" w:cs="Courier New"/>
          <w:color w:val="A31515"/>
          <w:sz w:val="18"/>
          <w:szCs w:val="18"/>
          <w:lang w:eastAsia="en-GB"/>
        </w:rPr>
        <w:t>me:State</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w:t>
      </w:r>
      <w:proofErr w:type="spellEnd"/>
      <w:proofErr w:type="gram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proofErr w:type="gramStart"/>
      <w:r w:rsidRPr="00D373DB">
        <w:rPr>
          <w:rFonts w:ascii="Courier New" w:hAnsi="Courier New" w:cs="Courier New"/>
          <w:color w:val="A31515"/>
          <w:sz w:val="18"/>
          <w:szCs w:val="18"/>
          <w:lang w:eastAsia="en-GB"/>
        </w:rPr>
        <w:t>me:States</w:t>
      </w:r>
      <w:proofErr w:type="spellEnd"/>
      <w:proofErr w:type="gram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D0538">
      <w:pPr>
        <w:spacing w:after="240"/>
        <w:rPr>
          <w:szCs w:val="24"/>
        </w:rPr>
      </w:pPr>
      <w:r>
        <w:rPr>
          <w:szCs w:val="24"/>
        </w:rPr>
        <w:t xml:space="preserve">This method differs from the others in that it replaces all other state calculators, hence this method is designated a </w:t>
      </w:r>
      <w:r w:rsidRPr="00982408">
        <w:rPr>
          <w:rFonts w:ascii="Courier New" w:hAnsi="Courier New" w:cs="Courier New"/>
          <w:color w:val="0000FF"/>
          <w:sz w:val="20"/>
          <w:lang w:eastAsia="en-GB"/>
        </w:rPr>
        <w:t>&lt;</w:t>
      </w:r>
      <w:proofErr w:type="spellStart"/>
      <w:proofErr w:type="gramStart"/>
      <w:r w:rsidRPr="00982408">
        <w:rPr>
          <w:rFonts w:ascii="Courier New" w:hAnsi="Courier New" w:cs="Courier New"/>
          <w:color w:val="A31515"/>
          <w:sz w:val="20"/>
          <w:lang w:eastAsia="en-GB"/>
        </w:rPr>
        <w:t>me:DOSCMethod</w:t>
      </w:r>
      <w:proofErr w:type="spellEnd"/>
      <w:proofErr w:type="gramEnd"/>
      <w:r w:rsidRPr="00982408">
        <w:rPr>
          <w:rFonts w:ascii="Courier New" w:hAnsi="Courier New" w:cs="Courier New"/>
          <w:color w:val="0000FF"/>
          <w:sz w:val="20"/>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982408">
        <w:rPr>
          <w:rFonts w:ascii="Courier New" w:hAnsi="Courier New" w:cs="Courier New"/>
          <w:color w:val="FF0000"/>
          <w:sz w:val="22"/>
          <w:szCs w:val="22"/>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982408">
        <w:rPr>
          <w:rFonts w:ascii="Courier New" w:hAnsi="Courier New" w:cs="Courier New"/>
          <w:color w:val="FF0000"/>
          <w:sz w:val="22"/>
          <w:szCs w:val="22"/>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1EDAA333"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fldChar w:fldCharType="begin"/>
      </w:r>
      <w:r w:rsidR="004E620C">
        <w:rPr>
          <w:szCs w:val="24"/>
        </w:rPr>
        <w:instrText xml:space="preserve"> ADDIN EN.CITE &lt;EndNote&gt;&lt;Cite&gt;&lt;Author&gt;Marston&lt;/Author&gt;&lt;Year&gt;1989&lt;/Year&gt;&lt;RecNum&gt;703&lt;/RecNum&gt;&lt;DisplayText&gt;&lt;style face="superscript"&gt;30&lt;/style&gt;&lt;/DisplayText&gt;&lt;record&gt;&lt;rec-number&gt;703&lt;/rec-number&gt;&lt;foreign-keys&gt;&lt;key app="EN" db-id="5s09zvzzesdartefxd2v0provpeaztvdxtz2" timestamp="1744121888"&gt;703&lt;/key&gt;&lt;/foreign-keys&gt;&lt;ref-type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Physics&lt;/full-title&gt;&lt;abbr-1&gt;J. Chem. Phys.&lt;/abbr-1&gt;&lt;abbr-2&gt;J Chem Phys&lt;/abbr-2&gt;&lt;/periodical&gt;&lt;alt-periodical&gt;&lt;full-title&gt;Journal of Chemical Physics&lt;/full-title&gt;&lt;abbr-1&gt;J. Chem. Phys.&lt;/abbr-1&gt;&lt;abbr-2&gt;J Chem Phys&lt;/abbr-2&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4E620C" w:rsidRPr="004E620C">
        <w:rPr>
          <w:noProof/>
          <w:szCs w:val="24"/>
          <w:vertAlign w:val="superscript"/>
        </w:rPr>
        <w:t>30</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44B38CE8"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sidRPr="00982408">
        <w:rPr>
          <w:rFonts w:ascii="Courier New" w:hAnsi="Courier New" w:cs="Courier New"/>
          <w:color w:val="0000FF"/>
          <w:sz w:val="22"/>
          <w:szCs w:val="22"/>
          <w:lang w:val="en-US"/>
        </w:rPr>
        <w:t>analytical</w:t>
      </w:r>
      <w:r w:rsidR="00E333F1">
        <w:rPr>
          <w:szCs w:val="24"/>
        </w:rPr>
        <w:t xml:space="preserve"> represented as a polynomial, for example</w:t>
      </w:r>
      <w:r w:rsidR="00A5356E">
        <w:rPr>
          <w:szCs w:val="24"/>
        </w:rPr>
        <w:t>:</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proofErr w:type="gramStart"/>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proofErr w:type="gram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proofErr w:type="gramStart"/>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proofErr w:type="gram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me:PotentialPoint</w:t>
      </w:r>
      <w:proofErr w:type="spellEnd"/>
      <w:proofErr w:type="gram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proofErr w:type="gramStart"/>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proofErr w:type="gram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proofErr w:type="gramStart"/>
      <w:r w:rsidRPr="00E333F1">
        <w:rPr>
          <w:rFonts w:ascii="Courier New" w:hAnsi="Courier New" w:cs="Courier New"/>
          <w:color w:val="A31515"/>
          <w:sz w:val="18"/>
          <w:szCs w:val="18"/>
          <w:lang w:eastAsia="en-GB"/>
        </w:rPr>
        <w:t>me:vibrationalPotential</w:t>
      </w:r>
      <w:proofErr w:type="spellEnd"/>
      <w:proofErr w:type="gram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37316EA8" w:rsidR="003B7212" w:rsidRDefault="00E333F1" w:rsidP="00E333F1">
      <w:pPr>
        <w:rPr>
          <w:szCs w:val="24"/>
        </w:rPr>
      </w:pPr>
      <w:r>
        <w:rPr>
          <w:szCs w:val="24"/>
        </w:rPr>
        <w:t xml:space="preserve">where </w:t>
      </w:r>
      <w:r w:rsidRPr="00982408">
        <w:rPr>
          <w:rFonts w:ascii="Courier New" w:hAnsi="Courier New" w:cs="Courier New"/>
          <w:color w:val="FF0000"/>
          <w:sz w:val="22"/>
          <w:szCs w:val="22"/>
          <w:lang w:val="en-US"/>
        </w:rPr>
        <w:t>index</w:t>
      </w:r>
      <w:r w:rsidR="00701ACB">
        <w:rPr>
          <w:szCs w:val="24"/>
        </w:rPr>
        <w:t xml:space="preserve"> is</w:t>
      </w:r>
      <w:r>
        <w:rPr>
          <w:szCs w:val="24"/>
        </w:rPr>
        <w:t xml:space="preserve"> the power of the polynomial term and </w:t>
      </w:r>
      <w:r w:rsidRPr="00982408">
        <w:rPr>
          <w:rFonts w:ascii="Courier New" w:hAnsi="Courier New" w:cs="Courier New"/>
          <w:color w:val="FF0000"/>
          <w:sz w:val="22"/>
          <w:szCs w:val="22"/>
          <w:lang w:val="en-US"/>
        </w:rPr>
        <w:t>coefficient</w:t>
      </w:r>
      <w:r>
        <w:rPr>
          <w:szCs w:val="24"/>
        </w:rPr>
        <w:t xml:space="preserve"> the associated polynomial coefficient. Alternatively, the hindering potential can be expressed in </w:t>
      </w:r>
      <w:r w:rsidRPr="00982408">
        <w:rPr>
          <w:rFonts w:ascii="Courier New" w:hAnsi="Courier New" w:cs="Courier New"/>
          <w:color w:val="0000FF"/>
          <w:sz w:val="22"/>
          <w:szCs w:val="22"/>
          <w:lang w:val="en-US"/>
        </w:rPr>
        <w:t>numerical</w:t>
      </w:r>
      <w:r w:rsidRPr="00982408">
        <w:rPr>
          <w:sz w:val="22"/>
          <w:szCs w:val="22"/>
        </w:rPr>
        <w:t xml:space="preserve"> </w:t>
      </w:r>
      <w:r>
        <w:rPr>
          <w:szCs w:val="24"/>
        </w:rPr>
        <w:t>format, as a set of potential points</w:t>
      </w:r>
      <w:r w:rsidRPr="00474AAC">
        <w:rPr>
          <w:szCs w:val="24"/>
        </w:rPr>
        <w:t xml:space="preserve"> </w:t>
      </w:r>
      <w:r>
        <w:rPr>
          <w:szCs w:val="24"/>
        </w:rPr>
        <w:t>at regular intervals of the coordinate,</w:t>
      </w:r>
      <w:r w:rsidR="00701ACB">
        <w:rPr>
          <w:szCs w:val="24"/>
        </w:rPr>
        <w:t xml:space="preserve"> for example</w:t>
      </w:r>
      <w:r w:rsidR="0007518A">
        <w:rPr>
          <w:szCs w:val="24"/>
        </w:rPr>
        <w:t>:</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72" w:name="_Hlk481434587"/>
      <w:r w:rsidRPr="00701ACB">
        <w:rPr>
          <w:rFonts w:ascii="Courier New" w:hAnsi="Courier New" w:cs="Courier New"/>
          <w:color w:val="FF0000"/>
          <w:sz w:val="18"/>
          <w:szCs w:val="18"/>
          <w:lang w:eastAsia="en-GB"/>
        </w:rPr>
        <w:t>minx</w:t>
      </w:r>
      <w:bookmarkEnd w:id="172"/>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me:PotentialPoint</w:t>
      </w:r>
      <w:proofErr w:type="spellEnd"/>
      <w:proofErr w:type="gram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proofErr w:type="gramStart"/>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proofErr w:type="gram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982408">
      <w:pPr>
        <w:tabs>
          <w:tab w:val="clear" w:pos="540"/>
          <w:tab w:val="clear" w:pos="8064"/>
        </w:tabs>
        <w:suppressAutoHyphens w:val="0"/>
        <w:autoSpaceDE w:val="0"/>
        <w:autoSpaceDN w:val="0"/>
        <w:adjustRightInd w:val="0"/>
        <w:spacing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proofErr w:type="gramStart"/>
      <w:r w:rsidRPr="00701ACB">
        <w:rPr>
          <w:rFonts w:ascii="Courier New" w:hAnsi="Courier New" w:cs="Courier New"/>
          <w:color w:val="A31515"/>
          <w:sz w:val="18"/>
          <w:szCs w:val="18"/>
          <w:lang w:eastAsia="en-GB"/>
        </w:rPr>
        <w:t>me:vibrationalPotential</w:t>
      </w:r>
      <w:proofErr w:type="spellEnd"/>
      <w:proofErr w:type="gram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982408">
        <w:rPr>
          <w:rFonts w:ascii="Courier New" w:hAnsi="Courier New" w:cs="Courier New"/>
          <w:color w:val="FF0000"/>
          <w:sz w:val="22"/>
          <w:szCs w:val="22"/>
          <w:lang w:eastAsia="en-GB"/>
        </w:rPr>
        <w:t>coordinate</w:t>
      </w:r>
      <w:r>
        <w:rPr>
          <w:szCs w:val="24"/>
        </w:rPr>
        <w:t xml:space="preserve"> is the value of the coordinate and </w:t>
      </w:r>
      <w:r w:rsidRPr="00982408">
        <w:rPr>
          <w:rFonts w:ascii="Courier New" w:hAnsi="Courier New" w:cs="Courier New"/>
          <w:color w:val="FF0000"/>
          <w:sz w:val="22"/>
          <w:szCs w:val="22"/>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39586EAF" w:rsidR="00701ACB" w:rsidRDefault="00A5356E" w:rsidP="00E333F1">
      <w:pPr>
        <w:rPr>
          <w:szCs w:val="24"/>
        </w:rPr>
      </w:pPr>
      <w:r>
        <w:rPr>
          <w:szCs w:val="24"/>
        </w:rPr>
        <w:tab/>
      </w:r>
      <w:r w:rsidR="003112EC">
        <w:rPr>
          <w:szCs w:val="24"/>
        </w:rPr>
        <w:t xml:space="preserve">In both cases the </w:t>
      </w:r>
      <w:r w:rsidR="003C5191" w:rsidRPr="00982408">
        <w:rPr>
          <w:rFonts w:ascii="Courier New" w:hAnsi="Courier New" w:cs="Courier New"/>
          <w:color w:val="FF0000"/>
          <w:sz w:val="22"/>
          <w:szCs w:val="22"/>
          <w:lang w:eastAsia="en-GB"/>
        </w:rPr>
        <w:t>units</w:t>
      </w:r>
      <w:r w:rsidR="003C5191">
        <w:rPr>
          <w:szCs w:val="24"/>
        </w:rPr>
        <w:t xml:space="preserve"> </w:t>
      </w:r>
      <w:r w:rsidR="003112EC">
        <w:rPr>
          <w:szCs w:val="24"/>
        </w:rPr>
        <w:t xml:space="preserve">in which the potential </w:t>
      </w:r>
      <w:r w:rsidR="00742E30">
        <w:rPr>
          <w:szCs w:val="24"/>
        </w:rPr>
        <w:t>is</w:t>
      </w:r>
      <w:r w:rsidR="003112EC">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982408">
        <w:rPr>
          <w:rFonts w:ascii="Courier New" w:hAnsi="Courier New" w:cs="Courier New"/>
          <w:color w:val="FF0000"/>
          <w:sz w:val="22"/>
          <w:szCs w:val="22"/>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sidRPr="00982408">
        <w:rPr>
          <w:rFonts w:ascii="Courier New" w:hAnsi="Courier New" w:cs="Courier New"/>
          <w:color w:val="FF0000"/>
          <w:sz w:val="22"/>
          <w:szCs w:val="22"/>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3F534D98" w:rsidR="00A53C4D" w:rsidRPr="00742E30" w:rsidRDefault="00A5356E" w:rsidP="00E333F1">
      <w:pPr>
        <w:rPr>
          <w:rFonts w:ascii="Courier New" w:hAnsi="Courier New" w:cs="Courier New"/>
          <w:color w:val="FF0000"/>
          <w:sz w:val="18"/>
          <w:szCs w:val="18"/>
          <w:lang w:eastAsia="en-GB"/>
        </w:rPr>
      </w:pPr>
      <w:r>
        <w:rPr>
          <w:szCs w:val="24"/>
        </w:rPr>
        <w:tab/>
      </w:r>
      <w:r w:rsidR="00A53C4D">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 xml:space="preserve"> </w:t>
      </w:r>
      <w:proofErr w:type="spellStart"/>
      <w:proofErr w:type="gramStart"/>
      <w:r w:rsidRPr="00A53C4D">
        <w:rPr>
          <w:rFonts w:ascii="Courier New" w:hAnsi="Courier New" w:cs="Courier New"/>
          <w:color w:val="FF0000"/>
          <w:sz w:val="16"/>
          <w:szCs w:val="16"/>
          <w:lang w:eastAsia="en-GB"/>
        </w:rPr>
        <w:t>xsi:type</w:t>
      </w:r>
      <w:proofErr w:type="spellEnd"/>
      <w:proofErr w:type="gram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proofErr w:type="gramStart"/>
      <w:r w:rsidRPr="00A53C4D">
        <w:rPr>
          <w:rFonts w:ascii="Courier New" w:hAnsi="Courier New" w:cs="Courier New"/>
          <w:color w:val="0000FF"/>
          <w:sz w:val="16"/>
          <w:szCs w:val="16"/>
          <w:lang w:eastAsia="en-GB"/>
        </w:rPr>
        <w:t>me:FourierGrid</w:t>
      </w:r>
      <w:proofErr w:type="gramEnd"/>
      <w:r w:rsidRPr="00A53C4D">
        <w:rPr>
          <w:rFonts w:ascii="Courier New" w:hAnsi="Courier New" w:cs="Courier New"/>
          <w:color w:val="0000FF"/>
          <w:sz w:val="16"/>
          <w:szCs w:val="16"/>
          <w:lang w:eastAsia="en-GB"/>
        </w:rPr>
        <w:t>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me:NumGridPnts</w:t>
      </w:r>
      <w:proofErr w:type="spellEnd"/>
      <w:proofErr w:type="gram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me:reducedMass</w:t>
      </w:r>
      <w:proofErr w:type="spellEnd"/>
      <w:proofErr w:type="gram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me:replaceVibFreq</w:t>
      </w:r>
      <w:proofErr w:type="spellEnd"/>
      <w:proofErr w:type="gram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me:replaceVibFreq</w:t>
      </w:r>
      <w:proofErr w:type="spellEnd"/>
      <w:proofErr w:type="gram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lastRenderedPageBreak/>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me:PotentialPoint</w:t>
      </w:r>
      <w:proofErr w:type="spellEnd"/>
      <w:proofErr w:type="gram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proofErr w:type="gramStart"/>
      <w:r w:rsidRPr="00A53C4D">
        <w:rPr>
          <w:rFonts w:ascii="Courier New" w:hAnsi="Courier New" w:cs="Courier New"/>
          <w:color w:val="A31515"/>
          <w:sz w:val="16"/>
          <w:szCs w:val="16"/>
          <w:lang w:eastAsia="en-GB"/>
        </w:rPr>
        <w:t>me:vibrationalPotential</w:t>
      </w:r>
      <w:proofErr w:type="spellEnd"/>
      <w:proofErr w:type="gram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proofErr w:type="gramStart"/>
      <w:r w:rsidRPr="00A53C4D">
        <w:rPr>
          <w:rFonts w:ascii="Courier New" w:hAnsi="Courier New" w:cs="Courier New"/>
          <w:color w:val="A31515"/>
          <w:sz w:val="16"/>
          <w:szCs w:val="16"/>
          <w:lang w:eastAsia="en-GB"/>
        </w:rPr>
        <w:t>me:ExtraDOSCMethod</w:t>
      </w:r>
      <w:proofErr w:type="spellEnd"/>
      <w:proofErr w:type="gram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proofErr w:type="gramStart"/>
      <w:r w:rsidRPr="00982408">
        <w:rPr>
          <w:rFonts w:ascii="Courier New" w:hAnsi="Courier New" w:cs="Courier New"/>
          <w:color w:val="A31515"/>
          <w:sz w:val="22"/>
          <w:szCs w:val="22"/>
          <w:lang w:eastAsia="en-GB"/>
        </w:rPr>
        <w:t>me:NumGridPnts</w:t>
      </w:r>
      <w:proofErr w:type="spellEnd"/>
      <w:proofErr w:type="gram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982408">
        <w:rPr>
          <w:rFonts w:ascii="Courier New" w:hAnsi="Courier New" w:cs="Courier New"/>
          <w:color w:val="FF0000"/>
          <w:sz w:val="22"/>
          <w:szCs w:val="22"/>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sidRPr="00982408">
        <w:rPr>
          <w:rFonts w:ascii="Courier New" w:hAnsi="Courier New" w:cs="Courier New"/>
          <w:color w:val="FF0000"/>
          <w:sz w:val="22"/>
          <w:szCs w:val="22"/>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1BEAF168" w:rsidR="00A256F9" w:rsidRDefault="00A5356E" w:rsidP="00A53C4D">
      <w:pPr>
        <w:rPr>
          <w:szCs w:val="24"/>
        </w:rPr>
      </w:pPr>
      <w:r>
        <w:rPr>
          <w:szCs w:val="24"/>
        </w:rPr>
        <w:tab/>
      </w:r>
      <w:r w:rsidR="00A256F9">
        <w:rPr>
          <w:szCs w:val="24"/>
        </w:rPr>
        <w:t xml:space="preserve">A reduced </w:t>
      </w:r>
      <w:r w:rsidR="0044335C">
        <w:rPr>
          <w:szCs w:val="24"/>
        </w:rPr>
        <w:t xml:space="preserve">(or effective) </w:t>
      </w:r>
      <w:r w:rsidR="00A256F9">
        <w:rPr>
          <w:szCs w:val="24"/>
        </w:rPr>
        <w:t xml:space="preserve">mass must be </w:t>
      </w:r>
      <w:r w:rsidR="007702C8">
        <w:rPr>
          <w:szCs w:val="24"/>
        </w:rPr>
        <w:t>specified,</w:t>
      </w:r>
      <w:r w:rsidR="00A256F9">
        <w:rPr>
          <w:szCs w:val="24"/>
        </w:rPr>
        <w:t xml:space="preserve"> and this is done </w:t>
      </w:r>
      <w:r w:rsidR="007702C8">
        <w:rPr>
          <w:szCs w:val="24"/>
        </w:rPr>
        <w:t xml:space="preserve">in one of two ways: </w:t>
      </w:r>
      <w:r w:rsidR="00A256F9">
        <w:rPr>
          <w:szCs w:val="24"/>
        </w:rPr>
        <w:t>using the element,</w:t>
      </w:r>
    </w:p>
    <w:p w14:paraId="3E68CA81" w14:textId="77777777" w:rsidR="00A256F9" w:rsidRPr="00FF3936"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22"/>
          <w:szCs w:val="22"/>
          <w:lang w:eastAsia="en-GB"/>
        </w:rPr>
      </w:pPr>
      <w:r w:rsidRPr="00A53C4D">
        <w:rPr>
          <w:rFonts w:ascii="Courier New" w:hAnsi="Courier New" w:cs="Courier New"/>
          <w:color w:val="0000FF"/>
          <w:sz w:val="16"/>
          <w:szCs w:val="16"/>
          <w:lang w:eastAsia="en-GB"/>
        </w:rPr>
        <w:t xml:space="preserve">  </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me:reducedMass</w:t>
      </w:r>
      <w:proofErr w:type="spellEnd"/>
      <w:proofErr w:type="gramEnd"/>
      <w:r w:rsidRPr="00FF3936">
        <w:rPr>
          <w:rFonts w:ascii="Courier New" w:hAnsi="Courier New" w:cs="Courier New"/>
          <w:color w:val="0000FF"/>
          <w:sz w:val="22"/>
          <w:szCs w:val="22"/>
          <w:lang w:eastAsia="en-GB"/>
        </w:rPr>
        <w:t>&gt;</w:t>
      </w:r>
      <w:r w:rsidRPr="00FF3936">
        <w:rPr>
          <w:rFonts w:ascii="Courier New" w:hAnsi="Courier New" w:cs="Courier New"/>
          <w:color w:val="000000"/>
          <w:sz w:val="22"/>
          <w:szCs w:val="22"/>
          <w:lang w:eastAsia="en-GB"/>
        </w:rPr>
        <w:t>7.9997</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me:reducedMass</w:t>
      </w:r>
      <w:proofErr w:type="spellEnd"/>
      <w:proofErr w:type="gramEnd"/>
      <w:r w:rsidRPr="00FF3936">
        <w:rPr>
          <w:rFonts w:ascii="Courier New" w:hAnsi="Courier New" w:cs="Courier New"/>
          <w:color w:val="0000FF"/>
          <w:sz w:val="22"/>
          <w:szCs w:val="22"/>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and that the displacements </w:t>
      </w:r>
      <w:r w:rsidR="006E4A36" w:rsidRPr="00FF3936">
        <w:rPr>
          <w:rFonts w:ascii="Courier New" w:hAnsi="Courier New" w:cs="Courier New"/>
          <w:color w:val="FF0000"/>
          <w:sz w:val="22"/>
          <w:szCs w:val="22"/>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sidRPr="00FF3936">
        <w:rPr>
          <w:rFonts w:ascii="Courier New" w:hAnsi="Courier New" w:cs="Courier New"/>
          <w:color w:val="FF0000"/>
          <w:sz w:val="20"/>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675841DF" w:rsidR="007C00CB" w:rsidRDefault="00A259B8" w:rsidP="00A53C4D">
      <w:pPr>
        <w:rPr>
          <w:rFonts w:cs="Times New Roman"/>
          <w:szCs w:val="24"/>
        </w:rPr>
      </w:pPr>
      <w:r>
        <w:rPr>
          <w:rFonts w:cs="Times New Roman"/>
          <w:szCs w:val="24"/>
        </w:rPr>
        <w:tab/>
      </w:r>
      <w:r w:rsidR="007C00CB">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FF3936"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22"/>
          <w:szCs w:val="22"/>
          <w:lang w:eastAsia="en-GB"/>
        </w:rPr>
      </w:pPr>
      <w:r w:rsidRPr="007C00CB">
        <w:rPr>
          <w:rFonts w:ascii="Consolas" w:hAnsi="Consolas" w:cs="Consolas"/>
          <w:color w:val="0000FF"/>
          <w:sz w:val="18"/>
          <w:szCs w:val="18"/>
          <w:lang w:eastAsia="en-GB"/>
        </w:rPr>
        <w:t xml:space="preserve">   </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me:bondRef</w:t>
      </w:r>
      <w:proofErr w:type="spellEnd"/>
      <w:proofErr w:type="gramEnd"/>
      <w:r w:rsidRPr="00FF3936">
        <w:rPr>
          <w:rFonts w:ascii="Courier New" w:hAnsi="Courier New" w:cs="Courier New"/>
          <w:color w:val="0000FF"/>
          <w:sz w:val="22"/>
          <w:szCs w:val="22"/>
          <w:lang w:eastAsia="en-GB"/>
        </w:rPr>
        <w:t>&gt;</w:t>
      </w:r>
      <w:r w:rsidRPr="00FF3936">
        <w:rPr>
          <w:rFonts w:ascii="Courier New" w:hAnsi="Courier New" w:cs="Courier New"/>
          <w:color w:val="000000"/>
          <w:sz w:val="22"/>
          <w:szCs w:val="22"/>
          <w:lang w:eastAsia="en-GB"/>
        </w:rPr>
        <w:t>b1 b2</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me:bondRef</w:t>
      </w:r>
      <w:proofErr w:type="spellEnd"/>
      <w:proofErr w:type="gramEnd"/>
      <w:r w:rsidRPr="00FF3936">
        <w:rPr>
          <w:rFonts w:ascii="Courier New" w:hAnsi="Courier New" w:cs="Courier New"/>
          <w:color w:val="0000FF"/>
          <w:sz w:val="22"/>
          <w:szCs w:val="22"/>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FF3936"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22"/>
          <w:szCs w:val="22"/>
          <w:lang w:eastAsia="en-GB"/>
        </w:rPr>
      </w:pPr>
      <w:r>
        <w:rPr>
          <w:rFonts w:ascii="Consolas" w:hAnsi="Consolas" w:cs="Consolas"/>
          <w:color w:val="0000FF"/>
          <w:sz w:val="19"/>
          <w:szCs w:val="19"/>
          <w:lang w:eastAsia="en-GB"/>
        </w:rPr>
        <w:t xml:space="preserve">    </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me:bondRef</w:t>
      </w:r>
      <w:proofErr w:type="spellEnd"/>
      <w:proofErr w:type="gramEnd"/>
      <w:r w:rsidRPr="00FF3936">
        <w:rPr>
          <w:rFonts w:ascii="Courier New" w:hAnsi="Courier New" w:cs="Courier New"/>
          <w:color w:val="0000FF"/>
          <w:sz w:val="22"/>
          <w:szCs w:val="22"/>
          <w:lang w:eastAsia="en-GB"/>
        </w:rPr>
        <w:t>&gt;</w:t>
      </w:r>
      <w:r w:rsidRPr="00FF3936">
        <w:rPr>
          <w:rFonts w:ascii="Courier New" w:hAnsi="Courier New" w:cs="Courier New"/>
          <w:color w:val="000000"/>
          <w:sz w:val="22"/>
          <w:szCs w:val="22"/>
          <w:lang w:eastAsia="en-GB"/>
        </w:rPr>
        <w:t>b1 b5 b6</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me:bondRef</w:t>
      </w:r>
      <w:proofErr w:type="spellEnd"/>
      <w:proofErr w:type="gramEnd"/>
      <w:r w:rsidRPr="00FF3936">
        <w:rPr>
          <w:rFonts w:ascii="Courier New" w:hAnsi="Courier New" w:cs="Courier New"/>
          <w:color w:val="0000FF"/>
          <w:sz w:val="22"/>
          <w:szCs w:val="22"/>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0B2A07A5" w:rsidR="00376BB3" w:rsidRDefault="00A259B8" w:rsidP="00A53C4D">
      <w:pPr>
        <w:rPr>
          <w:rFonts w:cs="Times New Roman"/>
          <w:szCs w:val="24"/>
        </w:rPr>
      </w:pPr>
      <w:r>
        <w:rPr>
          <w:rFonts w:cs="Times New Roman"/>
          <w:szCs w:val="24"/>
        </w:rPr>
        <w:lastRenderedPageBreak/>
        <w:tab/>
      </w:r>
      <w:r w:rsidR="00056711">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FF3936" w:rsidRDefault="00056711" w:rsidP="00A53C4D">
      <w:pPr>
        <w:rPr>
          <w:rFonts w:cs="Times New Roman"/>
          <w:sz w:val="22"/>
          <w:szCs w:val="22"/>
        </w:rPr>
      </w:pPr>
      <w:r>
        <w:rPr>
          <w:rFonts w:cs="Times New Roman"/>
          <w:szCs w:val="24"/>
        </w:rPr>
        <w:t xml:space="preserve"> </w:t>
      </w:r>
      <w:r w:rsidR="00376BB3" w:rsidRPr="00FF3936">
        <w:rPr>
          <w:rFonts w:ascii="Courier New" w:hAnsi="Courier New" w:cs="Courier New"/>
          <w:color w:val="0000FF"/>
          <w:sz w:val="22"/>
          <w:szCs w:val="22"/>
          <w:lang w:eastAsia="en-GB"/>
        </w:rPr>
        <w:t>&lt;</w:t>
      </w:r>
      <w:proofErr w:type="spellStart"/>
      <w:proofErr w:type="gramStart"/>
      <w:r w:rsidR="00376BB3" w:rsidRPr="00FF3936">
        <w:rPr>
          <w:rFonts w:ascii="Courier New" w:hAnsi="Courier New" w:cs="Courier New"/>
          <w:color w:val="A31515"/>
          <w:sz w:val="22"/>
          <w:szCs w:val="22"/>
          <w:lang w:eastAsia="en-GB"/>
        </w:rPr>
        <w:t>me:symmetryNumber</w:t>
      </w:r>
      <w:proofErr w:type="spellEnd"/>
      <w:proofErr w:type="gramEnd"/>
      <w:r w:rsidR="00376BB3" w:rsidRPr="00FF3936">
        <w:rPr>
          <w:rFonts w:ascii="Courier New" w:hAnsi="Courier New" w:cs="Courier New"/>
          <w:color w:val="0000FF"/>
          <w:sz w:val="22"/>
          <w:szCs w:val="22"/>
          <w:lang w:eastAsia="en-GB"/>
        </w:rPr>
        <w:t>&gt;</w:t>
      </w:r>
      <w:r w:rsidR="00376BB3" w:rsidRPr="00FF3936">
        <w:rPr>
          <w:rFonts w:ascii="Courier New" w:hAnsi="Courier New" w:cs="Courier New"/>
          <w:color w:val="000000"/>
          <w:sz w:val="22"/>
          <w:szCs w:val="22"/>
          <w:lang w:eastAsia="en-GB"/>
        </w:rPr>
        <w:t>2</w:t>
      </w:r>
      <w:r w:rsidR="00376BB3" w:rsidRPr="00FF3936">
        <w:rPr>
          <w:rFonts w:ascii="Courier New" w:hAnsi="Courier New" w:cs="Courier New"/>
          <w:color w:val="0000FF"/>
          <w:sz w:val="22"/>
          <w:szCs w:val="22"/>
          <w:lang w:eastAsia="en-GB"/>
        </w:rPr>
        <w:t>&lt;/</w:t>
      </w:r>
      <w:proofErr w:type="spellStart"/>
      <w:proofErr w:type="gramStart"/>
      <w:r w:rsidR="00376BB3" w:rsidRPr="00FF3936">
        <w:rPr>
          <w:rFonts w:ascii="Courier New" w:hAnsi="Courier New" w:cs="Courier New"/>
          <w:color w:val="A31515"/>
          <w:sz w:val="22"/>
          <w:szCs w:val="22"/>
          <w:lang w:eastAsia="en-GB"/>
        </w:rPr>
        <w:t>me:symmetryNumber</w:t>
      </w:r>
      <w:proofErr w:type="spellEnd"/>
      <w:proofErr w:type="gramEnd"/>
      <w:r w:rsidR="00376BB3" w:rsidRPr="00FF3936">
        <w:rPr>
          <w:rFonts w:ascii="Courier New" w:hAnsi="Courier New" w:cs="Courier New"/>
          <w:color w:val="0000FF"/>
          <w:sz w:val="22"/>
          <w:szCs w:val="22"/>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proofErr w:type="gramStart"/>
      <w:r w:rsidRPr="00FF3936">
        <w:rPr>
          <w:rFonts w:ascii="Courier New" w:hAnsi="Courier New" w:cs="Courier New"/>
          <w:color w:val="FF0000"/>
          <w:sz w:val="22"/>
          <w:szCs w:val="22"/>
          <w:lang w:eastAsia="en-GB"/>
        </w:rPr>
        <w:t>me:FourierGrid</w:t>
      </w:r>
      <w:proofErr w:type="gramEnd"/>
      <w:r w:rsidRPr="00FF3936">
        <w:rPr>
          <w:rFonts w:ascii="Courier New" w:hAnsi="Courier New" w:cs="Courier New"/>
          <w:color w:val="FF0000"/>
          <w:sz w:val="22"/>
          <w:szCs w:val="22"/>
          <w:lang w:eastAsia="en-GB"/>
        </w:rPr>
        <w:t>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FF3936" w:rsidRDefault="00A56A79" w:rsidP="00E82D5C">
      <w:pPr>
        <w:rPr>
          <w:rFonts w:ascii="Courier New" w:hAnsi="Courier New" w:cs="Courier New"/>
          <w:color w:val="0000FF"/>
          <w:sz w:val="22"/>
          <w:szCs w:val="22"/>
          <w:lang w:eastAsia="en-GB"/>
        </w:rPr>
      </w:pP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me:replaceVibFreq</w:t>
      </w:r>
      <w:proofErr w:type="spellEnd"/>
      <w:proofErr w:type="gramEnd"/>
      <w:r w:rsidRPr="00FF3936">
        <w:rPr>
          <w:rFonts w:ascii="Courier New" w:hAnsi="Courier New" w:cs="Courier New"/>
          <w:color w:val="0000FF"/>
          <w:sz w:val="22"/>
          <w:szCs w:val="22"/>
          <w:lang w:eastAsia="en-GB"/>
        </w:rPr>
        <w:t>&gt;</w:t>
      </w:r>
      <w:r w:rsidRPr="00FF3936">
        <w:rPr>
          <w:rFonts w:ascii="Courier New" w:hAnsi="Courier New" w:cs="Courier New"/>
          <w:color w:val="000000"/>
          <w:sz w:val="22"/>
          <w:szCs w:val="22"/>
          <w:lang w:eastAsia="en-GB"/>
        </w:rPr>
        <w:t>1645.28</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me:replaceVibFreq</w:t>
      </w:r>
      <w:proofErr w:type="spellEnd"/>
      <w:proofErr w:type="gramEnd"/>
      <w:r w:rsidRPr="00FF3936">
        <w:rPr>
          <w:rFonts w:ascii="Courier New" w:hAnsi="Courier New" w:cs="Courier New"/>
          <w:color w:val="0000FF"/>
          <w:sz w:val="22"/>
          <w:szCs w:val="22"/>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F3936">
        <w:rPr>
          <w:rFonts w:ascii="Courier New" w:hAnsi="Courier New" w:cs="Courier New"/>
          <w:sz w:val="22"/>
          <w:szCs w:val="22"/>
        </w:rPr>
        <w:t>ThermodynamicTable_Fourier.xml</w:t>
      </w:r>
      <w:r>
        <w:rPr>
          <w:szCs w:val="24"/>
        </w:rPr>
        <w:t xml:space="preserve"> of the </w:t>
      </w:r>
      <w:proofErr w:type="spellStart"/>
      <w:r w:rsidRPr="00FF3936">
        <w:rPr>
          <w:rFonts w:ascii="Courier New" w:hAnsi="Courier New" w:cs="Courier New"/>
          <w:sz w:val="22"/>
          <w:szCs w:val="22"/>
        </w:rPr>
        <w:t>MesmerQA</w:t>
      </w:r>
      <w:proofErr w:type="spellEnd"/>
      <w:r w:rsidRPr="00FF3936">
        <w:rPr>
          <w:rFonts w:ascii="Courier New" w:hAnsi="Courier New" w:cs="Courier New"/>
          <w:sz w:val="22"/>
          <w:szCs w:val="22"/>
        </w:rPr>
        <w:t>\</w:t>
      </w:r>
      <w:proofErr w:type="spellStart"/>
      <w:r w:rsidRPr="00FF3936">
        <w:rPr>
          <w:rFonts w:ascii="Courier New" w:hAnsi="Courier New" w:cs="Courier New"/>
          <w:sz w:val="22"/>
          <w:szCs w:val="22"/>
        </w:rPr>
        <w:t>ThermodynamicTable</w:t>
      </w:r>
      <w:proofErr w:type="spellEnd"/>
      <w:r w:rsidRPr="00FF3936">
        <w:rPr>
          <w:sz w:val="22"/>
          <w:szCs w:val="22"/>
        </w:rPr>
        <w:t xml:space="preserve"> </w:t>
      </w:r>
      <w:r>
        <w:rPr>
          <w:szCs w:val="24"/>
        </w:rPr>
        <w:t>folder.</w:t>
      </w:r>
    </w:p>
    <w:p w14:paraId="3A295E89" w14:textId="473A123D" w:rsidR="00670FF1" w:rsidRDefault="003B7212" w:rsidP="00FF3936">
      <w:pPr>
        <w:spacing w:after="0"/>
        <w:rPr>
          <w:szCs w:val="24"/>
        </w:rPr>
      </w:pPr>
      <w:r>
        <w:rPr>
          <w:szCs w:val="24"/>
        </w:rPr>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sidRPr="00FF3936">
        <w:rPr>
          <w:rFonts w:ascii="Courier New" w:hAnsi="Courier New" w:cs="Courier New"/>
          <w:color w:val="FF0000"/>
          <w:sz w:val="22"/>
          <w:szCs w:val="22"/>
        </w:rPr>
        <w:t>HinderedRotorQM1D</w:t>
      </w:r>
      <w:r w:rsidRPr="00FF3936">
        <w:rPr>
          <w:sz w:val="22"/>
          <w:szCs w:val="22"/>
        </w:rPr>
        <w:t xml:space="preserve"> </w:t>
      </w:r>
      <w:r>
        <w:rPr>
          <w:szCs w:val="24"/>
        </w:rPr>
        <w:t>be used for specific case of hindered rotors.</w:t>
      </w:r>
    </w:p>
    <w:p w14:paraId="19DA95CA" w14:textId="77777777" w:rsidR="00FF3936" w:rsidRDefault="00FF3936" w:rsidP="00FF3936">
      <w:pPr>
        <w:spacing w:after="0"/>
        <w:rPr>
          <w:szCs w:val="24"/>
        </w:rPr>
      </w:pPr>
    </w:p>
    <w:p w14:paraId="601C880E" w14:textId="77777777" w:rsidR="00F77C82" w:rsidRDefault="00F77C82" w:rsidP="00FF3936">
      <w:pPr>
        <w:pStyle w:val="Heading3"/>
      </w:pPr>
      <w:bookmarkStart w:id="173" w:name="_Ref344830943"/>
      <w:bookmarkStart w:id="174" w:name="_Toc196766869"/>
      <w:r>
        <w:t>Microcanonical Rates</w:t>
      </w:r>
      <w:bookmarkEnd w:id="173"/>
      <w:bookmarkEnd w:id="174"/>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sidRPr="00FF3936">
        <w:rPr>
          <w:rFonts w:ascii="Courier New" w:hAnsi="Courier New" w:cs="Courier New"/>
          <w:sz w:val="22"/>
          <w:szCs w:val="22"/>
        </w:rPr>
        <w:t>MicroRateCalculator</w:t>
      </w:r>
      <w:proofErr w:type="spellEnd"/>
      <w:r>
        <w:rPr>
          <w:szCs w:val="24"/>
        </w:rPr>
        <w:t xml:space="preserve">, which lives in </w:t>
      </w:r>
      <w:proofErr w:type="spellStart"/>
      <w:r w:rsidRPr="00FF3936">
        <w:rPr>
          <w:rFonts w:ascii="Courier New" w:hAnsi="Courier New" w:cs="Courier New"/>
          <w:sz w:val="22"/>
          <w:szCs w:val="22"/>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proofErr w:type="gramStart"/>
      <w:r w:rsidRPr="00FF3936">
        <w:rPr>
          <w:rFonts w:ascii="Courier New" w:hAnsi="Courier New" w:cs="Courier New"/>
          <w:color w:val="FF0000"/>
          <w:sz w:val="22"/>
          <w:szCs w:val="22"/>
        </w:rPr>
        <w:t>me:transitionState</w:t>
      </w:r>
      <w:proofErr w:type="spellEnd"/>
      <w:proofErr w:type="gram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me:transitionState</w:t>
      </w:r>
      <w:proofErr w:type="spellEnd"/>
      <w:proofErr w:type="gram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proofErr w:type="gramStart"/>
      <w:r w:rsidRPr="00817F03">
        <w:rPr>
          <w:rFonts w:ascii="Courier New" w:hAnsi="Courier New" w:cs="Courier New"/>
          <w:color w:val="A31515"/>
          <w:sz w:val="18"/>
          <w:szCs w:val="18"/>
          <w:lang w:eastAsia="en-GB"/>
        </w:rPr>
        <w:t>me:MCRCMethod</w:t>
      </w:r>
      <w:proofErr w:type="spellEnd"/>
      <w:proofErr w:type="gram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2C1AA53B" w:rsidR="001C2DE8" w:rsidRDefault="00E82D5C" w:rsidP="001C2DE8">
      <w:pPr>
        <w:numPr>
          <w:ilvl w:val="0"/>
          <w:numId w:val="25"/>
        </w:numPr>
        <w:rPr>
          <w:szCs w:val="24"/>
        </w:rPr>
      </w:pPr>
      <w:bookmarkStart w:id="175" w:name="_Ref117545547"/>
      <w:proofErr w:type="spellStart"/>
      <w:r w:rsidRPr="007A7CD2">
        <w:rPr>
          <w:rFonts w:ascii="Courier New" w:hAnsi="Courier New" w:cs="Courier New"/>
          <w:color w:val="FF0000"/>
        </w:rPr>
        <w:lastRenderedPageBreak/>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FF3936">
        <w:rPr>
          <w:rFonts w:ascii="Courier New" w:hAnsi="Courier New" w:cs="Courier New"/>
          <w:color w:val="FF0000"/>
          <w:sz w:val="22"/>
          <w:szCs w:val="22"/>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2077F0">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FF3936">
        <w:rPr>
          <w:rFonts w:ascii="Courier New" w:hAnsi="Courier New" w:cs="Courier New"/>
          <w:color w:val="FF0000"/>
          <w:sz w:val="22"/>
          <w:szCs w:val="22"/>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is the pre-exponential factor (</w:t>
      </w:r>
      <w:proofErr w:type="spellStart"/>
      <w:r w:rsidR="008D3D84" w:rsidRPr="00FF3936">
        <w:rPr>
          <w:rFonts w:ascii="Courier New" w:hAnsi="Courier New" w:cs="Courier New"/>
          <w:color w:val="FF0000"/>
          <w:sz w:val="22"/>
          <w:szCs w:val="22"/>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FF3936">
        <w:rPr>
          <w:rFonts w:ascii="Courier New" w:hAnsi="Courier New" w:cs="Courier New"/>
          <w:color w:val="FF0000"/>
          <w:sz w:val="22"/>
          <w:szCs w:val="22"/>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FF3936">
        <w:rPr>
          <w:rFonts w:ascii="Courier New" w:hAnsi="Courier New" w:cs="Courier New"/>
          <w:color w:val="FF0000"/>
          <w:sz w:val="22"/>
          <w:szCs w:val="22"/>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proofErr w:type="spellStart"/>
      <w:proofErr w:type="gramStart"/>
      <w:r w:rsidR="00D13D2B" w:rsidRPr="00FF3936">
        <w:rPr>
          <w:rFonts w:ascii="Courier New" w:hAnsi="Courier New" w:cs="Courier New"/>
          <w:color w:val="FF0000"/>
          <w:sz w:val="22"/>
          <w:szCs w:val="22"/>
        </w:rPr>
        <w:t>me:</w:t>
      </w:r>
      <w:r w:rsidR="00A13BD3" w:rsidRPr="00FF3936">
        <w:rPr>
          <w:rFonts w:ascii="Courier New" w:hAnsi="Courier New" w:cs="Courier New"/>
          <w:color w:val="FF0000"/>
          <w:sz w:val="22"/>
          <w:szCs w:val="22"/>
        </w:rPr>
        <w:t>TInfinity</w:t>
      </w:r>
      <w:proofErr w:type="spellEnd"/>
      <w:proofErr w:type="gramEnd"/>
      <w:r w:rsidR="00D13D2B">
        <w:t>)</w:t>
      </w:r>
      <w:r w:rsidR="00B52388">
        <w:t xml:space="preserve"> but cannot be floated in a fitting exercise</w:t>
      </w:r>
      <w:r w:rsidR="00D13D2B">
        <w:t xml:space="preserve">. </w:t>
      </w:r>
      <w:r w:rsidR="007100D8">
        <w:rPr>
          <w:szCs w:val="24"/>
        </w:rPr>
        <w:t>An example specification is:</w:t>
      </w:r>
      <w:bookmarkEnd w:id="175"/>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 xml:space="preserve"> </w:t>
      </w:r>
      <w:proofErr w:type="spellStart"/>
      <w:proofErr w:type="gramStart"/>
      <w:r w:rsidRPr="0002651E">
        <w:rPr>
          <w:rFonts w:ascii="Courier New" w:hAnsi="Courier New" w:cs="Courier New"/>
          <w:color w:val="FF0000"/>
          <w:sz w:val="18"/>
          <w:szCs w:val="18"/>
          <w:lang w:eastAsia="en-GB"/>
        </w:rPr>
        <w:t>xsi:type</w:t>
      </w:r>
      <w:proofErr w:type="spellEnd"/>
      <w:proofErr w:type="gram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proofErr w:type="gramStart"/>
      <w:r w:rsidRPr="0002651E">
        <w:rPr>
          <w:rFonts w:ascii="Courier New" w:hAnsi="Courier New" w:cs="Courier New"/>
          <w:color w:val="0000FF"/>
          <w:sz w:val="18"/>
          <w:szCs w:val="18"/>
          <w:lang w:eastAsia="en-GB"/>
        </w:rPr>
        <w:t>me:MesmerILT</w:t>
      </w:r>
      <w:proofErr w:type="spellEnd"/>
      <w:proofErr w:type="gram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me:preExponential</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me:preExponential</w:t>
      </w:r>
      <w:proofErr w:type="spellEnd"/>
      <w:proofErr w:type="gram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me:activationEnergy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me:activationEnergy</w:t>
      </w:r>
      <w:proofErr w:type="spellEnd"/>
      <w:proofErr w:type="gram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me:TInfinity</w:t>
      </w:r>
      <w:proofErr w:type="spellEnd"/>
      <w:proofErr w:type="gram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me:TInfinity</w:t>
      </w:r>
      <w:proofErr w:type="spellEnd"/>
      <w:proofErr w:type="gram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me:nInfinity</w:t>
      </w:r>
      <w:proofErr w:type="spellEnd"/>
      <w:proofErr w:type="gram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proofErr w:type="gramStart"/>
      <w:r w:rsidRPr="0002651E">
        <w:rPr>
          <w:rFonts w:ascii="Courier New" w:hAnsi="Courier New" w:cs="Courier New"/>
          <w:color w:val="A31515"/>
          <w:sz w:val="18"/>
          <w:szCs w:val="18"/>
          <w:lang w:eastAsia="en-GB"/>
        </w:rPr>
        <w:t>me:nInfinity</w:t>
      </w:r>
      <w:proofErr w:type="spellEnd"/>
      <w:proofErr w:type="gram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proofErr w:type="gramStart"/>
      <w:r w:rsidRPr="0002651E">
        <w:rPr>
          <w:rFonts w:ascii="Courier New" w:hAnsi="Courier New" w:cs="Courier New"/>
          <w:color w:val="A31515"/>
          <w:sz w:val="18"/>
          <w:szCs w:val="18"/>
          <w:lang w:eastAsia="en-GB"/>
        </w:rPr>
        <w:t>me:MCRCMethod</w:t>
      </w:r>
      <w:proofErr w:type="spellEnd"/>
      <w:proofErr w:type="gram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141CDF5E" w:rsidR="001C2DE8" w:rsidRPr="001C2DE8" w:rsidRDefault="00D5599B" w:rsidP="001C2DE8">
      <w:pPr>
        <w:ind w:left="360"/>
        <w:rPr>
          <w:szCs w:val="24"/>
        </w:rPr>
      </w:pPr>
      <w:r>
        <w:rPr>
          <w:szCs w:val="24"/>
        </w:rPr>
        <w:tab/>
      </w:r>
      <w:r w:rsidR="001C2DE8" w:rsidRPr="001C2DE8">
        <w:rPr>
          <w:szCs w:val="24"/>
        </w:rPr>
        <w:t xml:space="preserve">The ILT </w:t>
      </w:r>
      <w:r w:rsidR="00AD1C1E">
        <w:rPr>
          <w:szCs w:val="24"/>
        </w:rPr>
        <w:t>methods can be</w:t>
      </w:r>
      <w:r w:rsidR="001C2DE8" w:rsidRPr="001C2DE8">
        <w:rPr>
          <w:szCs w:val="24"/>
        </w:rPr>
        <w:t xml:space="preserve"> used </w:t>
      </w:r>
      <w:r w:rsidR="00AD1C1E">
        <w:rPr>
          <w:szCs w:val="24"/>
        </w:rPr>
        <w:t>to fit</w:t>
      </w:r>
      <w:r w:rsidR="001C2DE8" w:rsidRPr="001C2DE8">
        <w:rPr>
          <w:szCs w:val="24"/>
        </w:rPr>
        <w:t xml:space="preserve"> association rate data, reactions with bimolecular source</w:t>
      </w:r>
      <w:r w:rsidR="00AD1C1E">
        <w:rPr>
          <w:szCs w:val="24"/>
        </w:rPr>
        <w:t>,</w:t>
      </w:r>
      <w:r w:rsidR="001C2DE8" w:rsidRPr="001C2DE8">
        <w:rPr>
          <w:szCs w:val="24"/>
        </w:rPr>
        <w:t xml:space="preserve"> or sink terms, typically involving barrierless potential energy surfaces. Acetyl + O</w:t>
      </w:r>
      <w:r w:rsidR="001C2DE8" w:rsidRPr="001C2DE8">
        <w:rPr>
          <w:szCs w:val="24"/>
          <w:vertAlign w:val="subscript"/>
        </w:rPr>
        <w:t>2</w:t>
      </w:r>
      <w:r w:rsidR="001C2DE8" w:rsidRPr="001C2DE8">
        <w:rPr>
          <w:szCs w:val="24"/>
        </w:rPr>
        <w:t xml:space="preserve">, which is discussed in section </w:t>
      </w:r>
      <w:r w:rsidR="001C2DE8" w:rsidRPr="001C2DE8">
        <w:rPr>
          <w:szCs w:val="24"/>
        </w:rPr>
        <w:fldChar w:fldCharType="begin"/>
      </w:r>
      <w:r w:rsidR="001C2DE8" w:rsidRPr="001C2DE8">
        <w:rPr>
          <w:szCs w:val="24"/>
        </w:rPr>
        <w:instrText xml:space="preserve"> REF _Ref353724186 \r \h </w:instrText>
      </w:r>
      <w:r w:rsidR="001C2DE8" w:rsidRPr="001C2DE8">
        <w:rPr>
          <w:szCs w:val="24"/>
        </w:rPr>
      </w:r>
      <w:r w:rsidR="001C2DE8" w:rsidRPr="001C2DE8">
        <w:rPr>
          <w:szCs w:val="24"/>
        </w:rPr>
        <w:fldChar w:fldCharType="separate"/>
      </w:r>
      <w:r w:rsidR="002077F0">
        <w:rPr>
          <w:szCs w:val="24"/>
        </w:rPr>
        <w:t>10.1.5</w:t>
      </w:r>
      <w:r w:rsidR="001C2DE8" w:rsidRPr="001C2DE8">
        <w:rPr>
          <w:szCs w:val="24"/>
        </w:rPr>
        <w:fldChar w:fldCharType="end"/>
      </w:r>
      <w:r w:rsidR="001C2DE8" w:rsidRPr="001C2DE8">
        <w:rPr>
          <w:szCs w:val="24"/>
        </w:rPr>
        <w:t xml:space="preserve">, provides an example of the former, which, in MESMER, is termed the standard ILT. In this case, </w:t>
      </w:r>
      <w:r w:rsidR="001C2DE8" w:rsidRPr="001C2DE8">
        <w:rPr>
          <w:i/>
          <w:szCs w:val="24"/>
        </w:rPr>
        <w:t>k</w:t>
      </w:r>
      <w:r w:rsidR="001C2DE8" w:rsidRPr="001C2DE8">
        <w:rPr>
          <w:szCs w:val="24"/>
        </w:rPr>
        <w:t>(</w:t>
      </w:r>
      <w:r w:rsidR="001C2DE8" w:rsidRPr="001C2DE8">
        <w:rPr>
          <w:i/>
          <w:szCs w:val="24"/>
        </w:rPr>
        <w:t>E</w:t>
      </w:r>
      <w:r w:rsidR="001C2DE8" w:rsidRPr="001C2DE8">
        <w:rPr>
          <w:szCs w:val="24"/>
        </w:rPr>
        <w:t>) for dissociation of CH</w:t>
      </w:r>
      <w:r w:rsidR="001C2DE8" w:rsidRPr="001C2DE8">
        <w:rPr>
          <w:szCs w:val="24"/>
          <w:vertAlign w:val="subscript"/>
        </w:rPr>
        <w:t>3</w:t>
      </w:r>
      <w:r w:rsidR="001C2DE8" w:rsidRPr="001C2DE8">
        <w:rPr>
          <w:szCs w:val="24"/>
        </w:rPr>
        <w:t>C(O)O</w:t>
      </w:r>
      <w:r w:rsidR="001C2DE8" w:rsidRPr="001C2DE8">
        <w:rPr>
          <w:szCs w:val="24"/>
          <w:vertAlign w:val="subscript"/>
        </w:rPr>
        <w:t>2</w:t>
      </w:r>
      <w:r w:rsidR="001C2DE8" w:rsidRPr="001C2DE8">
        <w:rPr>
          <w:szCs w:val="24"/>
        </w:rPr>
        <w:t xml:space="preserve"> to CH</w:t>
      </w:r>
      <w:r w:rsidR="001C2DE8" w:rsidRPr="001C2DE8">
        <w:rPr>
          <w:szCs w:val="24"/>
          <w:vertAlign w:val="subscript"/>
        </w:rPr>
        <w:t>3</w:t>
      </w:r>
      <w:r w:rsidR="001C2DE8" w:rsidRPr="001C2DE8">
        <w:rPr>
          <w:szCs w:val="24"/>
        </w:rPr>
        <w:t>CO + O</w:t>
      </w:r>
      <w:r w:rsidR="001C2DE8" w:rsidRPr="001C2DE8">
        <w:rPr>
          <w:szCs w:val="24"/>
          <w:vertAlign w:val="subscript"/>
        </w:rPr>
        <w:t>2</w:t>
      </w:r>
      <w:r w:rsidR="001C2DE8" w:rsidRPr="001C2DE8">
        <w:rPr>
          <w:szCs w:val="24"/>
        </w:rPr>
        <w:t xml:space="preserve"> is calculated from </w:t>
      </w:r>
      <w:r w:rsidR="00AD1C1E">
        <w:rPr>
          <w:szCs w:val="24"/>
        </w:rPr>
        <w:t xml:space="preserve">the association </w:t>
      </w:r>
      <w:r w:rsidR="001C2DE8" w:rsidRPr="001C2DE8">
        <w:rPr>
          <w:i/>
          <w:szCs w:val="24"/>
        </w:rPr>
        <w:t>k</w:t>
      </w:r>
      <w:r w:rsidR="001C2DE8" w:rsidRPr="001C2DE8">
        <w:rPr>
          <w:rFonts w:cs="Times New Roman"/>
          <w:szCs w:val="24"/>
          <w:vertAlign w:val="subscript"/>
        </w:rPr>
        <w:t>∞</w:t>
      </w:r>
      <w:r w:rsidR="001C2DE8" w:rsidRPr="001C2DE8">
        <w:rPr>
          <w:rFonts w:cs="Times New Roman"/>
          <w:szCs w:val="24"/>
        </w:rPr>
        <w:t>(</w:t>
      </w:r>
      <w:r w:rsidR="001C2DE8" w:rsidRPr="001C2DE8">
        <w:rPr>
          <w:rFonts w:cs="Times New Roman"/>
          <w:i/>
          <w:szCs w:val="24"/>
        </w:rPr>
        <w:t>T</w:t>
      </w:r>
      <w:r w:rsidR="001C2DE8" w:rsidRPr="001C2DE8">
        <w:rPr>
          <w:rFonts w:cs="Times New Roman"/>
          <w:szCs w:val="24"/>
        </w:rPr>
        <w:t>)</w:t>
      </w:r>
      <w:r w:rsidR="001C2DE8" w:rsidRPr="001C2DE8">
        <w:rPr>
          <w:szCs w:val="24"/>
        </w:rPr>
        <w:t xml:space="preserve"> for </w:t>
      </w:r>
      <w:r w:rsidR="00AD1C1E">
        <w:rPr>
          <w:szCs w:val="24"/>
        </w:rPr>
        <w:t xml:space="preserve">the reaction of </w:t>
      </w:r>
      <w:r w:rsidR="001C2DE8" w:rsidRPr="001C2DE8">
        <w:rPr>
          <w:szCs w:val="24"/>
        </w:rPr>
        <w:t>CH</w:t>
      </w:r>
      <w:r w:rsidR="001C2DE8" w:rsidRPr="001C2DE8">
        <w:rPr>
          <w:szCs w:val="24"/>
          <w:vertAlign w:val="subscript"/>
        </w:rPr>
        <w:t>3</w:t>
      </w:r>
      <w:r w:rsidR="001C2DE8" w:rsidRPr="001C2DE8">
        <w:rPr>
          <w:szCs w:val="24"/>
        </w:rPr>
        <w:t>CO + O</w:t>
      </w:r>
      <w:r w:rsidR="001C2DE8" w:rsidRPr="001C2DE8">
        <w:rPr>
          <w:szCs w:val="24"/>
          <w:vertAlign w:val="subscript"/>
        </w:rPr>
        <w:t>2</w:t>
      </w:r>
      <w:r w:rsidR="00AD1C1E">
        <w:rPr>
          <w:szCs w:val="24"/>
        </w:rPr>
        <w:t>,</w:t>
      </w:r>
      <w:r w:rsidR="001C2DE8" w:rsidRPr="001C2DE8">
        <w:rPr>
          <w:szCs w:val="24"/>
        </w:rPr>
        <w:t xml:space="preserve"> </w:t>
      </w:r>
      <w:r w:rsidR="00AD1C1E">
        <w:rPr>
          <w:szCs w:val="24"/>
        </w:rPr>
        <w:t>t</w:t>
      </w:r>
      <w:r w:rsidR="001C2DE8" w:rsidRPr="001C2DE8">
        <w:rPr>
          <w:szCs w:val="24"/>
        </w:rPr>
        <w:t xml:space="preserve">he </w:t>
      </w:r>
      <w:r w:rsidR="00AD1C1E">
        <w:rPr>
          <w:szCs w:val="24"/>
        </w:rPr>
        <w:t xml:space="preserve">Arrhenius </w:t>
      </w:r>
      <w:r w:rsidR="001C2DE8" w:rsidRPr="001C2DE8">
        <w:rPr>
          <w:szCs w:val="24"/>
        </w:rPr>
        <w:t xml:space="preserve">parameters </w:t>
      </w:r>
      <w:r w:rsidR="00AD1C1E">
        <w:rPr>
          <w:szCs w:val="24"/>
        </w:rPr>
        <w:t>being obtained from the</w:t>
      </w:r>
      <w:r w:rsidR="001C2DE8" w:rsidRPr="001C2DE8">
        <w:rPr>
          <w:szCs w:val="24"/>
        </w:rPr>
        <w:t xml:space="preserve"> from the literature. Alternatively, if MESMER is used to fit experimental rate data for CH</w:t>
      </w:r>
      <w:r w:rsidR="001C2DE8" w:rsidRPr="001C2DE8">
        <w:rPr>
          <w:szCs w:val="24"/>
          <w:vertAlign w:val="subscript"/>
        </w:rPr>
        <w:t>3</w:t>
      </w:r>
      <w:r w:rsidR="001C2DE8" w:rsidRPr="001C2DE8">
        <w:rPr>
          <w:szCs w:val="24"/>
        </w:rPr>
        <w:t>CO + O</w:t>
      </w:r>
      <w:r w:rsidR="001C2DE8" w:rsidRPr="001C2DE8">
        <w:rPr>
          <w:szCs w:val="24"/>
          <w:vertAlign w:val="subscript"/>
        </w:rPr>
        <w:t>2</w:t>
      </w:r>
      <w:r w:rsidR="001C2DE8"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lastRenderedPageBreak/>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me:TInfinity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me:TInfinity</w:t>
      </w:r>
      <w:proofErr w:type="spellEnd"/>
      <w:proofErr w:type="gram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08AA57B7" w:rsidR="001C2DE8" w:rsidRPr="001C2DE8" w:rsidRDefault="00D5599B" w:rsidP="001C2DE8">
      <w:pPr>
        <w:pStyle w:val="ListParagraph"/>
        <w:ind w:left="360"/>
        <w:rPr>
          <w:szCs w:val="24"/>
        </w:rPr>
      </w:pPr>
      <w:r>
        <w:rPr>
          <w:szCs w:val="24"/>
        </w:rPr>
        <w:tab/>
      </w:r>
      <w:r w:rsidR="001C2DE8" w:rsidRPr="001C2DE8">
        <w:rPr>
          <w:szCs w:val="24"/>
        </w:rPr>
        <w:t>The dissociation of I</w:t>
      </w:r>
      <w:r w:rsidR="001C2DE8" w:rsidRPr="001C2DE8">
        <w:rPr>
          <w:szCs w:val="24"/>
          <w:vertAlign w:val="subscript"/>
        </w:rPr>
        <w:t>2</w:t>
      </w:r>
      <w:r w:rsidR="001C2DE8" w:rsidRPr="001C2DE8">
        <w:rPr>
          <w:szCs w:val="24"/>
        </w:rPr>
        <w:t>O</w:t>
      </w:r>
      <w:r w:rsidR="001C2DE8" w:rsidRPr="001C2DE8">
        <w:rPr>
          <w:szCs w:val="24"/>
          <w:vertAlign w:val="subscript"/>
        </w:rPr>
        <w:t>2</w:t>
      </w:r>
      <w:r w:rsidR="001C2DE8"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001C2DE8" w:rsidRPr="001C2DE8">
        <w:rPr>
          <w:szCs w:val="24"/>
        </w:rPr>
        <w:t>. Below, we provide syntax for the reverse ILT, which in this case corresponds to the dissociation of I</w:t>
      </w:r>
      <w:r w:rsidR="001C2DE8" w:rsidRPr="001C2DE8">
        <w:rPr>
          <w:szCs w:val="24"/>
          <w:vertAlign w:val="subscript"/>
        </w:rPr>
        <w:t>2</w:t>
      </w:r>
      <w:r w:rsidR="001C2DE8" w:rsidRPr="001C2DE8">
        <w:rPr>
          <w:szCs w:val="24"/>
        </w:rPr>
        <w:t>O</w:t>
      </w:r>
      <w:r w:rsidR="001C2DE8" w:rsidRPr="001C2DE8">
        <w:rPr>
          <w:szCs w:val="24"/>
          <w:vertAlign w:val="subscript"/>
        </w:rPr>
        <w:t>2</w:t>
      </w:r>
      <w:r w:rsidR="001C2DE8"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me:activationEnergy</w:t>
      </w:r>
      <w:proofErr w:type="spellEnd"/>
      <w:proofErr w:type="gram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me:activationEnergy</w:t>
      </w:r>
      <w:proofErr w:type="spellEnd"/>
      <w:proofErr w:type="gram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me:TInfinity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me:TInfinity</w:t>
      </w:r>
      <w:proofErr w:type="spellEnd"/>
      <w:proofErr w:type="gram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proofErr w:type="gramStart"/>
      <w:r w:rsidRPr="001C2DE8">
        <w:rPr>
          <w:rFonts w:ascii="Courier New" w:hAnsi="Courier New" w:cs="Courier New"/>
          <w:color w:val="800000"/>
          <w:sz w:val="18"/>
          <w:szCs w:val="18"/>
        </w:rPr>
        <w:t>me:nInfinity</w:t>
      </w:r>
      <w:proofErr w:type="spellEnd"/>
      <w:proofErr w:type="gram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proofErr w:type="gramStart"/>
      <w:r w:rsidRPr="001C2DE8">
        <w:rPr>
          <w:rFonts w:ascii="Courier New" w:hAnsi="Courier New" w:cs="Courier New"/>
          <w:color w:val="800000"/>
          <w:sz w:val="18"/>
          <w:szCs w:val="18"/>
        </w:rPr>
        <w:t>me:nInfinity</w:t>
      </w:r>
      <w:proofErr w:type="spellEnd"/>
      <w:proofErr w:type="gram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7E6EFCB8" w:rsidR="001C2DE8" w:rsidRPr="00B2799C" w:rsidRDefault="001C2DE8" w:rsidP="001C2DE8">
      <w:pPr>
        <w:pStyle w:val="ListParagraph"/>
        <w:ind w:left="360"/>
      </w:pPr>
      <w:r w:rsidRPr="00B2799C">
        <w:t xml:space="preserve">The reverse ILT is requested with </w:t>
      </w:r>
      <w:r w:rsidRPr="00FF3936">
        <w:rPr>
          <w:rFonts w:ascii="Courier New" w:hAnsi="Courier New" w:cs="Courier New"/>
          <w:color w:val="FF0000"/>
          <w:sz w:val="22"/>
          <w:szCs w:val="22"/>
        </w:rPr>
        <w:t>reverse</w:t>
      </w:r>
      <w:r w:rsidRPr="00FF3936">
        <w:rPr>
          <w:rFonts w:ascii="Courier New" w:hAnsi="Courier New" w:cs="Courier New"/>
          <w:color w:val="0000FF"/>
          <w:sz w:val="22"/>
          <w:szCs w:val="22"/>
        </w:rPr>
        <w:t>=</w:t>
      </w:r>
      <w:r w:rsidRPr="00FF3936">
        <w:rPr>
          <w:rFonts w:ascii="Courier New" w:hAnsi="Courier New" w:cs="Courier New"/>
          <w:sz w:val="22"/>
          <w:szCs w:val="22"/>
        </w:rPr>
        <w:t>"</w:t>
      </w:r>
      <w:r w:rsidRPr="00FF3936">
        <w:rPr>
          <w:rFonts w:ascii="Courier New" w:hAnsi="Courier New" w:cs="Courier New"/>
          <w:color w:val="0000FF"/>
          <w:sz w:val="22"/>
          <w:szCs w:val="22"/>
        </w:rPr>
        <w:t>true</w:t>
      </w:r>
      <w:r w:rsidRPr="00FF3936">
        <w:rPr>
          <w:rFonts w:ascii="Courier New" w:hAnsi="Courier New" w:cs="Courier New"/>
          <w:sz w:val="22"/>
          <w:szCs w:val="22"/>
        </w:rPr>
        <w:t>"</w:t>
      </w:r>
      <w:r w:rsidRPr="00B2799C">
        <w:t xml:space="preserve"> on the </w:t>
      </w:r>
      <w:proofErr w:type="spellStart"/>
      <w:proofErr w:type="gramStart"/>
      <w:r w:rsidRPr="00FF3936">
        <w:rPr>
          <w:rFonts w:ascii="Courier New" w:hAnsi="Courier New" w:cs="Courier New"/>
          <w:color w:val="800000"/>
          <w:sz w:val="22"/>
          <w:szCs w:val="22"/>
        </w:rPr>
        <w:t>me:activationEnergy</w:t>
      </w:r>
      <w:proofErr w:type="spellEnd"/>
      <w:proofErr w:type="gram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FF3936">
        <w:rPr>
          <w:rFonts w:ascii="Courier New" w:hAnsi="Courier New" w:cs="Courier New"/>
          <w:color w:val="FF0000"/>
          <w:sz w:val="22"/>
          <w:szCs w:val="22"/>
        </w:rPr>
        <w:t>reverse</w:t>
      </w:r>
      <w:r w:rsidRPr="00FF3936">
        <w:rPr>
          <w:rFonts w:ascii="Courier New" w:hAnsi="Courier New" w:cs="Courier New"/>
          <w:color w:val="0000FF"/>
          <w:sz w:val="22"/>
          <w:szCs w:val="22"/>
        </w:rPr>
        <w:t>=</w:t>
      </w:r>
      <w:r w:rsidRPr="00FF3936">
        <w:rPr>
          <w:rFonts w:ascii="Courier New" w:hAnsi="Courier New" w:cs="Courier New"/>
          <w:sz w:val="22"/>
          <w:szCs w:val="22"/>
        </w:rPr>
        <w:t>"</w:t>
      </w:r>
      <w:r w:rsidRPr="00FF3936">
        <w:rPr>
          <w:rFonts w:ascii="Courier New" w:hAnsi="Courier New" w:cs="Courier New"/>
          <w:color w:val="0000FF"/>
          <w:sz w:val="22"/>
          <w:szCs w:val="22"/>
        </w:rPr>
        <w:t>true</w:t>
      </w:r>
      <w:r w:rsidRPr="00FF3936">
        <w:rPr>
          <w:rFonts w:ascii="Courier New" w:hAnsi="Courier New" w:cs="Courier New"/>
          <w:sz w:val="22"/>
          <w:szCs w:val="22"/>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w:t>
      </w:r>
      <w:r w:rsidR="00FB4308">
        <w:t>0</w:t>
      </w:r>
      <w:r w:rsidRPr="00B2799C">
        <w:t xml:space="preserve">.1.6 for </w:t>
      </w:r>
      <w:proofErr w:type="spellStart"/>
      <w:r w:rsidRPr="00B2799C">
        <w:t>i</w:t>
      </w:r>
      <w:proofErr w:type="spellEnd"/>
      <w:r w:rsidRPr="00B2799C">
        <w:t>-propyl dissociation.</w:t>
      </w:r>
    </w:p>
    <w:p w14:paraId="4AEDEA7B" w14:textId="4A51775F" w:rsidR="001C2DE8" w:rsidRDefault="00D5599B" w:rsidP="001C2DE8">
      <w:pPr>
        <w:pStyle w:val="ListParagraph"/>
        <w:spacing w:before="240"/>
        <w:ind w:left="360"/>
      </w:pPr>
      <w:r>
        <w:tab/>
      </w:r>
      <w:r w:rsidR="001C2DE8" w:rsidRPr="00B2799C">
        <w:t xml:space="preserve">For dissociation and isomerisation reactions, ILT provides a means of rapidly estimating </w:t>
      </w:r>
      <w:r w:rsidR="001C2DE8" w:rsidRPr="001C2DE8">
        <w:rPr>
          <w:i/>
        </w:rPr>
        <w:t>k</w:t>
      </w:r>
      <w:r w:rsidR="001C2DE8" w:rsidRPr="00B2799C">
        <w:t>(</w:t>
      </w:r>
      <w:r w:rsidR="001C2DE8" w:rsidRPr="001C2DE8">
        <w:rPr>
          <w:i/>
        </w:rPr>
        <w:t>E</w:t>
      </w:r>
      <w:r w:rsidR="001C2DE8" w:rsidRPr="00B2799C">
        <w:t xml:space="preserve">), without recourse to RRKM calculations and the required transition state parameters. If an experimental expression for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is available, then </w:t>
      </w:r>
      <w:r w:rsidR="001C2DE8" w:rsidRPr="001C2DE8">
        <w:rPr>
          <w:i/>
        </w:rPr>
        <w:t>k</w:t>
      </w:r>
      <w:r w:rsidR="001C2DE8" w:rsidRPr="00B2799C">
        <w:t>(</w:t>
      </w:r>
      <w:r w:rsidR="001C2DE8" w:rsidRPr="001C2DE8">
        <w:rPr>
          <w:i/>
        </w:rPr>
        <w:t>E</w:t>
      </w:r>
      <w:r w:rsidR="001C2DE8" w:rsidRPr="00B2799C">
        <w:t xml:space="preserve">) can be estimated simply from </w:t>
      </w:r>
      <w:r w:rsidR="001C2DE8" w:rsidRPr="00B2799C">
        <w:lastRenderedPageBreak/>
        <w:t xml:space="preserve">a knowledge of the reactant densities of states, as demonstrated in section </w:t>
      </w:r>
      <w:r w:rsidR="001C2DE8">
        <w:fldChar w:fldCharType="begin"/>
      </w:r>
      <w:r w:rsidR="001C2DE8">
        <w:instrText xml:space="preserve"> REF _Ref353724256 \r \h </w:instrText>
      </w:r>
      <w:r w:rsidR="001C2DE8">
        <w:fldChar w:fldCharType="separate"/>
      </w:r>
      <w:r w:rsidR="002077F0">
        <w:t>14.3.1</w:t>
      </w:r>
      <w:r w:rsidR="001C2DE8">
        <w:fldChar w:fldCharType="end"/>
      </w:r>
      <w:r w:rsidR="001C2DE8" w:rsidRPr="00B2799C">
        <w:t xml:space="preserve">. As emphasised above, the quality of the resulting microcanonical rate coefficients depends sensitively on the accuracy of the expression for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w:t>
      </w:r>
    </w:p>
    <w:p w14:paraId="24495F21" w14:textId="021BC84B" w:rsidR="001C2DE8" w:rsidRDefault="00FB4308" w:rsidP="001C2DE8">
      <w:pPr>
        <w:pStyle w:val="ListParagraph"/>
        <w:spacing w:before="240"/>
        <w:ind w:left="360"/>
      </w:pPr>
      <w:r>
        <w:tab/>
      </w:r>
      <w:r w:rsidR="001C2DE8">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AD1E93">
        <w:tc>
          <w:tcPr>
            <w:tcW w:w="392" w:type="dxa"/>
          </w:tcPr>
          <w:p w14:paraId="2DD344CA" w14:textId="77777777" w:rsidR="001C2DE8" w:rsidRDefault="001C2DE8" w:rsidP="00AD1E93">
            <w:pPr>
              <w:pStyle w:val="Equation"/>
              <w:jc w:val="both"/>
            </w:pPr>
          </w:p>
        </w:tc>
        <w:tc>
          <w:tcPr>
            <w:tcW w:w="8505" w:type="dxa"/>
          </w:tcPr>
          <w:p w14:paraId="1D02BE05" w14:textId="2015FF0D" w:rsidR="001C2DE8" w:rsidRPr="00112C80" w:rsidRDefault="001C2DE8" w:rsidP="00AD1E93">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AD1E93">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 xml:space="preserve"> </w:t>
      </w:r>
      <w:proofErr w:type="spellStart"/>
      <w:proofErr w:type="gramStart"/>
      <w:r w:rsidRPr="001C2DE8">
        <w:rPr>
          <w:rFonts w:ascii="Courier New" w:hAnsi="Courier New" w:cs="Courier New"/>
          <w:color w:val="FF0000"/>
          <w:sz w:val="18"/>
          <w:szCs w:val="18"/>
          <w:lang w:eastAsia="en-GB"/>
        </w:rPr>
        <w:t>xsi:type</w:t>
      </w:r>
      <w:proofErr w:type="spellEnd"/>
      <w:proofErr w:type="gram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proofErr w:type="gramStart"/>
      <w:r w:rsidRPr="001C2DE8">
        <w:rPr>
          <w:rFonts w:ascii="Courier New" w:hAnsi="Courier New" w:cs="Courier New"/>
          <w:color w:val="0000FF"/>
          <w:sz w:val="18"/>
          <w:szCs w:val="18"/>
          <w:lang w:eastAsia="en-GB"/>
        </w:rPr>
        <w:t>me:MesmerILT</w:t>
      </w:r>
      <w:proofErr w:type="spellEnd"/>
      <w:proofErr w:type="gram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me:activationEnergy</w:t>
      </w:r>
      <w:proofErr w:type="spellEnd"/>
      <w:proofErr w:type="gram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me:preExponential</w:t>
      </w:r>
      <w:proofErr w:type="spellEnd"/>
      <w:proofErr w:type="gram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me:nInfinity</w:t>
      </w:r>
      <w:proofErr w:type="spellEnd"/>
      <w:proofErr w:type="gram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me:secondaryPreExponential</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me:secondaryPreExponential</w:t>
      </w:r>
      <w:proofErr w:type="spellEnd"/>
      <w:proofErr w:type="gram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me:secondaryActivationEnergy</w:t>
      </w:r>
      <w:proofErr w:type="spellEnd"/>
      <w:proofErr w:type="gram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me:secondaryActivationEnergy</w:t>
      </w:r>
      <w:proofErr w:type="spellEnd"/>
      <w:proofErr w:type="gram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proofErr w:type="gramStart"/>
      <w:r w:rsidRPr="001C2DE8">
        <w:rPr>
          <w:rFonts w:ascii="Courier New" w:hAnsi="Courier New" w:cs="Courier New"/>
          <w:color w:val="A31515"/>
          <w:sz w:val="18"/>
          <w:szCs w:val="18"/>
          <w:lang w:eastAsia="en-GB"/>
        </w:rPr>
        <w:t>me:secondaryNInfinity</w:t>
      </w:r>
      <w:proofErr w:type="spellEnd"/>
      <w:proofErr w:type="gram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me:secondaryNInfinity</w:t>
      </w:r>
      <w:proofErr w:type="spellEnd"/>
      <w:proofErr w:type="gram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proofErr w:type="gramStart"/>
      <w:r w:rsidRPr="001C2DE8">
        <w:rPr>
          <w:rFonts w:ascii="Courier New" w:hAnsi="Courier New" w:cs="Courier New"/>
          <w:color w:val="A31515"/>
          <w:sz w:val="18"/>
          <w:szCs w:val="18"/>
          <w:lang w:eastAsia="en-GB"/>
        </w:rPr>
        <w:t>me:MCRCMethod</w:t>
      </w:r>
      <w:proofErr w:type="spellEnd"/>
      <w:proofErr w:type="gram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A66B79F" w:rsidR="001C2DE8" w:rsidRDefault="00FB4308" w:rsidP="001C2DE8">
      <w:pPr>
        <w:pStyle w:val="ListParagraph"/>
        <w:ind w:left="360"/>
      </w:pPr>
      <w:r>
        <w:tab/>
      </w:r>
      <w:r w:rsidR="001C2DE8"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001C2DE8"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001C2DE8"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001C2DE8" w:rsidRPr="00B2799C">
        <w:t>is desired, setting it to a very small number will introduce minimal error.</w:t>
      </w:r>
    </w:p>
    <w:p w14:paraId="40973B44" w14:textId="6E07FE6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FF3936">
        <w:rPr>
          <w:rFonts w:ascii="Courier New" w:hAnsi="Courier New" w:cs="Courier New"/>
          <w:color w:val="FF0000"/>
          <w:sz w:val="22"/>
          <w:szCs w:val="22"/>
        </w:rPr>
        <w:t>RRKM</w:t>
      </w:r>
      <w:r>
        <w:t xml:space="preserve"> to allow for spin forbidden reactions (surface hopping or intersystem crossing). The details of this method are described by Harvey and Aschi</w:t>
      </w:r>
      <w:r w:rsidR="00FB4308">
        <w:t>.</w:t>
      </w:r>
      <w:r>
        <w:fldChar w:fldCharType="begin"/>
      </w:r>
      <w:r w:rsidR="004E620C">
        <w:instrText xml:space="preserve"> ADDIN EN.CITE &lt;EndNote&gt;&lt;Cite&gt;&lt;Author&gt;Harvey&lt;/Author&gt;&lt;Year&gt;2003&lt;/Year&gt;&lt;RecNum&gt;694&lt;/RecNum&gt;&lt;DisplayText&gt;&lt;style face="superscript"&gt;20&lt;/style&gt;&lt;/DisplayText&gt;&lt;record&gt;&lt;rec-number&gt;694&lt;/rec-number&gt;&lt;foreign-keys&gt;&lt;key app="EN" db-id="5s09zvzzesdartefxd2v0provpeaztvdxtz2" timestamp="1744121884"&gt;694&lt;/key&gt;&lt;/foreign-keys&gt;&lt;ref-type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lt;style face="underline" font="default" size="100%"&gt;&amp;lt;Go to ISI&amp;gt;://WOS:000184684800011&lt;/style&gt;&lt;/url&gt;&lt;/related-urls&gt;&lt;/urls&gt;&lt;electronic-resource-num&gt;10.1039/b211871h&lt;/electronic-resource-num&gt;&lt;language&gt;English&lt;/language&gt;&lt;/record&gt;&lt;/Cite&gt;&lt;/EndNote&gt;</w:instrText>
      </w:r>
      <w:r>
        <w:fldChar w:fldCharType="separate"/>
      </w:r>
      <w:r w:rsidR="004C2195" w:rsidRPr="004C2195">
        <w:rPr>
          <w:noProof/>
          <w:vertAlign w:val="superscript"/>
        </w:rPr>
        <w:t>20</w:t>
      </w:r>
      <w:r>
        <w:fldChar w:fldCharType="end"/>
      </w:r>
      <w:r>
        <w:t xml:space="preserve"> If the molecule being modelled is a minimum energy crossing point (MECP) – i.e., a transition state for spin forbidden crossing, then further data are required: </w:t>
      </w:r>
      <w:proofErr w:type="spellStart"/>
      <w:r w:rsidRPr="00FF3936">
        <w:rPr>
          <w:rFonts w:ascii="Courier New" w:hAnsi="Courier New" w:cs="Courier New"/>
          <w:color w:val="FF0000"/>
          <w:sz w:val="22"/>
          <w:szCs w:val="22"/>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FF3936">
        <w:rPr>
          <w:rFonts w:ascii="Courier New" w:hAnsi="Courier New" w:cs="Courier New"/>
          <w:color w:val="FF0000"/>
          <w:sz w:val="22"/>
          <w:szCs w:val="22"/>
          <w:lang w:val="en-US"/>
        </w:rPr>
        <w:t>units</w:t>
      </w:r>
      <w:r w:rsidRPr="00FF3936">
        <w:rPr>
          <w:rFonts w:ascii="Courier New" w:hAnsi="Courier New" w:cs="Courier New"/>
          <w:color w:val="0000FF"/>
          <w:sz w:val="22"/>
          <w:szCs w:val="22"/>
          <w:lang w:val="en-US"/>
        </w:rPr>
        <w:t>=</w:t>
      </w:r>
      <w:r w:rsidRPr="00FF3936">
        <w:rPr>
          <w:rFonts w:ascii="Courier New" w:hAnsi="Courier New" w:cs="Courier New"/>
          <w:sz w:val="22"/>
          <w:szCs w:val="22"/>
          <w:lang w:val="en-US"/>
        </w:rPr>
        <w:t>"</w:t>
      </w:r>
      <w:r w:rsidRPr="00FF3936">
        <w:rPr>
          <w:rFonts w:ascii="Courier New" w:hAnsi="Courier New" w:cs="Courier New"/>
          <w:color w:val="0000FF"/>
          <w:sz w:val="22"/>
          <w:szCs w:val="22"/>
          <w:lang w:val="en-US"/>
        </w:rPr>
        <w:t>cm-1</w:t>
      </w:r>
      <w:r w:rsidRPr="00FF3936">
        <w:rPr>
          <w:rFonts w:ascii="Courier New" w:hAnsi="Courier New" w:cs="Courier New"/>
          <w:sz w:val="22"/>
          <w:szCs w:val="22"/>
          <w:lang w:val="en-US"/>
        </w:rPr>
        <w:t>"</w:t>
      </w:r>
      <w:r w:rsidRPr="007A7CD2">
        <w:rPr>
          <w:rFonts w:ascii="Courier New" w:hAnsi="Courier New" w:cs="Courier New"/>
          <w:sz w:val="20"/>
          <w:lang w:val="en-US"/>
        </w:rPr>
        <w:t xml:space="preserve">; </w:t>
      </w:r>
      <w:proofErr w:type="spellStart"/>
      <w:r w:rsidRPr="00FF3936">
        <w:rPr>
          <w:rFonts w:ascii="Courier New" w:hAnsi="Courier New" w:cs="Courier New"/>
          <w:color w:val="FF0000"/>
          <w:sz w:val="22"/>
          <w:szCs w:val="22"/>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FF3936">
        <w:rPr>
          <w:rFonts w:ascii="Courier New" w:hAnsi="Courier New" w:cs="Courier New"/>
          <w:color w:val="FF0000"/>
          <w:sz w:val="22"/>
          <w:szCs w:val="22"/>
          <w:lang w:val="en-US"/>
        </w:rPr>
        <w:t>units</w:t>
      </w:r>
      <w:r w:rsidRPr="00FF3936">
        <w:rPr>
          <w:rFonts w:ascii="Courier New" w:hAnsi="Courier New" w:cs="Courier New"/>
          <w:color w:val="0000FF"/>
          <w:sz w:val="22"/>
          <w:szCs w:val="22"/>
          <w:lang w:val="en-US"/>
        </w:rPr>
        <w:t>=</w:t>
      </w:r>
      <w:r w:rsidRPr="00FF3936">
        <w:rPr>
          <w:rFonts w:ascii="Courier New" w:hAnsi="Courier New" w:cs="Courier New"/>
          <w:sz w:val="22"/>
          <w:szCs w:val="22"/>
          <w:lang w:val="en-US"/>
        </w:rPr>
        <w:t>"</w:t>
      </w:r>
      <w:proofErr w:type="spellStart"/>
      <w:r w:rsidRPr="00FF3936">
        <w:rPr>
          <w:rFonts w:ascii="Courier New" w:hAnsi="Courier New" w:cs="Courier New"/>
          <w:color w:val="0000FF"/>
          <w:sz w:val="22"/>
          <w:szCs w:val="22"/>
          <w:lang w:val="en-US"/>
        </w:rPr>
        <w:t>a.m.u.</w:t>
      </w:r>
      <w:proofErr w:type="spellEnd"/>
      <w:r w:rsidRPr="00FF3936">
        <w:rPr>
          <w:rFonts w:ascii="Courier New" w:hAnsi="Courier New" w:cs="Courier New"/>
          <w:sz w:val="22"/>
          <w:szCs w:val="22"/>
          <w:lang w:val="en-US"/>
        </w:rPr>
        <w:t>"</w:t>
      </w:r>
      <w:r>
        <w:t xml:space="preserve"> and </w:t>
      </w:r>
      <w:proofErr w:type="spellStart"/>
      <w:r w:rsidRPr="00FF3936">
        <w:rPr>
          <w:rFonts w:ascii="Courier New" w:hAnsi="Courier New" w:cs="Courier New"/>
          <w:color w:val="FF0000"/>
          <w:sz w:val="22"/>
          <w:szCs w:val="22"/>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FF3936">
        <w:rPr>
          <w:rFonts w:ascii="Courier New" w:hAnsi="Courier New" w:cs="Courier New"/>
          <w:color w:val="FF0000"/>
          <w:sz w:val="22"/>
          <w:szCs w:val="22"/>
          <w:lang w:val="en-US"/>
        </w:rPr>
        <w:lastRenderedPageBreak/>
        <w:t>units</w:t>
      </w:r>
      <w:r w:rsidRPr="00FF3936">
        <w:rPr>
          <w:rFonts w:ascii="Courier New" w:hAnsi="Courier New" w:cs="Courier New"/>
          <w:color w:val="0000FF"/>
          <w:sz w:val="22"/>
          <w:szCs w:val="22"/>
          <w:lang w:val="en-US"/>
        </w:rPr>
        <w:t>=</w:t>
      </w:r>
      <w:r w:rsidRPr="00FF3936">
        <w:rPr>
          <w:rFonts w:ascii="Courier New" w:hAnsi="Courier New" w:cs="Courier New"/>
          <w:sz w:val="22"/>
          <w:szCs w:val="22"/>
          <w:lang w:val="en-US"/>
        </w:rPr>
        <w:t>"</w:t>
      </w:r>
      <w:proofErr w:type="spellStart"/>
      <w:r w:rsidRPr="00FF3936">
        <w:rPr>
          <w:rFonts w:ascii="Courier New" w:hAnsi="Courier New" w:cs="Courier New"/>
          <w:color w:val="0000FF"/>
          <w:sz w:val="22"/>
          <w:szCs w:val="22"/>
          <w:lang w:val="en-US"/>
        </w:rPr>
        <w:t>a.u</w:t>
      </w:r>
      <w:proofErr w:type="spellEnd"/>
      <w:r w:rsidRPr="00FF3936">
        <w:rPr>
          <w:rFonts w:ascii="Courier New" w:hAnsi="Courier New" w:cs="Courier New"/>
          <w:color w:val="0000FF"/>
          <w:sz w:val="22"/>
          <w:szCs w:val="22"/>
          <w:lang w:val="en-US"/>
        </w:rPr>
        <w:t>./Bohr</w:t>
      </w:r>
      <w:r w:rsidRPr="00FF3936">
        <w:rPr>
          <w:rFonts w:ascii="Courier New" w:hAnsi="Courier New" w:cs="Courier New"/>
          <w:sz w:val="22"/>
          <w:szCs w:val="22"/>
          <w:lang w:val="en-US"/>
        </w:rPr>
        <w:t>"</w:t>
      </w:r>
      <w:r>
        <w:rPr>
          <w:rFonts w:ascii="Courier New" w:hAnsi="Courier New" w:cs="Courier New"/>
          <w:sz w:val="20"/>
          <w:lang w:val="en-US"/>
        </w:rPr>
        <w:t xml:space="preserve"> </w:t>
      </w:r>
      <w:r>
        <w:t xml:space="preserve">An example of the required syntax can be found in </w:t>
      </w:r>
      <w:r w:rsidRPr="00FF3936">
        <w:rPr>
          <w:rFonts w:ascii="Courier New" w:hAnsi="Courier New" w:cs="Courier New"/>
          <w:sz w:val="22"/>
          <w:szCs w:val="22"/>
        </w:rPr>
        <w:t>examples\</w:t>
      </w:r>
      <w:proofErr w:type="spellStart"/>
      <w:r w:rsidRPr="00FF3936">
        <w:rPr>
          <w:rFonts w:ascii="Courier New" w:hAnsi="Courier New" w:cs="Courier New"/>
          <w:sz w:val="22"/>
          <w:szCs w:val="22"/>
        </w:rPr>
        <w:t>spin_forbidden_kinetics</w:t>
      </w:r>
      <w:proofErr w:type="spellEnd"/>
      <w:r w:rsidRPr="00FF3936">
        <w:rPr>
          <w:rFonts w:ascii="Courier New" w:hAnsi="Courier New" w:cs="Courier New"/>
          <w:sz w:val="22"/>
          <w:szCs w:val="22"/>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proofErr w:type="gramStart"/>
      <w:r w:rsidRPr="00BE45AA">
        <w:rPr>
          <w:rFonts w:ascii="Courier New" w:hAnsi="Courier New" w:cs="Courier New"/>
          <w:color w:val="FF0000"/>
          <w:sz w:val="18"/>
          <w:szCs w:val="18"/>
          <w:highlight w:val="white"/>
          <w:lang w:eastAsia="en-GB"/>
        </w:rPr>
        <w:t>xsi:type</w:t>
      </w:r>
      <w:proofErr w:type="spellEnd"/>
      <w:proofErr w:type="gram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me:RMS</w:t>
      </w:r>
      <w:proofErr w:type="gramEnd"/>
      <w:r w:rsidRPr="00BE45AA">
        <w:rPr>
          <w:rFonts w:ascii="Courier New" w:hAnsi="Courier New" w:cs="Courier New"/>
          <w:color w:val="A31515"/>
          <w:sz w:val="18"/>
          <w:szCs w:val="18"/>
          <w:highlight w:val="white"/>
          <w:lang w:eastAsia="en-GB"/>
        </w:rPr>
        <w:t>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proofErr w:type="gramStart"/>
      <w:r w:rsidRPr="00BE45AA">
        <w:rPr>
          <w:rFonts w:ascii="Courier New" w:hAnsi="Courier New" w:cs="Courier New"/>
          <w:color w:val="A31515"/>
          <w:sz w:val="18"/>
          <w:szCs w:val="18"/>
          <w:highlight w:val="white"/>
          <w:lang w:eastAsia="en-GB"/>
        </w:rPr>
        <w:t>me:RMS</w:t>
      </w:r>
      <w:proofErr w:type="gramEnd"/>
      <w:r w:rsidRPr="00BE45AA">
        <w:rPr>
          <w:rFonts w:ascii="Courier New" w:hAnsi="Courier New" w:cs="Courier New"/>
          <w:color w:val="A31515"/>
          <w:sz w:val="18"/>
          <w:szCs w:val="18"/>
          <w:highlight w:val="white"/>
          <w:lang w:eastAsia="en-GB"/>
        </w:rPr>
        <w:t>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me:GradientDifferenceMagnitude</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proofErr w:type="gramStart"/>
      <w:r w:rsidRPr="00BE45AA">
        <w:rPr>
          <w:rFonts w:ascii="Courier New" w:hAnsi="Courier New" w:cs="Courier New"/>
          <w:color w:val="A31515"/>
          <w:sz w:val="18"/>
          <w:szCs w:val="18"/>
          <w:highlight w:val="white"/>
          <w:lang w:eastAsia="en-GB"/>
        </w:rPr>
        <w:t>me:GradientDifferenceMagnitude</w:t>
      </w:r>
      <w:proofErr w:type="spellEnd"/>
      <w:proofErr w:type="gram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me:GradientReducedMass</w:t>
      </w:r>
      <w:proofErr w:type="spellEnd"/>
      <w:proofErr w:type="gram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proofErr w:type="gramStart"/>
      <w:r w:rsidRPr="00BE45AA">
        <w:rPr>
          <w:rFonts w:ascii="Courier New" w:hAnsi="Courier New" w:cs="Courier New"/>
          <w:color w:val="A31515"/>
          <w:sz w:val="18"/>
          <w:szCs w:val="18"/>
          <w:highlight w:val="white"/>
          <w:lang w:eastAsia="en-GB"/>
        </w:rPr>
        <w:t>me:GradientReducedMass</w:t>
      </w:r>
      <w:proofErr w:type="spellEnd"/>
      <w:proofErr w:type="gram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proofErr w:type="gramStart"/>
      <w:r w:rsidRPr="00BE45AA">
        <w:rPr>
          <w:rFonts w:ascii="Courier New" w:hAnsi="Courier New" w:cs="Courier New"/>
          <w:color w:val="A31515"/>
          <w:sz w:val="18"/>
          <w:szCs w:val="18"/>
          <w:highlight w:val="white"/>
          <w:lang w:eastAsia="en-GB"/>
        </w:rPr>
        <w:t>me:MCRCMethod</w:t>
      </w:r>
      <w:proofErr w:type="spellEnd"/>
      <w:proofErr w:type="gram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47DE72F"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xml:space="preserve">: This method is </w:t>
      </w:r>
      <w:proofErr w:type="gramStart"/>
      <w:r w:rsidRPr="007A7CD2">
        <w:t>similar to</w:t>
      </w:r>
      <w:proofErr w:type="gramEnd"/>
      <w:r w:rsidRPr="007A7CD2">
        <w:t xml:space="preserve"> the</w:t>
      </w:r>
      <w:r w:rsidRPr="007A7CD2">
        <w:rPr>
          <w:rFonts w:ascii="Courier New" w:hAnsi="Courier New" w:cs="Courier New"/>
          <w:color w:val="FF0000"/>
        </w:rPr>
        <w:t xml:space="preserve"> </w:t>
      </w:r>
      <w:proofErr w:type="spellStart"/>
      <w:r w:rsidRPr="00FF3936">
        <w:rPr>
          <w:rFonts w:ascii="Courier New" w:hAnsi="Courier New" w:cs="Courier New"/>
          <w:color w:val="FF0000"/>
          <w:sz w:val="22"/>
          <w:szCs w:val="22"/>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Aschi</w:t>
      </w:r>
      <w:r w:rsidR="00FB4308">
        <w:t>.</w:t>
      </w:r>
      <w:r>
        <w:fldChar w:fldCharType="begin"/>
      </w:r>
      <w:r w:rsidR="004E620C">
        <w:instrText xml:space="preserve"> ADDIN EN.CITE &lt;EndNote&gt;&lt;Cite&gt;&lt;Author&gt;Harvey&lt;/Author&gt;&lt;Year&gt;2003&lt;/Year&gt;&lt;RecNum&gt;694&lt;/RecNum&gt;&lt;DisplayText&gt;&lt;style face="superscript"&gt;20&lt;/style&gt;&lt;/DisplayText&gt;&lt;record&gt;&lt;rec-number&gt;694&lt;/rec-number&gt;&lt;foreign-keys&gt;&lt;key app="EN" db-id="5s09zvzzesdartefxd2v0provpeaztvdxtz2" timestamp="1744121884"&gt;694&lt;/key&gt;&lt;/foreign-keys&gt;&lt;ref-type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lt;style face="underline" font="default" size="100%"&gt;&amp;lt;Go to ISI&amp;gt;://WOS:000184684800011&lt;/style&gt;&lt;/url&gt;&lt;/related-urls&gt;&lt;/urls&gt;&lt;electronic-resource-num&gt;10.1039/b211871h&lt;/electronic-resource-num&gt;&lt;language&gt;English&lt;/language&gt;&lt;/record&gt;&lt;/Cite&gt;&lt;/EndNote&gt;</w:instrText>
      </w:r>
      <w:r>
        <w:fldChar w:fldCharType="separate"/>
      </w:r>
      <w:r w:rsidR="004C2195" w:rsidRPr="004C2195">
        <w:rPr>
          <w:noProof/>
          <w:vertAlign w:val="superscript"/>
        </w:rPr>
        <w:t>20</w:t>
      </w:r>
      <w:r>
        <w:fldChar w:fldCharType="end"/>
      </w:r>
      <w:r>
        <w:t xml:space="preserve">  WKB transmission probabilities require one additional input: </w:t>
      </w:r>
      <w:proofErr w:type="spellStart"/>
      <w:r w:rsidRPr="00FF3936">
        <w:rPr>
          <w:rFonts w:ascii="Courier New" w:hAnsi="Courier New" w:cs="Courier New"/>
          <w:color w:val="FF0000"/>
          <w:sz w:val="22"/>
          <w:szCs w:val="22"/>
        </w:rPr>
        <w:t>me:AverageSlope</w:t>
      </w:r>
      <w:proofErr w:type="spell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FF3936">
        <w:rPr>
          <w:rFonts w:ascii="Courier New" w:hAnsi="Courier New" w:cs="Courier New"/>
          <w:color w:val="FF0000"/>
          <w:sz w:val="22"/>
          <w:szCs w:val="22"/>
          <w:lang w:val="en-US"/>
        </w:rPr>
        <w:t>units</w:t>
      </w:r>
      <w:r w:rsidRPr="00FF3936">
        <w:rPr>
          <w:rFonts w:ascii="Courier New" w:hAnsi="Courier New" w:cs="Courier New"/>
          <w:color w:val="0000FF"/>
          <w:sz w:val="22"/>
          <w:szCs w:val="22"/>
          <w:lang w:val="en-US"/>
        </w:rPr>
        <w:t>=</w:t>
      </w:r>
      <w:r w:rsidRPr="00FF3936">
        <w:rPr>
          <w:rFonts w:ascii="Courier New" w:hAnsi="Courier New" w:cs="Courier New"/>
          <w:sz w:val="22"/>
          <w:szCs w:val="22"/>
          <w:lang w:val="en-US"/>
        </w:rPr>
        <w:t>"</w:t>
      </w:r>
      <w:proofErr w:type="spellStart"/>
      <w:r w:rsidRPr="00FF3936">
        <w:rPr>
          <w:rFonts w:ascii="Courier New" w:hAnsi="Courier New" w:cs="Courier New"/>
          <w:color w:val="0000FF"/>
          <w:sz w:val="22"/>
          <w:szCs w:val="22"/>
          <w:lang w:val="en-US"/>
        </w:rPr>
        <w:t>a.u</w:t>
      </w:r>
      <w:proofErr w:type="spellEnd"/>
      <w:r w:rsidRPr="00FF3936">
        <w:rPr>
          <w:rFonts w:ascii="Courier New" w:hAnsi="Courier New" w:cs="Courier New"/>
          <w:color w:val="0000FF"/>
          <w:sz w:val="22"/>
          <w:szCs w:val="22"/>
          <w:lang w:val="en-US"/>
        </w:rPr>
        <w:t>./Bohr</w:t>
      </w:r>
      <w:r w:rsidRPr="00FF3936">
        <w:rPr>
          <w:rFonts w:ascii="Courier New" w:hAnsi="Courier New" w:cs="Courier New"/>
          <w:sz w:val="22"/>
          <w:szCs w:val="22"/>
          <w:lang w:val="en-US"/>
        </w:rPr>
        <w:t>"</w:t>
      </w:r>
      <w:r w:rsidRPr="007A7CD2">
        <w:rPr>
          <w:rFonts w:ascii="Courier New" w:hAnsi="Courier New" w:cs="Courier New"/>
          <w:sz w:val="20"/>
          <w:lang w:val="en-US"/>
        </w:rPr>
        <w:t xml:space="preserve"> </w:t>
      </w:r>
      <w:r>
        <w:t xml:space="preserve">An example of the required syntax can be found in </w:t>
      </w:r>
      <w:r w:rsidRPr="00FF3936">
        <w:rPr>
          <w:rFonts w:ascii="Courier New" w:hAnsi="Courier New" w:cs="Courier New"/>
          <w:sz w:val="22"/>
          <w:szCs w:val="22"/>
        </w:rPr>
        <w:t>examples\</w:t>
      </w:r>
      <w:proofErr w:type="spellStart"/>
      <w:r w:rsidRPr="00FF3936">
        <w:rPr>
          <w:rFonts w:ascii="Courier New" w:hAnsi="Courier New" w:cs="Courier New"/>
          <w:sz w:val="22"/>
          <w:szCs w:val="22"/>
        </w:rPr>
        <w:t>spin_forbidden_kinetics</w:t>
      </w:r>
      <w:proofErr w:type="spellEnd"/>
      <w:r w:rsidRPr="00FF3936">
        <w:rPr>
          <w:rFonts w:ascii="Courier New" w:hAnsi="Courier New" w:cs="Courier New"/>
          <w:sz w:val="22"/>
          <w:szCs w:val="22"/>
        </w:rPr>
        <w:t>\WKB_test.xml</w:t>
      </w:r>
      <w:r>
        <w:rPr>
          <w:rFonts w:ascii="Courier New" w:hAnsi="Courier New" w:cs="Courier New"/>
          <w:sz w:val="20"/>
        </w:rPr>
        <w:t>.</w:t>
      </w:r>
    </w:p>
    <w:p w14:paraId="10EEE2A1" w14:textId="5D1AC38D"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fldChar w:fldCharType="begin"/>
      </w:r>
      <w:r w:rsidR="004E620C">
        <w:instrText xml:space="preserve"> ADDIN EN.CITE &lt;EndNote&gt;&lt;Cite&gt;&lt;Author&gt;Zhu&lt;/Author&gt;&lt;Year&gt;1994&lt;/Year&gt;&lt;RecNum&gt;696&lt;/RecNum&gt;&lt;DisplayText&gt;&lt;style face="superscript"&gt;22&lt;/style&gt;&lt;/DisplayText&gt;&lt;record&gt;&lt;rec-number&gt;696&lt;/rec-number&gt;&lt;foreign-keys&gt;&lt;key app="EN" db-id="5s09zvzzesdartefxd2v0provpeaztvdxtz2" timestamp="1744121885"&gt;696&lt;/key&gt;&lt;/foreign-keys&gt;&lt;ref-type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Physics&lt;/full-title&gt;&lt;abbr-1&gt;J. Chem. Phys.&lt;/abbr-1&gt;&lt;abbr-2&gt;J Chem Phys&lt;/abbr-2&gt;&lt;/periodical&gt;&lt;alt-periodical&gt;&lt;full-title&gt;Journal of Chemical Physics&lt;/full-title&gt;&lt;abbr-1&gt;J. Chem. Phys.&lt;/abbr-1&gt;&lt;abbr-2&gt;J Chem Phys&lt;/abbr-2&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004E620C" w:rsidRPr="004E620C">
        <w:rPr>
          <w:noProof/>
          <w:vertAlign w:val="superscript"/>
        </w:rPr>
        <w:t>22</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FF3936">
        <w:rPr>
          <w:rFonts w:ascii="Courier New" w:hAnsi="Courier New" w:cs="Courier New"/>
          <w:color w:val="0000FF"/>
          <w:sz w:val="22"/>
          <w:szCs w:val="22"/>
          <w:lang w:eastAsia="en-GB"/>
        </w:rPr>
        <w:t>&lt;</w:t>
      </w:r>
      <w:r w:rsidRPr="00FF3936">
        <w:rPr>
          <w:rFonts w:ascii="Courier New" w:hAnsi="Courier New" w:cs="Courier New"/>
          <w:color w:val="A31515"/>
          <w:sz w:val="22"/>
          <w:szCs w:val="22"/>
          <w:lang w:eastAsia="en-GB"/>
        </w:rPr>
        <w:t>me:harmonicReactantDiabat-X0</w:t>
      </w:r>
      <w:r w:rsidRPr="00FF3936">
        <w:rPr>
          <w:rFonts w:ascii="Courier New" w:hAnsi="Courier New" w:cs="Courier New"/>
          <w:color w:val="0000FF"/>
          <w:sz w:val="22"/>
          <w:szCs w:val="22"/>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w:t>
      </w:r>
      <w:r w:rsidRPr="00FF3936">
        <w:rPr>
          <w:rFonts w:ascii="Courier New" w:hAnsi="Courier New" w:cs="Courier New"/>
          <w:color w:val="0000FF"/>
          <w:sz w:val="22"/>
          <w:szCs w:val="22"/>
          <w:lang w:eastAsia="en-GB"/>
        </w:rPr>
        <w:t>&lt;</w:t>
      </w:r>
      <w:proofErr w:type="spellStart"/>
      <w:r w:rsidRPr="00FF3936">
        <w:rPr>
          <w:rFonts w:ascii="Courier New" w:hAnsi="Courier New" w:cs="Courier New"/>
          <w:color w:val="A31515"/>
          <w:sz w:val="22"/>
          <w:szCs w:val="22"/>
          <w:lang w:eastAsia="en-GB"/>
        </w:rPr>
        <w:t>me:harmonicReactantDiabat-FC</w:t>
      </w:r>
      <w:proofErr w:type="spellEnd"/>
      <w:r w:rsidRPr="00FF3936">
        <w:rPr>
          <w:rFonts w:ascii="Courier New" w:hAnsi="Courier New" w:cs="Courier New"/>
          <w:color w:val="0000FF"/>
          <w:sz w:val="22"/>
          <w:szCs w:val="22"/>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proofErr w:type="spellStart"/>
      <w:r w:rsidRPr="008313B3">
        <w:t>ol</w:t>
      </w:r>
      <w:proofErr w:type="spellEnd"/>
      <w:r w:rsidRPr="008313B3">
        <w:t>/Bohr</w:t>
      </w:r>
      <w:r w:rsidRPr="008313B3">
        <w:rPr>
          <w:vertAlign w:val="superscript"/>
        </w:rPr>
        <w:t>2</w:t>
      </w:r>
      <w:r w:rsidRPr="008313B3">
        <w:t xml:space="preserve">; </w:t>
      </w:r>
      <w:r w:rsidRPr="00FF3936">
        <w:rPr>
          <w:rFonts w:ascii="Courier New" w:hAnsi="Courier New" w:cs="Courier New"/>
          <w:color w:val="0000FF"/>
          <w:sz w:val="22"/>
          <w:szCs w:val="22"/>
          <w:lang w:eastAsia="en-GB"/>
        </w:rPr>
        <w:t>&lt;</w:t>
      </w:r>
      <w:proofErr w:type="spellStart"/>
      <w:r w:rsidRPr="00FF3936">
        <w:rPr>
          <w:rFonts w:ascii="Courier New" w:hAnsi="Courier New" w:cs="Courier New"/>
          <w:color w:val="A31515"/>
          <w:sz w:val="22"/>
          <w:szCs w:val="22"/>
          <w:lang w:eastAsia="en-GB"/>
        </w:rPr>
        <w:t>me:harmonicReactantDiabat-DE</w:t>
      </w:r>
      <w:proofErr w:type="spellEnd"/>
      <w:r w:rsidRPr="00FF3936">
        <w:rPr>
          <w:rFonts w:ascii="Courier New" w:hAnsi="Courier New" w:cs="Courier New"/>
          <w:sz w:val="22"/>
          <w:szCs w:val="22"/>
        </w:rPr>
        <w:t>&gt;</w:t>
      </w:r>
      <w:r w:rsidRPr="00FD03A1">
        <w: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sidRPr="00FF3936">
        <w:rPr>
          <w:rFonts w:ascii="Courier New" w:hAnsi="Courier New" w:cs="Courier New"/>
          <w:color w:val="0000FF"/>
          <w:sz w:val="22"/>
          <w:szCs w:val="22"/>
          <w:lang w:eastAsia="en-GB"/>
        </w:rPr>
        <w:t>&lt;</w:t>
      </w:r>
      <w:proofErr w:type="spellStart"/>
      <w:r w:rsidRPr="00FF3936">
        <w:rPr>
          <w:rFonts w:ascii="Courier New" w:hAnsi="Courier New" w:cs="Courier New"/>
          <w:color w:val="A31515"/>
          <w:sz w:val="22"/>
          <w:szCs w:val="22"/>
          <w:lang w:eastAsia="en-GB"/>
        </w:rPr>
        <w:t>me:exponentialProductDiabat-A</w:t>
      </w:r>
      <w:proofErr w:type="spellEnd"/>
      <w:r w:rsidRPr="00FF3936">
        <w:rPr>
          <w:rFonts w:ascii="Courier New" w:hAnsi="Courier New" w:cs="Courier New"/>
          <w:sz w:val="22"/>
          <w:szCs w:val="22"/>
        </w:rPr>
        <w:t>&gt;</w:t>
      </w:r>
      <w:r w:rsidRPr="00260078">
        <w:t xml:space="preserve">,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w:t>
      </w:r>
      <w:r w:rsidRPr="00FF3936">
        <w:rPr>
          <w:rFonts w:ascii="Courier New" w:hAnsi="Courier New" w:cs="Courier New"/>
          <w:color w:val="0000FF"/>
          <w:sz w:val="22"/>
          <w:szCs w:val="22"/>
          <w:lang w:eastAsia="en-GB"/>
        </w:rPr>
        <w:t>&lt;</w:t>
      </w:r>
      <w:proofErr w:type="spellStart"/>
      <w:r w:rsidRPr="00FF3936">
        <w:rPr>
          <w:rFonts w:ascii="Courier New" w:hAnsi="Courier New" w:cs="Courier New"/>
          <w:color w:val="A31515"/>
          <w:sz w:val="22"/>
          <w:szCs w:val="22"/>
          <w:lang w:eastAsia="en-GB"/>
        </w:rPr>
        <w:t>me:exponentialProductDiabat-B</w:t>
      </w:r>
      <w:proofErr w:type="spellEnd"/>
      <w:r w:rsidRPr="00FF3936">
        <w:rPr>
          <w:rFonts w:ascii="Courier New" w:hAnsi="Courier New" w:cs="Courier New"/>
          <w:sz w:val="22"/>
          <w:szCs w:val="22"/>
        </w:rPr>
        <w:t>&gt;</w:t>
      </w:r>
      <w:r w:rsidRPr="00A932AA">
        <w:t xml:space="preserve">,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sidRPr="00FF3936">
        <w:rPr>
          <w:rFonts w:ascii="Courier New" w:hAnsi="Courier New" w:cs="Courier New"/>
          <w:color w:val="0000FF"/>
          <w:sz w:val="22"/>
          <w:szCs w:val="22"/>
          <w:lang w:eastAsia="en-GB"/>
        </w:rPr>
        <w:t>&lt;</w:t>
      </w:r>
      <w:proofErr w:type="spellStart"/>
      <w:r w:rsidRPr="00FF3936">
        <w:rPr>
          <w:rFonts w:ascii="Courier New" w:hAnsi="Courier New" w:cs="Courier New"/>
          <w:color w:val="A31515"/>
          <w:sz w:val="22"/>
          <w:szCs w:val="22"/>
          <w:lang w:eastAsia="en-GB"/>
        </w:rPr>
        <w:t>me:exponentialProductDiabat-DE</w:t>
      </w:r>
      <w:proofErr w:type="spellEnd"/>
      <w:r w:rsidRPr="00FF3936">
        <w:rPr>
          <w:rFonts w:ascii="Courier New" w:hAnsi="Courier New" w:cs="Courier New"/>
          <w:color w:val="0000FF"/>
          <w:sz w:val="22"/>
          <w:szCs w:val="22"/>
          <w:lang w:eastAsia="en-GB"/>
        </w:rPr>
        <w:t>&gt;</w:t>
      </w:r>
      <w:r>
        <w:rPr>
          <w:rFonts w:ascii="Consolas" w:hAnsi="Consolas" w:cs="Consolas"/>
          <w:color w:val="0000FF"/>
          <w:sz w:val="19"/>
          <w:szCs w:val="19"/>
          <w:lang w:eastAsia="en-GB"/>
        </w:rPr>
        <w:t xml:space="preserve">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sidRPr="00FF3936">
        <w:rPr>
          <w:rFonts w:ascii="Courier New" w:hAnsi="Courier New" w:cs="Courier New"/>
          <w:color w:val="0000FF"/>
          <w:sz w:val="22"/>
          <w:szCs w:val="22"/>
          <w:lang w:eastAsia="en-GB"/>
        </w:rPr>
        <w:t>&lt;</w:t>
      </w:r>
      <w:r w:rsidRPr="00FF3936">
        <w:rPr>
          <w:rFonts w:ascii="Courier New" w:hAnsi="Courier New" w:cs="Courier New"/>
          <w:color w:val="A31515"/>
          <w:sz w:val="22"/>
          <w:szCs w:val="22"/>
          <w:lang w:eastAsia="en-GB"/>
        </w:rPr>
        <w:t>me:H12</w:t>
      </w:r>
      <w:r w:rsidRPr="00FF3936">
        <w:rPr>
          <w:rFonts w:ascii="Courier New" w:hAnsi="Courier New" w:cs="Courier New"/>
          <w:color w:val="0000FF"/>
          <w:sz w:val="22"/>
          <w:szCs w:val="22"/>
          <w:lang w:eastAsia="en-GB"/>
        </w:rPr>
        <w:t>&gt;</w:t>
      </w:r>
      <w:r>
        <w:t xml:space="preserve"> which has units of </w:t>
      </w:r>
      <w:r w:rsidRPr="00A9475D">
        <w:t>kJ/mol</w:t>
      </w:r>
      <w:r>
        <w:t xml:space="preserve">. Finally, and in common with other methods, a reduced mass is </w:t>
      </w:r>
      <w:proofErr w:type="gramStart"/>
      <w:r>
        <w:t>required</w:t>
      </w:r>
      <w:proofErr w:type="gramEnd"/>
      <w:r>
        <w:t xml:space="preserve"> and this is specified as </w:t>
      </w:r>
      <w:r w:rsidRPr="00FF3936">
        <w:rPr>
          <w:rFonts w:ascii="Courier New" w:hAnsi="Courier New" w:cs="Courier New"/>
          <w:color w:val="0000FF"/>
          <w:sz w:val="22"/>
          <w:szCs w:val="22"/>
          <w:lang w:eastAsia="en-GB"/>
        </w:rPr>
        <w:t>&lt;</w:t>
      </w:r>
      <w:proofErr w:type="spellStart"/>
      <w:proofErr w:type="gramStart"/>
      <w:r w:rsidRPr="00FF3936">
        <w:rPr>
          <w:rFonts w:ascii="Courier New" w:hAnsi="Courier New" w:cs="Courier New"/>
          <w:color w:val="A31515"/>
          <w:sz w:val="22"/>
          <w:szCs w:val="22"/>
          <w:lang w:eastAsia="en-GB"/>
        </w:rPr>
        <w:t>me:reducedMass</w:t>
      </w:r>
      <w:proofErr w:type="spellEnd"/>
      <w:proofErr w:type="gramEnd"/>
      <w:r w:rsidRPr="00FF3936">
        <w:rPr>
          <w:rFonts w:ascii="Courier New" w:hAnsi="Courier New" w:cs="Courier New"/>
          <w:color w:val="0000FF"/>
          <w:sz w:val="22"/>
          <w:szCs w:val="22"/>
          <w:lang w:eastAsia="en-GB"/>
        </w:rPr>
        <w:t>&gt;</w:t>
      </w:r>
      <w:r>
        <w:t xml:space="preserve">. A complete specification of this method looks like (see </w:t>
      </w:r>
      <w:r w:rsidRPr="00FF3936">
        <w:rPr>
          <w:rFonts w:ascii="Courier New" w:hAnsi="Courier New" w:cs="Courier New"/>
          <w:sz w:val="22"/>
          <w:szCs w:val="22"/>
        </w:rPr>
        <w:t>examples\</w:t>
      </w:r>
      <w:r w:rsidR="00FF3936">
        <w:rPr>
          <w:rFonts w:ascii="Courier New" w:hAnsi="Courier New" w:cs="Courier New"/>
          <w:sz w:val="22"/>
          <w:szCs w:val="22"/>
        </w:rPr>
        <w:t xml:space="preserve"> </w:t>
      </w:r>
      <w:proofErr w:type="spellStart"/>
      <w:r w:rsidRPr="00FF3936">
        <w:rPr>
          <w:rFonts w:ascii="Courier New" w:hAnsi="Courier New" w:cs="Courier New"/>
          <w:sz w:val="22"/>
          <w:szCs w:val="22"/>
        </w:rPr>
        <w:t>spin_forbidden_kinetics</w:t>
      </w:r>
      <w:proofErr w:type="spellEnd"/>
      <w:r w:rsidRPr="00FF3936">
        <w:rPr>
          <w:rFonts w:ascii="Courier New" w:hAnsi="Courier New" w:cs="Courier New"/>
          <w:sz w:val="22"/>
          <w:szCs w:val="22"/>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lastRenderedPageBreak/>
        <w:t>&lt;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proofErr w:type="gramStart"/>
      <w:r w:rsidRPr="00D3483E">
        <w:rPr>
          <w:rFonts w:ascii="Courier New" w:hAnsi="Courier New" w:cs="Courier New"/>
          <w:color w:val="FF0000"/>
          <w:sz w:val="16"/>
          <w:szCs w:val="16"/>
          <w:lang w:eastAsia="en-GB"/>
        </w:rPr>
        <w:t>xsi:type</w:t>
      </w:r>
      <w:proofErr w:type="spellEnd"/>
      <w:proofErr w:type="gram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me:harmonicReactantDiabat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me:exponentialProductDiabat</w:t>
      </w:r>
      <w:proofErr w:type="gramEnd"/>
      <w:r w:rsidRPr="00D3483E">
        <w:rPr>
          <w:rFonts w:ascii="Courier New" w:hAnsi="Courier New" w:cs="Courier New"/>
          <w:color w:val="A31515"/>
          <w:sz w:val="16"/>
          <w:szCs w:val="16"/>
          <w:lang w:eastAsia="en-GB"/>
        </w:rPr>
        <w: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proofErr w:type="gramStart"/>
      <w:r w:rsidRPr="00D3483E">
        <w:rPr>
          <w:rFonts w:ascii="Courier New" w:hAnsi="Courier New" w:cs="Courier New"/>
          <w:color w:val="A31515"/>
          <w:sz w:val="16"/>
          <w:szCs w:val="16"/>
          <w:lang w:eastAsia="en-GB"/>
        </w:rPr>
        <w:t>me:reducedMass</w:t>
      </w:r>
      <w:proofErr w:type="spellEnd"/>
      <w:proofErr w:type="gram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proofErr w:type="gramStart"/>
      <w:r w:rsidRPr="00D3483E">
        <w:rPr>
          <w:rFonts w:ascii="Courier New" w:hAnsi="Courier New" w:cs="Courier New"/>
          <w:color w:val="A31515"/>
          <w:sz w:val="16"/>
          <w:szCs w:val="16"/>
          <w:lang w:eastAsia="en-GB"/>
        </w:rPr>
        <w:t>me:MCRCMethod</w:t>
      </w:r>
      <w:proofErr w:type="spellEnd"/>
      <w:proofErr w:type="gram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w:t>
      </w:r>
      <w:proofErr w:type="gramStart"/>
      <w:r w:rsidRPr="00E82D5C">
        <w:rPr>
          <w:szCs w:val="24"/>
        </w:rPr>
        <w:t>in order to</w:t>
      </w:r>
      <w:proofErr w:type="gramEnd"/>
      <w:r w:rsidRPr="00E82D5C">
        <w:rPr>
          <w:szCs w:val="24"/>
        </w:rPr>
        <w:t xml:space="preserve">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w:t>
      </w:r>
      <w:proofErr w:type="spellStart"/>
      <w:r w:rsidRPr="00E82D5C">
        <w:rPr>
          <w:szCs w:val="24"/>
        </w:rPr>
        <w:t>llowing</w:t>
      </w:r>
      <w:proofErr w:type="spellEnd"/>
      <w:r w:rsidRPr="00E82D5C">
        <w:rPr>
          <w:szCs w:val="24"/>
        </w:rPr>
        <w:t xml:space="preserve">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indicates the beginning of a sum of states definition and allows </w:t>
      </w:r>
      <w:proofErr w:type="gramStart"/>
      <w:r>
        <w:rPr>
          <w:szCs w:val="24"/>
        </w:rPr>
        <w:t>a number of</w:t>
      </w:r>
      <w:proofErr w:type="gramEnd"/>
      <w:r>
        <w:rPr>
          <w:szCs w:val="24"/>
        </w:rPr>
        <w:t xml:space="preserve"> other parameters to be </w:t>
      </w:r>
      <w:proofErr w:type="gramStart"/>
      <w:r>
        <w:rPr>
          <w:szCs w:val="24"/>
        </w:rPr>
        <w:t>set:</w:t>
      </w:r>
      <w:proofErr w:type="gramEnd"/>
      <w:r>
        <w:rPr>
          <w:szCs w:val="24"/>
        </w:rPr>
        <w:t xml:space="preserve"> </w:t>
      </w:r>
      <w:r w:rsidRPr="00050476">
        <w:rPr>
          <w:rFonts w:ascii="Courier New" w:hAnsi="Courier New" w:cs="Courier New"/>
          <w:color w:val="FF0000"/>
          <w:sz w:val="20"/>
          <w:lang w:eastAsia="en-GB"/>
        </w:rPr>
        <w:t>units</w:t>
      </w:r>
      <w:r>
        <w:rPr>
          <w:szCs w:val="24"/>
        </w:rPr>
        <w:t xml:space="preserve"> </w:t>
      </w:r>
      <w:proofErr w:type="gramStart"/>
      <w:r w:rsidRPr="00050476">
        <w:rPr>
          <w:szCs w:val="24"/>
        </w:rPr>
        <w:t>allows</w:t>
      </w:r>
      <w:proofErr w:type="gramEnd"/>
      <w:r w:rsidRPr="00050476">
        <w:rPr>
          <w:szCs w:val="24"/>
        </w:rPr>
        <w:t xml:space="preserve">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w:t>
      </w:r>
      <w:proofErr w:type="gramStart"/>
      <w:r>
        <w:rPr>
          <w:szCs w:val="24"/>
        </w:rPr>
        <w:t>are</w:t>
      </w:r>
      <w:proofErr w:type="gramEnd"/>
      <w:r>
        <w:rPr>
          <w:szCs w:val="24"/>
        </w:rPr>
        <w:t xml:space="preserv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proofErr w:type="gramStart"/>
      <w:r w:rsidRPr="00050476">
        <w:rPr>
          <w:rFonts w:ascii="Courier New" w:hAnsi="Courier New" w:cs="Courier New"/>
          <w:color w:val="A31515"/>
          <w:sz w:val="20"/>
        </w:rPr>
        <w:t>me:SumOfStates</w:t>
      </w:r>
      <w:proofErr w:type="spellEnd"/>
      <w:proofErr w:type="gramEnd"/>
      <w:r>
        <w:rPr>
          <w:szCs w:val="24"/>
        </w:rPr>
        <w:t xml:space="preserve"> tag is followed by a series of </w:t>
      </w:r>
      <w:proofErr w:type="spellStart"/>
      <w:proofErr w:type="gram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proofErr w:type="gram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w:t>
      </w:r>
      <w:r>
        <w:rPr>
          <w:szCs w:val="24"/>
        </w:rPr>
        <w:lastRenderedPageBreak/>
        <w:t xml:space="preserve">of the use of this method can be found in </w:t>
      </w:r>
      <w:r w:rsidRPr="00370B4F">
        <w:rPr>
          <w:rFonts w:ascii="Courier New" w:hAnsi="Courier New" w:cs="Courier New"/>
          <w:sz w:val="20"/>
        </w:rPr>
        <w:t>examples\Methyl_H_to_Methane\</w:t>
      </w:r>
      <w:r w:rsidR="00125841">
        <w:rPr>
          <w:rFonts w:ascii="Courier New" w:hAnsi="Courier New" w:cs="Courier New"/>
          <w:sz w:val="20"/>
        </w:rPr>
        <w:t xml:space="preserve"> </w:t>
      </w:r>
      <w:r w:rsidRPr="00370B4F">
        <w:rPr>
          <w:rFonts w:ascii="Courier New" w:hAnsi="Courier New" w:cs="Courier New"/>
          <w:sz w:val="20"/>
        </w:rPr>
        <w:t>Methyl_H_to_Methane_FTST</w:t>
      </w:r>
      <w:r>
        <w:t>.</w:t>
      </w:r>
    </w:p>
    <w:p w14:paraId="4C67DD98" w14:textId="7E92D1A1"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2077F0">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 xml:space="preserve"> </w:t>
      </w:r>
      <w:proofErr w:type="spellStart"/>
      <w:proofErr w:type="gramStart"/>
      <w:r w:rsidRPr="00855E23">
        <w:rPr>
          <w:rFonts w:ascii="Courier New" w:hAnsi="Courier New" w:cs="Courier New"/>
          <w:color w:val="FF0000"/>
          <w:sz w:val="16"/>
          <w:szCs w:val="16"/>
          <w:lang w:eastAsia="en-GB"/>
        </w:rPr>
        <w:t>xsi:type</w:t>
      </w:r>
      <w:proofErr w:type="spellEnd"/>
      <w:proofErr w:type="gram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proofErr w:type="gramStart"/>
      <w:r w:rsidRPr="00855E23">
        <w:rPr>
          <w:rFonts w:ascii="Courier New" w:hAnsi="Courier New" w:cs="Courier New"/>
          <w:color w:val="0000FF"/>
          <w:sz w:val="16"/>
          <w:szCs w:val="16"/>
          <w:lang w:eastAsia="en-GB"/>
        </w:rPr>
        <w:t>me:CanonicalRateCoefficient</w:t>
      </w:r>
      <w:proofErr w:type="spellEnd"/>
      <w:proofErr w:type="gram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me:preExponential</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gramStart"/>
      <w:r w:rsidRPr="00855E23">
        <w:rPr>
          <w:rFonts w:ascii="Courier New" w:hAnsi="Courier New" w:cs="Courier New"/>
          <w:color w:val="0000FF"/>
          <w:sz w:val="16"/>
          <w:szCs w:val="16"/>
          <w:lang w:eastAsia="en-GB"/>
        </w:rPr>
        <w:t>1.E</w:t>
      </w:r>
      <w:proofErr w:type="gramEnd"/>
      <w:r w:rsidRPr="00855E23">
        <w:rPr>
          <w:rFonts w:ascii="Courier New" w:hAnsi="Courier New" w:cs="Courier New"/>
          <w:color w:val="0000FF"/>
          <w:sz w:val="16"/>
          <w:szCs w:val="16"/>
          <w:lang w:eastAsia="en-GB"/>
        </w:rPr>
        <w:t>-13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me:preExponential</w:t>
      </w:r>
      <w:proofErr w:type="spellEnd"/>
      <w:proofErr w:type="gram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me:activationEnergy</w:t>
      </w:r>
      <w:proofErr w:type="spellEnd"/>
      <w:proofErr w:type="gram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me:activationEnergy</w:t>
      </w:r>
      <w:proofErr w:type="spellEnd"/>
      <w:proofErr w:type="gram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me:TInfinity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me:TInfinity</w:t>
      </w:r>
      <w:proofErr w:type="spellEnd"/>
      <w:proofErr w:type="gram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proofErr w:type="gramStart"/>
      <w:r w:rsidRPr="00855E23">
        <w:rPr>
          <w:rFonts w:ascii="Courier New" w:hAnsi="Courier New" w:cs="Courier New"/>
          <w:color w:val="A31515"/>
          <w:sz w:val="16"/>
          <w:szCs w:val="16"/>
          <w:lang w:eastAsia="en-GB"/>
        </w:rPr>
        <w:t>me:nInfinity</w:t>
      </w:r>
      <w:proofErr w:type="spellEnd"/>
      <w:proofErr w:type="gram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me:nInfinity</w:t>
      </w:r>
      <w:proofErr w:type="spellEnd"/>
      <w:proofErr w:type="gram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proofErr w:type="gramStart"/>
      <w:r w:rsidRPr="00855E23">
        <w:rPr>
          <w:rFonts w:ascii="Courier New" w:hAnsi="Courier New" w:cs="Courier New"/>
          <w:color w:val="A31515"/>
          <w:sz w:val="16"/>
          <w:szCs w:val="16"/>
          <w:lang w:eastAsia="en-GB"/>
        </w:rPr>
        <w:t>me:MCRCMethod</w:t>
      </w:r>
      <w:proofErr w:type="spellEnd"/>
      <w:proofErr w:type="gramEnd"/>
      <w:r w:rsidRPr="00855E23">
        <w:rPr>
          <w:rFonts w:ascii="Courier New" w:hAnsi="Courier New" w:cs="Courier New"/>
          <w:color w:val="0000FF"/>
          <w:sz w:val="16"/>
          <w:szCs w:val="16"/>
          <w:lang w:eastAsia="en-GB"/>
        </w:rPr>
        <w:t>&gt;</w:t>
      </w:r>
    </w:p>
    <w:p w14:paraId="1554FBC7" w14:textId="4025746F" w:rsidR="00D3483E" w:rsidRDefault="00855E23" w:rsidP="00FF3936">
      <w:pPr>
        <w:pStyle w:val="ListParagraph"/>
        <w:spacing w:after="0"/>
        <w:ind w:left="357"/>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77F0996B" w14:textId="77777777" w:rsidR="00FF3936" w:rsidRDefault="00FF3936" w:rsidP="00FF3936">
      <w:pPr>
        <w:pStyle w:val="ListParagraph"/>
        <w:spacing w:after="0"/>
        <w:ind w:left="357"/>
      </w:pPr>
    </w:p>
    <w:p w14:paraId="1B09E651" w14:textId="77777777" w:rsidR="00F77C82" w:rsidRDefault="00542BED" w:rsidP="00FF3936">
      <w:pPr>
        <w:pStyle w:val="Heading3"/>
      </w:pPr>
      <w:bookmarkStart w:id="176" w:name="_Ref36907122"/>
      <w:bookmarkStart w:id="177" w:name="_Toc196766870"/>
      <w:proofErr w:type="spellStart"/>
      <w:r>
        <w:t>Tunne</w:t>
      </w:r>
      <w:r w:rsidR="007463C5">
        <w:t>l</w:t>
      </w:r>
      <w:r w:rsidR="00F77C82">
        <w:t>ing</w:t>
      </w:r>
      <w:proofErr w:type="spellEnd"/>
      <w:r w:rsidR="00F77C82">
        <w:t xml:space="preserve"> Corrections</w:t>
      </w:r>
      <w:bookmarkEnd w:id="176"/>
      <w:bookmarkEnd w:id="177"/>
    </w:p>
    <w:p w14:paraId="65D560A1" w14:textId="77777777" w:rsidR="00F77C82" w:rsidRDefault="00F77C82">
      <w:pPr>
        <w:rPr>
          <w:szCs w:val="24"/>
        </w:rPr>
      </w:pPr>
      <w:r>
        <w:rPr>
          <w:szCs w:val="24"/>
        </w:rPr>
        <w:t xml:space="preserve">The abstract base class for tunnelling corrections is </w:t>
      </w:r>
      <w:proofErr w:type="spellStart"/>
      <w:r w:rsidR="00592261" w:rsidRPr="00FF3936">
        <w:rPr>
          <w:rFonts w:ascii="Courier New" w:hAnsi="Courier New" w:cs="Courier New"/>
          <w:color w:val="FF0000"/>
          <w:sz w:val="22"/>
          <w:szCs w:val="22"/>
        </w:rPr>
        <w:t>TunnelingCalculator</w:t>
      </w:r>
      <w:proofErr w:type="spellEnd"/>
      <w:r>
        <w:rPr>
          <w:szCs w:val="24"/>
        </w:rPr>
        <w:t xml:space="preserve">, which lives in </w:t>
      </w:r>
      <w:proofErr w:type="spellStart"/>
      <w:r w:rsidR="00592261" w:rsidRPr="00FF3936">
        <w:rPr>
          <w:rFonts w:ascii="Courier New" w:hAnsi="Courier New" w:cs="Courier New"/>
          <w:color w:val="FF0000"/>
          <w:sz w:val="22"/>
          <w:szCs w:val="22"/>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66CCE205"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7A15CE">
        <w:fldChar w:fldCharType="begin"/>
      </w:r>
      <w:r w:rsidR="00ED0538">
        <w:instrText xml:space="preserve"> ADDIN EN.CITE &lt;EndNote&gt;&lt;Cite&gt;&lt;Author&gt;Miller&lt;/Author&gt;&lt;Year&gt;1979&lt;/Year&gt;&lt;RecNum&gt;682&lt;/RecNum&gt;&lt;DisplayText&gt;&lt;style face="superscript"&gt;5&lt;/style&gt;&lt;/DisplayText&gt;&lt;record&gt;&lt;rec-number&gt;682&lt;/rec-number&gt;&lt;foreign-keys&gt;&lt;key app="EN" db-id="5s09zvzzesdartefxd2v0provpeaztvdxtz2" timestamp="1744121876"&gt;682&lt;/key&gt;&lt;/foreign-keys&gt;&lt;ref-type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Soc.&lt;/abbr-1&gt;&lt;abbr-2&gt;J Am Chem Soc&lt;/abbr-2&gt;&lt;/periodical&gt;&lt;alt-periodical&gt;&lt;full-title&gt;Journal of the American Chemical Society&lt;/full-title&gt;&lt;abbr-1&gt;J. Am. Chem. Soc.&lt;/abbr-1&gt;&lt;abbr-2&gt;J Am Chem Soc&lt;/abbr-2&gt;&lt;/alt-periodical&gt;&lt;pages&gt;6810-6814&lt;/pages&gt;&lt;volume&gt;101&lt;/volume&gt;&lt;number&gt;23&lt;/number&gt;&lt;dates&gt;&lt;year&gt;1979&lt;/year&gt;&lt;/dates&gt;&lt;isbn&gt;0002-7863&lt;/isbn&gt;&lt;accession-num&gt;WOS:A1979HT16800004&lt;/accession-num&gt;&lt;work-type&gt;Article&lt;/work-type&gt;&lt;urls&gt;&lt;related-urls&gt;&lt;url&gt;&lt;style face="underline" font="default" size="100%"&gt;&amp;lt;Go to ISI&amp;gt;://WOS:A1979HT16800004&lt;/style&gt;&lt;/url&gt;&lt;/related-urls&gt;&lt;/urls&gt;&lt;electronic-resource-num&gt;10.1021/ja00517a004&lt;/electronic-resource-num&gt;&lt;language&gt;English&lt;/language&gt;&lt;/record&gt;&lt;/Cite&gt;&lt;/EndNote&gt;</w:instrText>
      </w:r>
      <w:r w:rsidR="007A15CE">
        <w:fldChar w:fldCharType="separate"/>
      </w:r>
      <w:r w:rsidR="00DD4877" w:rsidRPr="00DD4877">
        <w:rPr>
          <w:noProof/>
          <w:vertAlign w:val="superscript"/>
        </w:rPr>
        <w:t>5</w:t>
      </w:r>
      <w:r w:rsidR="007A15CE">
        <w:fldChar w:fldCharType="end"/>
      </w:r>
      <w:r w:rsidR="009C3F80">
        <w:t xml:space="preserve"> and specified </w:t>
      </w:r>
      <w:r w:rsidR="00E27CC5">
        <w:t xml:space="preserve">using the </w:t>
      </w:r>
      <w:r w:rsidR="00E27CC5" w:rsidRPr="00FF3936">
        <w:rPr>
          <w:rFonts w:ascii="Courier New" w:hAnsi="Courier New" w:cs="Courier New"/>
          <w:color w:val="0000FF"/>
          <w:sz w:val="22"/>
          <w:szCs w:val="22"/>
          <w:lang w:val="en-US" w:eastAsia="en-US"/>
        </w:rPr>
        <w:t>Eckart</w:t>
      </w:r>
      <w:r w:rsidR="00E27CC5">
        <w:t xml:space="preserve"> </w:t>
      </w:r>
      <w:r w:rsidR="0075179F">
        <w:t>type</w:t>
      </w:r>
      <w:r w:rsidR="00FF3936">
        <w:t>, for example:</w:t>
      </w:r>
    </w:p>
    <w:p w14:paraId="4DF231A8" w14:textId="09BFC877" w:rsidR="00E27CC5" w:rsidRPr="00FF3936" w:rsidRDefault="003715DA" w:rsidP="00661958">
      <w:pPr>
        <w:rPr>
          <w:rFonts w:ascii="Courier New" w:hAnsi="Courier New" w:cs="Courier New"/>
          <w:noProof/>
          <w:color w:val="0000FF"/>
          <w:sz w:val="22"/>
          <w:szCs w:val="22"/>
          <w:lang w:eastAsia="en-GB"/>
        </w:rPr>
      </w:pPr>
      <w:r w:rsidRPr="00FF3936">
        <w:rPr>
          <w:rFonts w:ascii="Courier New" w:hAnsi="Courier New" w:cs="Courier New"/>
          <w:color w:val="0000FF"/>
          <w:sz w:val="22"/>
          <w:szCs w:val="22"/>
          <w:lang w:val="en-US" w:eastAsia="en-US"/>
        </w:rPr>
        <w:t>&lt;</w:t>
      </w:r>
      <w:proofErr w:type="spellStart"/>
      <w:proofErr w:type="gramStart"/>
      <w:r w:rsidRPr="00FF3936">
        <w:rPr>
          <w:rFonts w:ascii="Courier New" w:hAnsi="Courier New" w:cs="Courier New"/>
          <w:color w:val="A31515"/>
          <w:sz w:val="22"/>
          <w:szCs w:val="22"/>
          <w:lang w:val="en-US" w:eastAsia="en-US"/>
        </w:rPr>
        <w:t>me:tunneling</w:t>
      </w:r>
      <w:proofErr w:type="spellEnd"/>
      <w:proofErr w:type="gramEnd"/>
      <w:r w:rsidRPr="00FF3936">
        <w:rPr>
          <w:rFonts w:ascii="Courier New" w:hAnsi="Courier New" w:cs="Courier New"/>
          <w:color w:val="0000FF"/>
          <w:sz w:val="22"/>
          <w:szCs w:val="22"/>
          <w:lang w:val="en-US" w:eastAsia="en-US"/>
        </w:rPr>
        <w:t xml:space="preserve"> </w:t>
      </w:r>
      <w:proofErr w:type="spellStart"/>
      <w:proofErr w:type="gramStart"/>
      <w:r w:rsidR="0075179F" w:rsidRPr="00FF3936">
        <w:rPr>
          <w:rFonts w:ascii="Courier New" w:hAnsi="Courier New" w:cs="Courier New"/>
          <w:color w:val="FF0000"/>
          <w:sz w:val="22"/>
          <w:szCs w:val="22"/>
          <w:lang w:val="en-US" w:eastAsia="en-US"/>
        </w:rPr>
        <w:t>xsi:type</w:t>
      </w:r>
      <w:proofErr w:type="spellEnd"/>
      <w:proofErr w:type="gramEnd"/>
      <w:r w:rsidR="0075179F" w:rsidRPr="00FF3936">
        <w:rPr>
          <w:rFonts w:ascii="Courier New" w:hAnsi="Courier New" w:cs="Courier New"/>
          <w:color w:val="0000FF"/>
          <w:sz w:val="22"/>
          <w:szCs w:val="22"/>
          <w:lang w:val="en-US" w:eastAsia="en-US"/>
        </w:rPr>
        <w:t>=</w:t>
      </w:r>
      <w:r w:rsidR="0075179F" w:rsidRPr="00FF3936">
        <w:rPr>
          <w:rFonts w:ascii="Courier New" w:hAnsi="Courier New" w:cs="Courier New"/>
          <w:sz w:val="22"/>
          <w:szCs w:val="22"/>
          <w:lang w:val="en-US" w:eastAsia="en-US"/>
        </w:rPr>
        <w:t>"</w:t>
      </w:r>
      <w:r w:rsidRPr="00FF3936">
        <w:rPr>
          <w:rFonts w:ascii="Courier New" w:hAnsi="Courier New" w:cs="Courier New"/>
          <w:color w:val="0000FF"/>
          <w:sz w:val="22"/>
          <w:szCs w:val="22"/>
          <w:lang w:val="en-US" w:eastAsia="en-US"/>
        </w:rPr>
        <w:t>Eckart</w:t>
      </w:r>
      <w:r w:rsidRPr="00FF3936">
        <w:rPr>
          <w:rFonts w:ascii="Courier New" w:hAnsi="Courier New" w:cs="Courier New"/>
          <w:sz w:val="22"/>
          <w:szCs w:val="22"/>
          <w:lang w:val="en-US" w:eastAsia="en-US"/>
        </w:rPr>
        <w:t>"</w:t>
      </w:r>
      <w:r w:rsidRPr="00FF3936">
        <w:rPr>
          <w:rFonts w:ascii="Courier New" w:hAnsi="Courier New" w:cs="Courier New"/>
          <w:color w:val="0000FF"/>
          <w:sz w:val="22"/>
          <w:szCs w:val="22"/>
          <w:lang w:val="en-US" w:eastAsia="en-US"/>
        </w:rPr>
        <w:t>/&gt;</w:t>
      </w:r>
      <w:r w:rsidR="003078F8" w:rsidRPr="00FF3936">
        <w:rPr>
          <w:rFonts w:ascii="Courier New" w:hAnsi="Courier New" w:cs="Courier New"/>
          <w:noProof/>
          <w:color w:val="0000FF"/>
          <w:sz w:val="22"/>
          <w:szCs w:val="22"/>
          <w:lang w:eastAsia="en-GB"/>
        </w:rPr>
        <w:t xml:space="preserve"> </w:t>
      </w:r>
    </w:p>
    <w:p w14:paraId="18D990BB" w14:textId="5D07C5F0"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proofErr w:type="gramStart"/>
      <w:r w:rsidR="0075179F" w:rsidRPr="00FF3936">
        <w:rPr>
          <w:rFonts w:ascii="Courier New" w:hAnsi="Courier New" w:cs="Courier New"/>
          <w:color w:val="A31515"/>
          <w:sz w:val="22"/>
          <w:szCs w:val="22"/>
          <w:lang w:val="en-US" w:eastAsia="en-US"/>
        </w:rPr>
        <w:t>me:useZPE</w:t>
      </w:r>
      <w:proofErr w:type="spellEnd"/>
      <w:proofErr w:type="gramEnd"/>
      <w:r w:rsidR="00E27CC5">
        <w:t>, can be specified that accounts for the zero-point energy, that is the forward and reverse barriers are adjusted for zero</w:t>
      </w:r>
      <w:r w:rsidR="00830CC5">
        <w:t>-</w:t>
      </w:r>
      <w:r w:rsidR="00E27CC5">
        <w:t>point energy,</w:t>
      </w:r>
      <w:r w:rsidR="0075179F">
        <w:t xml:space="preserve"> for example</w:t>
      </w:r>
      <w:r w:rsidR="00FB4308">
        <w:t>:</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proofErr w:type="gramStart"/>
      <w:r w:rsidRPr="00AA6A35">
        <w:rPr>
          <w:rFonts w:ascii="Courier New" w:hAnsi="Courier New" w:cs="Courier New"/>
          <w:color w:val="FF0000"/>
          <w:sz w:val="18"/>
          <w:szCs w:val="18"/>
          <w:lang w:val="en-US" w:eastAsia="en-US"/>
        </w:rPr>
        <w:t>xsi:type</w:t>
      </w:r>
      <w:proofErr w:type="spellEnd"/>
      <w:proofErr w:type="gram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proofErr w:type="gramEnd"/>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lastRenderedPageBreak/>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0E416627" w:rsidR="00830CC5" w:rsidRDefault="0075179F" w:rsidP="00661958">
      <w:r>
        <w:t>I</w:t>
      </w:r>
      <w:r w:rsidR="00722DF3">
        <w:t xml:space="preserve">f this </w:t>
      </w:r>
      <w:r>
        <w:t>element</w:t>
      </w:r>
      <w:r w:rsidR="00722DF3">
        <w:t xml:space="preserve"> is not specified</w:t>
      </w:r>
      <w:r w:rsidR="00924EE7">
        <w:t>,</w:t>
      </w:r>
      <w:r w:rsidR="00722DF3">
        <w:t xml:space="preserve"> the classical barriers are used.</w:t>
      </w:r>
      <w:r w:rsidR="00E27CC5">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 xml:space="preserve"> </w:t>
      </w:r>
      <w:proofErr w:type="spellStart"/>
      <w:proofErr w:type="gramStart"/>
      <w:r w:rsidRPr="00AA6A35">
        <w:rPr>
          <w:rFonts w:ascii="Courier New" w:hAnsi="Courier New" w:cs="Courier New"/>
          <w:color w:val="FF0000"/>
          <w:sz w:val="18"/>
          <w:szCs w:val="18"/>
          <w:lang w:val="en-US" w:eastAsia="en-US"/>
        </w:rPr>
        <w:t>xsi:type</w:t>
      </w:r>
      <w:proofErr w:type="spellEnd"/>
      <w:proofErr w:type="gram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proofErr w:type="gramStart"/>
      <w:r w:rsidRPr="0075179F">
        <w:rPr>
          <w:rFonts w:ascii="Courier New" w:hAnsi="Courier New" w:cs="Courier New"/>
          <w:color w:val="A31515"/>
          <w:sz w:val="18"/>
          <w:szCs w:val="18"/>
          <w:lang w:val="en-US" w:eastAsia="en-US"/>
        </w:rPr>
        <w:t>me:BarrierHeights</w:t>
      </w:r>
      <w:proofErr w:type="spellEnd"/>
      <w:proofErr w:type="gram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proofErr w:type="gramStart"/>
      <w:r w:rsidRPr="00E27CC5">
        <w:rPr>
          <w:rFonts w:ascii="Courier New" w:hAnsi="Courier New" w:cs="Courier New"/>
          <w:color w:val="A31515"/>
          <w:sz w:val="18"/>
          <w:szCs w:val="18"/>
          <w:lang w:val="en-US" w:eastAsia="en-US"/>
        </w:rPr>
        <w:t>me:tunneling</w:t>
      </w:r>
      <w:proofErr w:type="spellEnd"/>
      <w:proofErr w:type="gram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proofErr w:type="gramStart"/>
      <w:r w:rsidR="00095D39" w:rsidRPr="00872270">
        <w:rPr>
          <w:rFonts w:ascii="Courier New" w:hAnsi="Courier New" w:cs="Courier New"/>
          <w:color w:val="0000FF"/>
          <w:sz w:val="22"/>
          <w:szCs w:val="22"/>
          <w:lang w:val="en-US" w:eastAsia="en-US"/>
        </w:rPr>
        <w:t>me:imFreqs</w:t>
      </w:r>
      <w:proofErr w:type="spellEnd"/>
      <w:proofErr w:type="gram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339C7545"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proofErr w:type="gramStart"/>
      <w:r w:rsidR="00F77C82">
        <w:rPr>
          <w:szCs w:val="24"/>
        </w:rPr>
        <w:t>In order to</w:t>
      </w:r>
      <w:proofErr w:type="gramEnd"/>
      <w:r w:rsidR="00F77C82">
        <w:rPr>
          <w:szCs w:val="24"/>
        </w:rPr>
        <w:t xml:space="preserve"> implement this tunnelling </w:t>
      </w:r>
      <w:proofErr w:type="gramStart"/>
      <w:r w:rsidR="00F77C82">
        <w:rPr>
          <w:szCs w:val="24"/>
        </w:rPr>
        <w:t>correction</w:t>
      </w:r>
      <w:proofErr w:type="gramEnd"/>
      <w:r w:rsidR="00F77C82">
        <w:rPr>
          <w:szCs w:val="24"/>
        </w:rPr>
        <w:t xml:space="preserve">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DD4877">
        <w:instrText xml:space="preserve"> ADDIN EN.CITE &lt;EndNote&gt;&lt;Cite&gt;&lt;Author&gt;Garrett&lt;/Author&gt;&lt;Year&gt;1979&lt;/Year&gt;&lt;RecNum&gt;683&lt;/RecNum&gt;&lt;DisplayText&gt;&lt;style face="superscript"&gt;6&lt;/style&gt;&lt;/DisplayText&gt;&lt;record&gt;&lt;rec-number&gt;683&lt;/rec-number&gt;&lt;foreign-keys&gt;&lt;key app="EN" db-id="5s09zvzzesdartefxd2v0provpeaztvdxtz2" timestamp="1744121877"&gt;683&lt;/key&gt;&lt;/foreign-keys&gt;&lt;ref-type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Chem.&lt;/abbr-1&gt;&lt;abbr-2&gt;J Phys Chem&lt;/abbr-2&gt;&lt;/periodical&gt;&lt;alt-periodical&gt;&lt;full-title&gt;Journal of Physical Chemistry&lt;/full-title&gt;&lt;abbr-1&gt;J. Phys. Chem.&lt;/abbr-1&gt;&lt;abbr-2&gt;J Phys Chem&lt;/abbr-2&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DD4877" w:rsidRPr="00DD4877">
        <w:rPr>
          <w:noProof/>
          <w:vertAlign w:val="superscript"/>
        </w:rPr>
        <w:t>6</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t xml:space="preserve">    </w:t>
      </w:r>
      <w:r w:rsidR="005F3ED1" w:rsidRPr="00AA6A35">
        <w:rPr>
          <w:rFonts w:ascii="Courier New" w:hAnsi="Courier New" w:cs="Courier New"/>
          <w:color w:val="0000FF"/>
          <w:sz w:val="18"/>
          <w:szCs w:val="18"/>
          <w:lang w:val="en-US" w:eastAsia="en-US"/>
        </w:rPr>
        <w:t>&lt;</w:t>
      </w:r>
      <w:proofErr w:type="spellStart"/>
      <w:proofErr w:type="gramStart"/>
      <w:r w:rsidR="005F3ED1" w:rsidRPr="00AA6A35">
        <w:rPr>
          <w:rFonts w:ascii="Courier New" w:hAnsi="Courier New" w:cs="Courier New"/>
          <w:color w:val="A31515"/>
          <w:sz w:val="18"/>
          <w:szCs w:val="18"/>
        </w:rPr>
        <w:t>me:tunneling</w:t>
      </w:r>
      <w:proofErr w:type="spellEnd"/>
      <w:proofErr w:type="gramEnd"/>
      <w:r w:rsidR="005F3ED1" w:rsidRPr="00AA6A35">
        <w:rPr>
          <w:rFonts w:ascii="Courier New" w:hAnsi="Courier New" w:cs="Courier New"/>
          <w:color w:val="0000FF"/>
          <w:sz w:val="18"/>
          <w:szCs w:val="18"/>
          <w:lang w:val="en-US" w:eastAsia="en-US"/>
        </w:rPr>
        <w:t xml:space="preserve"> </w:t>
      </w:r>
      <w:proofErr w:type="spellStart"/>
      <w:proofErr w:type="gramStart"/>
      <w:r w:rsidR="005F3ED1" w:rsidRPr="00AA6A35">
        <w:rPr>
          <w:rFonts w:ascii="Courier New" w:hAnsi="Courier New" w:cs="Courier New"/>
          <w:color w:val="FF0000"/>
          <w:sz w:val="18"/>
          <w:szCs w:val="18"/>
          <w:lang w:val="en-US" w:eastAsia="en-US"/>
        </w:rPr>
        <w:t>xsi:type</w:t>
      </w:r>
      <w:proofErr w:type="spellEnd"/>
      <w:proofErr w:type="gram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proofErr w:type="gramStart"/>
      <w:r w:rsidR="005F3ED1" w:rsidRPr="00AA6A35">
        <w:rPr>
          <w:rFonts w:ascii="Courier New" w:hAnsi="Courier New" w:cs="Courier New"/>
          <w:color w:val="0000FF"/>
          <w:sz w:val="18"/>
          <w:szCs w:val="18"/>
          <w:lang w:val="en-US" w:eastAsia="en-US"/>
        </w:rPr>
        <w:t>me:WKB</w:t>
      </w:r>
      <w:proofErr w:type="spellEnd"/>
      <w:proofErr w:type="gram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proofErr w:type="gramStart"/>
      <w:r w:rsidR="00F77C82" w:rsidRPr="00AA6A35">
        <w:rPr>
          <w:rFonts w:ascii="Courier New" w:hAnsi="Courier New" w:cs="Courier New"/>
          <w:color w:val="A31515"/>
          <w:sz w:val="18"/>
          <w:szCs w:val="18"/>
        </w:rPr>
        <w:t>me:IRCPotential</w:t>
      </w:r>
      <w:proofErr w:type="spellEnd"/>
      <w:proofErr w:type="gram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proofErr w:type="gramStart"/>
      <w:r w:rsidRPr="00AA6A35">
        <w:rPr>
          <w:rFonts w:ascii="Courier New" w:hAnsi="Courier New" w:cs="Courier New"/>
          <w:color w:val="A31515"/>
          <w:sz w:val="18"/>
          <w:szCs w:val="18"/>
        </w:rPr>
        <w:t>me:PotentialPoint</w:t>
      </w:r>
      <w:proofErr w:type="spellEnd"/>
      <w:proofErr w:type="gram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me:IRCPotential</w:t>
      </w:r>
      <w:proofErr w:type="spellEnd"/>
      <w:proofErr w:type="gram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rPr>
        <w:t>me:tunneling</w:t>
      </w:r>
      <w:proofErr w:type="spellEnd"/>
      <w:proofErr w:type="gram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sidRPr="00872270">
        <w:rPr>
          <w:rFonts w:ascii="Courier New" w:hAnsi="Courier New" w:cs="Courier New"/>
          <w:color w:val="FF0000"/>
          <w:sz w:val="22"/>
          <w:szCs w:val="22"/>
        </w:rPr>
        <w:t>ReacCoord</w:t>
      </w:r>
      <w:proofErr w:type="spellEnd"/>
      <w:r w:rsidRPr="00872270">
        <w:rPr>
          <w:rFonts w:ascii="Courier New" w:hAnsi="Courier New" w:cs="Courier New"/>
          <w:color w:val="FF0000"/>
          <w:sz w:val="22"/>
          <w:szCs w:val="22"/>
        </w:rPr>
        <w:t xml:space="preserve"> </w:t>
      </w:r>
      <w:r>
        <w:rPr>
          <w:szCs w:val="24"/>
        </w:rPr>
        <w:t xml:space="preserve">= 0 at threshold. The units of the reaction coordinate are meters and the units for the corresponding potential are defined by the </w:t>
      </w:r>
      <w:proofErr w:type="gramStart"/>
      <w:r w:rsidRPr="00872270">
        <w:rPr>
          <w:rFonts w:ascii="Courier New" w:hAnsi="Courier New" w:cs="Courier New"/>
          <w:color w:val="FF0000"/>
          <w:sz w:val="22"/>
          <w:szCs w:val="22"/>
        </w:rPr>
        <w:t>units</w:t>
      </w:r>
      <w:proofErr w:type="gramEnd"/>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rsidP="00872270">
      <w:pPr>
        <w:tabs>
          <w:tab w:val="clear" w:pos="540"/>
          <w:tab w:val="clear" w:pos="8064"/>
        </w:tabs>
        <w:autoSpaceDE w:val="0"/>
        <w:spacing w:after="24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w:t>
      </w:r>
      <w:r w:rsidR="00EA3673">
        <w:lastRenderedPageBreak/>
        <w:t xml:space="preserve">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 xml:space="preserve"> </w:t>
      </w:r>
      <w:proofErr w:type="spellStart"/>
      <w:proofErr w:type="gramStart"/>
      <w:r w:rsidRPr="00AA6A35">
        <w:rPr>
          <w:rFonts w:ascii="Courier New" w:hAnsi="Courier New" w:cs="Courier New"/>
          <w:color w:val="FF0000"/>
          <w:sz w:val="18"/>
          <w:szCs w:val="18"/>
          <w:lang w:val="en-US" w:eastAsia="en-US"/>
        </w:rPr>
        <w:t>xsi:type</w:t>
      </w:r>
      <w:proofErr w:type="spellEnd"/>
      <w:proofErr w:type="gram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proofErr w:type="gramStart"/>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me:DefinedPE</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me:DefinedTunnelingCoefficients</w:t>
      </w:r>
      <w:proofErr w:type="spellEnd"/>
      <w:proofErr w:type="gram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me:tunneling</w:t>
      </w:r>
      <w:proofErr w:type="spellEnd"/>
      <w:proofErr w:type="gram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DF89119" w:rsidR="00002487" w:rsidRPr="00002487" w:rsidRDefault="00FB4308">
      <w:pPr>
        <w:tabs>
          <w:tab w:val="clear" w:pos="540"/>
          <w:tab w:val="clear" w:pos="8064"/>
        </w:tabs>
        <w:autoSpaceDE w:val="0"/>
        <w:spacing w:after="0"/>
      </w:pPr>
      <w:r>
        <w:t>w</w:t>
      </w:r>
      <w:r w:rsidR="00002487">
        <w:t xml:space="preserve">here </w:t>
      </w:r>
      <w:r w:rsidR="00002487" w:rsidRPr="00002487">
        <w:rPr>
          <w:color w:val="FF0000"/>
        </w:rPr>
        <w:t>Energy</w:t>
      </w:r>
      <w:r w:rsidR="00002487">
        <w:t xml:space="preserve"> is relative to the reactant ZPE in cm</w:t>
      </w:r>
      <w:r w:rsidR="00002487">
        <w:rPr>
          <w:vertAlign w:val="superscript"/>
        </w:rPr>
        <w:t>-1</w:t>
      </w:r>
      <w:r w:rsidR="00002487">
        <w:t xml:space="preserve"> and </w:t>
      </w:r>
      <w:proofErr w:type="spellStart"/>
      <w:r w:rsidR="00002487" w:rsidRPr="00002487">
        <w:rPr>
          <w:color w:val="FF0000"/>
        </w:rPr>
        <w:t>pE</w:t>
      </w:r>
      <w:proofErr w:type="spellEnd"/>
      <w:r w:rsidR="00002487">
        <w:t xml:space="preserve"> is the corresponding tunne</w:t>
      </w:r>
      <w:r w:rsidR="00BD0851">
        <w:t>l</w:t>
      </w:r>
      <w:r w:rsidR="00002487">
        <w:t xml:space="preserve">ling probability at this energy. </w:t>
      </w:r>
    </w:p>
    <w:p w14:paraId="42BCD846" w14:textId="7A8C6225" w:rsidR="007318A4" w:rsidRDefault="005F3ED1" w:rsidP="00872270">
      <w:pPr>
        <w:tabs>
          <w:tab w:val="clear" w:pos="540"/>
          <w:tab w:val="clear" w:pos="8064"/>
        </w:tabs>
        <w:autoSpaceDE w:val="0"/>
        <w:spacing w:after="0"/>
        <w:rPr>
          <w:rFonts w:ascii="Courier New" w:hAnsi="Courier New" w:cs="Courier New"/>
          <w:noProof/>
          <w:sz w:val="22"/>
          <w:szCs w:val="22"/>
          <w:lang w:eastAsia="en-GB"/>
        </w:rPr>
      </w:pPr>
      <w:r>
        <w:t xml:space="preserve">There is an example in </w:t>
      </w:r>
      <w:r w:rsidRPr="00872270">
        <w:rPr>
          <w:rFonts w:ascii="Courier New" w:hAnsi="Courier New" w:cs="Courier New"/>
          <w:noProof/>
          <w:sz w:val="22"/>
          <w:szCs w:val="22"/>
          <w:lang w:eastAsia="en-GB"/>
        </w:rPr>
        <w:t>examples\DefinedTunellingCoefficients</w:t>
      </w:r>
      <w:r w:rsidR="00872270">
        <w:rPr>
          <w:rFonts w:ascii="Courier New" w:hAnsi="Courier New" w:cs="Courier New"/>
          <w:noProof/>
          <w:sz w:val="22"/>
          <w:szCs w:val="22"/>
          <w:lang w:eastAsia="en-GB"/>
        </w:rPr>
        <w:t xml:space="preserve"> </w:t>
      </w:r>
      <w:r w:rsidRPr="00872270">
        <w:rPr>
          <w:rFonts w:ascii="Courier New" w:hAnsi="Courier New" w:cs="Courier New"/>
          <w:noProof/>
          <w:sz w:val="22"/>
          <w:szCs w:val="22"/>
          <w:lang w:eastAsia="en-GB"/>
        </w:rPr>
        <w:t>\OH+methanol.xml.</w:t>
      </w:r>
    </w:p>
    <w:p w14:paraId="769E1AB4" w14:textId="77777777" w:rsidR="00872270" w:rsidRDefault="00872270" w:rsidP="00872270">
      <w:pPr>
        <w:tabs>
          <w:tab w:val="clear" w:pos="540"/>
          <w:tab w:val="clear" w:pos="8064"/>
        </w:tabs>
        <w:autoSpaceDE w:val="0"/>
        <w:spacing w:after="0"/>
        <w:rPr>
          <w:color w:val="0000FF"/>
          <w:szCs w:val="24"/>
        </w:rPr>
      </w:pPr>
    </w:p>
    <w:p w14:paraId="61C1D33D" w14:textId="77777777" w:rsidR="00F77C82" w:rsidRDefault="00F77C82" w:rsidP="00872270">
      <w:pPr>
        <w:pStyle w:val="Heading3"/>
      </w:pPr>
      <w:bookmarkStart w:id="178" w:name="_Ref345774704"/>
      <w:bookmarkStart w:id="179" w:name="_Toc196766871"/>
      <w:r>
        <w:t>Distribution Calculator</w:t>
      </w:r>
      <w:bookmarkEnd w:id="178"/>
      <w:bookmarkEnd w:id="179"/>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872270">
        <w:rPr>
          <w:rFonts w:ascii="Courier New" w:hAnsi="Courier New" w:cs="Courier New"/>
          <w:color w:val="FF0000"/>
          <w:sz w:val="22"/>
          <w:szCs w:val="22"/>
        </w:rPr>
        <w:t>DistributionCalculator</w:t>
      </w:r>
      <w:proofErr w:type="spellEnd"/>
      <w:r>
        <w:rPr>
          <w:szCs w:val="24"/>
        </w:rPr>
        <w:t xml:space="preserve">, which </w:t>
      </w:r>
      <w:proofErr w:type="gramStart"/>
      <w:r w:rsidR="0035469C">
        <w:rPr>
          <w:szCs w:val="24"/>
        </w:rPr>
        <w:t>is located</w:t>
      </w:r>
      <w:r>
        <w:rPr>
          <w:szCs w:val="24"/>
        </w:rPr>
        <w:t xml:space="preserve"> in</w:t>
      </w:r>
      <w:proofErr w:type="gramEnd"/>
      <w:r>
        <w:rPr>
          <w:szCs w:val="24"/>
        </w:rPr>
        <w:t xml:space="preserve"> </w:t>
      </w:r>
      <w:proofErr w:type="spellStart"/>
      <w:r w:rsidR="00592261" w:rsidRPr="00872270">
        <w:rPr>
          <w:rFonts w:ascii="Courier New" w:hAnsi="Courier New" w:cs="Courier New"/>
          <w:color w:val="FF0000"/>
          <w:sz w:val="22"/>
          <w:szCs w:val="22"/>
        </w:rPr>
        <w:t>Distribution.h</w:t>
      </w:r>
      <w:proofErr w:type="spellEnd"/>
      <w:r w:rsidRPr="00872270">
        <w:rPr>
          <w:sz w:val="22"/>
          <w:szCs w:val="22"/>
        </w:rPr>
        <w:t>.</w:t>
      </w:r>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which 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 xml:space="preserve"> </w:t>
      </w:r>
      <w:proofErr w:type="spellStart"/>
      <w:proofErr w:type="gramStart"/>
      <w:r w:rsidR="008C2F3D" w:rsidRPr="00AA6A35">
        <w:rPr>
          <w:rFonts w:ascii="Courier New" w:hAnsi="Courier New" w:cs="Courier New"/>
          <w:color w:val="FF0000"/>
          <w:sz w:val="18"/>
          <w:szCs w:val="18"/>
          <w:lang w:eastAsia="en-GB"/>
        </w:rPr>
        <w:t>xsi:type</w:t>
      </w:r>
      <w:proofErr w:type="spellEnd"/>
      <w:proofErr w:type="gram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proofErr w:type="gramStart"/>
      <w:r w:rsidR="008C2F3D" w:rsidRPr="00AA6A35">
        <w:rPr>
          <w:rFonts w:ascii="Courier New" w:hAnsi="Courier New" w:cs="Courier New"/>
          <w:color w:val="0000FF"/>
          <w:sz w:val="18"/>
          <w:szCs w:val="18"/>
          <w:lang w:eastAsia="en-GB"/>
        </w:rPr>
        <w:t>me:Boltzmann</w:t>
      </w:r>
      <w:proofErr w:type="spellEnd"/>
      <w:proofErr w:type="gram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me:Temperature</w:t>
      </w:r>
      <w:proofErr w:type="spellEnd"/>
      <w:proofErr w:type="gram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me:Temperature</w:t>
      </w:r>
      <w:proofErr w:type="spellEnd"/>
      <w:proofErr w:type="gram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proofErr w:type="gramStart"/>
      <w:r w:rsidR="008C2F3D" w:rsidRPr="00AA6A35">
        <w:rPr>
          <w:rFonts w:ascii="Courier New" w:hAnsi="Courier New" w:cs="Courier New"/>
          <w:color w:val="A31515"/>
          <w:sz w:val="18"/>
          <w:szCs w:val="18"/>
          <w:lang w:eastAsia="en-GB"/>
        </w:rPr>
        <w:t>me:DistributionCalcMethod</w:t>
      </w:r>
      <w:proofErr w:type="spellEnd"/>
      <w:proofErr w:type="gram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43E36F5B" w:rsidR="002B1A12" w:rsidRPr="002B1A12" w:rsidRDefault="002B1A12" w:rsidP="002B1A12">
      <w:pPr>
        <w:rPr>
          <w:szCs w:val="24"/>
        </w:rPr>
      </w:pPr>
      <w:r w:rsidRPr="002B1A12">
        <w:rPr>
          <w:szCs w:val="24"/>
        </w:rPr>
        <w:t>In addition to specifying the temperature</w:t>
      </w:r>
      <w:r w:rsidR="00FB4308">
        <w:rPr>
          <w:szCs w:val="24"/>
        </w:rPr>
        <w:t>,</w:t>
      </w:r>
      <w:r w:rsidRPr="002B1A12">
        <w:rPr>
          <w:szCs w:val="24"/>
        </w:rPr>
        <w:t xml:space="preserve"> it is also possible to specify an excitation that shifts the entire energy distribution up </w:t>
      </w:r>
      <w:r w:rsidR="00FB4308">
        <w:rPr>
          <w:szCs w:val="24"/>
        </w:rPr>
        <w:t xml:space="preserve">by a </w:t>
      </w:r>
      <w:r w:rsidRPr="002B1A12">
        <w:rPr>
          <w:szCs w:val="24"/>
        </w:rPr>
        <w:t>fixed energy</w:t>
      </w:r>
      <w:r>
        <w:rPr>
          <w:szCs w:val="24"/>
        </w:rPr>
        <w:t xml:space="preserve">. This </w:t>
      </w:r>
      <w:r w:rsidRPr="002B1A12">
        <w:rPr>
          <w:szCs w:val="24"/>
        </w:rPr>
        <w:t>is useful as an approximate model of a</w:t>
      </w:r>
      <w:r>
        <w:rPr>
          <w:szCs w:val="24"/>
        </w:rPr>
        <w:t xml:space="preserve"> photo-excitation experiment, for example</w:t>
      </w:r>
      <w:r w:rsidR="00FB4308">
        <w:rPr>
          <w:szCs w:val="24"/>
        </w:rPr>
        <w:t>:</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proofErr w:type="gramStart"/>
      <w:r w:rsidR="002B1A12" w:rsidRPr="00AA6A35">
        <w:rPr>
          <w:rFonts w:ascii="Courier New" w:hAnsi="Courier New" w:cs="Courier New"/>
          <w:color w:val="A31515"/>
          <w:sz w:val="18"/>
          <w:szCs w:val="18"/>
          <w:lang w:eastAsia="en-GB"/>
        </w:rPr>
        <w:t>me:DistributionCalcMethod</w:t>
      </w:r>
      <w:proofErr w:type="spellEnd"/>
      <w:proofErr w:type="gramEnd"/>
      <w:r w:rsidR="002B1A12" w:rsidRPr="00AA6A35">
        <w:rPr>
          <w:rFonts w:ascii="Courier New" w:hAnsi="Courier New" w:cs="Courier New"/>
          <w:color w:val="0000FF"/>
          <w:sz w:val="18"/>
          <w:szCs w:val="18"/>
          <w:lang w:eastAsia="en-GB"/>
        </w:rPr>
        <w:t xml:space="preserve"> </w:t>
      </w:r>
      <w:proofErr w:type="spellStart"/>
      <w:proofErr w:type="gramStart"/>
      <w:r w:rsidR="002B1A12" w:rsidRPr="00AA6A35">
        <w:rPr>
          <w:rFonts w:ascii="Courier New" w:hAnsi="Courier New" w:cs="Courier New"/>
          <w:color w:val="FF0000"/>
          <w:sz w:val="18"/>
          <w:szCs w:val="18"/>
          <w:lang w:eastAsia="en-GB"/>
        </w:rPr>
        <w:t>xsi:type</w:t>
      </w:r>
      <w:proofErr w:type="spellEnd"/>
      <w:proofErr w:type="gram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proofErr w:type="gramStart"/>
      <w:r w:rsidR="002B1A12" w:rsidRPr="00AA6A35">
        <w:rPr>
          <w:rFonts w:ascii="Courier New" w:hAnsi="Courier New" w:cs="Courier New"/>
          <w:color w:val="0000FF"/>
          <w:sz w:val="18"/>
          <w:szCs w:val="18"/>
          <w:lang w:eastAsia="en-GB"/>
        </w:rPr>
        <w:t>me:Boltzmann</w:t>
      </w:r>
      <w:proofErr w:type="spellEnd"/>
      <w:proofErr w:type="gram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me:Temperature</w:t>
      </w:r>
      <w:proofErr w:type="spellEnd"/>
      <w:proofErr w:type="gram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me:Temperature</w:t>
      </w:r>
      <w:proofErr w:type="spellEnd"/>
      <w:proofErr w:type="gram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proofErr w:type="gramStart"/>
      <w:r w:rsidRPr="002B1A12">
        <w:rPr>
          <w:rFonts w:ascii="Courier New" w:hAnsi="Courier New" w:cs="Courier New"/>
          <w:color w:val="A31515"/>
          <w:sz w:val="18"/>
          <w:szCs w:val="18"/>
          <w:lang w:eastAsia="en-GB"/>
        </w:rPr>
        <w:t>me:Excitation</w:t>
      </w:r>
      <w:proofErr w:type="spellEnd"/>
      <w:proofErr w:type="gram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proofErr w:type="gramStart"/>
      <w:r w:rsidRPr="00AA6A35">
        <w:rPr>
          <w:rFonts w:ascii="Courier New" w:hAnsi="Courier New" w:cs="Courier New"/>
          <w:color w:val="A31515"/>
          <w:sz w:val="18"/>
          <w:szCs w:val="18"/>
          <w:lang w:eastAsia="en-GB"/>
        </w:rPr>
        <w:t>me:DistributionCalcMethod</w:t>
      </w:r>
      <w:proofErr w:type="spellEnd"/>
      <w:proofErr w:type="gram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lastRenderedPageBreak/>
        <w:t xml:space="preserve">The attribute </w:t>
      </w:r>
      <w:r w:rsidRPr="00872270">
        <w:rPr>
          <w:rFonts w:ascii="Courier New" w:hAnsi="Courier New" w:cs="Courier New"/>
          <w:color w:val="FF0000"/>
          <w:sz w:val="22"/>
          <w:szCs w:val="22"/>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proofErr w:type="gramStart"/>
      <w:r w:rsidRPr="00872270">
        <w:rPr>
          <w:rFonts w:ascii="Courier New" w:hAnsi="Courier New" w:cs="Courier New"/>
          <w:color w:val="A31515"/>
          <w:sz w:val="22"/>
          <w:szCs w:val="22"/>
          <w:lang w:eastAsia="en-GB"/>
        </w:rPr>
        <w:t>me:Excitation</w:t>
      </w:r>
      <w:proofErr w:type="spellEnd"/>
      <w:proofErr w:type="gramEnd"/>
      <w:r>
        <w:rPr>
          <w:rFonts w:ascii="Courier New" w:hAnsi="Courier New" w:cs="Courier New"/>
          <w:color w:val="0000FF"/>
          <w:sz w:val="18"/>
          <w:szCs w:val="18"/>
          <w:lang w:eastAsia="en-GB"/>
        </w:rPr>
        <w:t xml:space="preserve"> </w:t>
      </w:r>
      <w:r w:rsidRPr="003B0907">
        <w:rPr>
          <w:szCs w:val="24"/>
        </w:rPr>
        <w:t xml:space="preserve">specifies the energy units that the excitation energy </w:t>
      </w:r>
      <w:proofErr w:type="gramStart"/>
      <w:r w:rsidRPr="003B0907">
        <w:rPr>
          <w:szCs w:val="24"/>
        </w:rPr>
        <w:t>are</w:t>
      </w:r>
      <w:proofErr w:type="gramEnd"/>
      <w:r w:rsidRPr="003B0907">
        <w:rPr>
          <w:szCs w:val="24"/>
        </w:rPr>
        <w:t xml:space="preserv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proofErr w:type="gramStart"/>
      <w:r w:rsidR="00907F2C" w:rsidRPr="00872270">
        <w:rPr>
          <w:rFonts w:ascii="Courier New" w:hAnsi="Courier New" w:cs="Courier New"/>
          <w:color w:val="A31515"/>
          <w:sz w:val="22"/>
          <w:szCs w:val="22"/>
          <w:lang w:eastAsia="en-GB"/>
        </w:rPr>
        <w:t>me:Excitation</w:t>
      </w:r>
      <w:proofErr w:type="spellEnd"/>
      <w:proofErr w:type="gram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872270">
        <w:rPr>
          <w:rFonts w:ascii="Courier New" w:hAnsi="Courier New" w:cs="Courier New"/>
          <w:sz w:val="22"/>
          <w:szCs w:val="22"/>
          <w:lang w:eastAsia="en-GB"/>
        </w:rPr>
        <w:t>…\examples\cis_to_trans_But-2-ene\cis_to_trans_But-2-eneEx.xml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0733D8E5" w:rsidR="00F10A46" w:rsidRDefault="00FB4308" w:rsidP="0035469C">
      <w:pPr>
        <w:rPr>
          <w:szCs w:val="24"/>
        </w:rPr>
      </w:pPr>
      <w:r>
        <w:rPr>
          <w:szCs w:val="24"/>
        </w:rPr>
        <w:t>w</w:t>
      </w:r>
      <w:r w:rsidR="00F10A46">
        <w:rPr>
          <w:szCs w:val="24"/>
        </w:rPr>
        <w:t xml:space="preserve">here the species </w:t>
      </w:r>
      <m:oMath>
        <m:r>
          <w:rPr>
            <w:rFonts w:ascii="Cambria Math" w:hAnsi="Cambria Math"/>
            <w:szCs w:val="24"/>
          </w:rPr>
          <m:t>A</m:t>
        </m:r>
      </m:oMath>
      <w:r w:rsidR="00F10A46">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10A46">
        <w:rPr>
          <w:szCs w:val="24"/>
        </w:rPr>
        <w:t xml:space="preserve">, i.e. energy </w:t>
      </w:r>
      <w:proofErr w:type="gramStart"/>
      <w:r w:rsidR="00F10A46">
        <w:rPr>
          <w:szCs w:val="24"/>
        </w:rPr>
        <w:t>in excess of</w:t>
      </w:r>
      <w:proofErr w:type="gramEnd"/>
      <w:r w:rsidR="00F10A46">
        <w:rPr>
          <w:szCs w:val="24"/>
        </w:rPr>
        <w:t xml:space="preserve">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proofErr w:type="spellStart"/>
      <w:r w:rsidR="00CB4861">
        <w:rPr>
          <w:szCs w:val="24"/>
        </w:rPr>
        <w:t>ensity</w:t>
      </w:r>
      <w:proofErr w:type="spellEnd"/>
      <w:r w:rsidR="00CB4861">
        <w:rPr>
          <w:szCs w:val="24"/>
        </w:rPr>
        <w:t xml:space="preserve">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 xml:space="preserve"> </w:t>
      </w:r>
      <w:proofErr w:type="spellStart"/>
      <w:proofErr w:type="gramStart"/>
      <w:r w:rsidRPr="00AA6A35">
        <w:rPr>
          <w:rFonts w:ascii="Courier New" w:hAnsi="Courier New" w:cs="Courier New"/>
          <w:color w:val="FF0000"/>
          <w:sz w:val="18"/>
          <w:szCs w:val="18"/>
          <w:lang w:val="en-US" w:eastAsia="en-US"/>
        </w:rPr>
        <w:t>xsi:type</w:t>
      </w:r>
      <w:proofErr w:type="spellEnd"/>
      <w:proofErr w:type="gram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proofErr w:type="gramStart"/>
      <w:r w:rsidRPr="00AA6A35">
        <w:rPr>
          <w:rFonts w:ascii="Courier New" w:hAnsi="Courier New" w:cs="Courier New"/>
          <w:color w:val="0000FF"/>
          <w:sz w:val="18"/>
          <w:szCs w:val="18"/>
          <w:lang w:val="en-US" w:eastAsia="en-US"/>
        </w:rPr>
        <w:t>me:Prior</w:t>
      </w:r>
      <w:proofErr w:type="spellEnd"/>
      <w:proofErr w:type="gram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me:CoFragment</w:t>
      </w:r>
      <w:proofErr w:type="spellEnd"/>
      <w:proofErr w:type="gram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proofErr w:type="gramStart"/>
      <w:r w:rsidRPr="00AA6A35">
        <w:rPr>
          <w:rFonts w:ascii="Courier New" w:hAnsi="Courier New" w:cs="Courier New"/>
          <w:color w:val="A31515"/>
          <w:sz w:val="18"/>
          <w:szCs w:val="18"/>
          <w:lang w:val="en-US" w:eastAsia="en-US"/>
        </w:rPr>
        <w:t>me:CoFragment</w:t>
      </w:r>
      <w:proofErr w:type="spellEnd"/>
      <w:proofErr w:type="gram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me:EnergyExcess</w:t>
      </w:r>
      <w:proofErr w:type="spellEnd"/>
      <w:proofErr w:type="gram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proofErr w:type="gramStart"/>
      <w:r w:rsidRPr="00AA6A35">
        <w:rPr>
          <w:rFonts w:ascii="Courier New" w:hAnsi="Courier New" w:cs="Courier New"/>
          <w:color w:val="A31515"/>
          <w:sz w:val="18"/>
          <w:szCs w:val="18"/>
          <w:lang w:val="en-US" w:eastAsia="en-US"/>
        </w:rPr>
        <w:t>me:EnergyExcess</w:t>
      </w:r>
      <w:proofErr w:type="spellEnd"/>
      <w:proofErr w:type="gram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proofErr w:type="gramStart"/>
      <w:r w:rsidRPr="00AA6A35">
        <w:rPr>
          <w:rFonts w:ascii="Courier New" w:hAnsi="Courier New" w:cs="Courier New"/>
          <w:color w:val="A31515"/>
          <w:sz w:val="18"/>
          <w:szCs w:val="18"/>
          <w:lang w:val="en-US" w:eastAsia="en-US"/>
        </w:rPr>
        <w:t>me:DistributionCalcMethod</w:t>
      </w:r>
      <w:proofErr w:type="spellEnd"/>
      <w:proofErr w:type="gram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872270">
        <w:rPr>
          <w:rFonts w:ascii="Courier New" w:hAnsi="Courier New" w:cs="Courier New"/>
          <w:color w:val="FF0000"/>
          <w:sz w:val="22"/>
          <w:szCs w:val="22"/>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872270">
        <w:rPr>
          <w:rFonts w:ascii="Courier New" w:hAnsi="Courier New" w:cs="Courier New"/>
          <w:color w:val="FF0000"/>
          <w:sz w:val="22"/>
          <w:szCs w:val="22"/>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872270">
      <w:pPr>
        <w:rPr>
          <w:rFonts w:ascii="Courier New" w:hAnsi="Courier New" w:cs="Courier New"/>
          <w:noProof/>
          <w:sz w:val="20"/>
          <w:lang w:eastAsia="en-GB"/>
        </w:rPr>
      </w:pPr>
      <w:r>
        <w:rPr>
          <w:szCs w:val="24"/>
        </w:rPr>
        <w:t xml:space="preserve">There is an example of this method in </w:t>
      </w:r>
      <w:r w:rsidRPr="00872270">
        <w:rPr>
          <w:rFonts w:ascii="Courier New" w:hAnsi="Courier New" w:cs="Courier New"/>
          <w:noProof/>
          <w:sz w:val="22"/>
          <w:szCs w:val="22"/>
          <w:lang w:eastAsia="en-GB"/>
        </w:rPr>
        <w:t>MesmerQA\pentyl\pentylPrior.xml</w:t>
      </w:r>
      <w:r>
        <w:rPr>
          <w:rFonts w:ascii="Courier New" w:hAnsi="Courier New" w:cs="Courier New"/>
          <w:noProof/>
          <w:sz w:val="20"/>
          <w:lang w:eastAsia="en-GB"/>
        </w:rPr>
        <w:t>.</w:t>
      </w:r>
    </w:p>
    <w:p w14:paraId="5B2D624A" w14:textId="77777777" w:rsidR="00AA6A35" w:rsidRDefault="00571972" w:rsidP="00872270">
      <w:pPr>
        <w:pStyle w:val="Heading3"/>
      </w:pPr>
      <w:bookmarkStart w:id="180" w:name="_Ref481231055"/>
      <w:bookmarkStart w:id="181" w:name="_Toc196766872"/>
      <w:r>
        <w:lastRenderedPageBreak/>
        <w:t xml:space="preserve">Fragmentation </w:t>
      </w:r>
      <w:r w:rsidR="00AA6A35">
        <w:t>Distribution</w:t>
      </w:r>
      <w:bookmarkEnd w:id="180"/>
      <w:bookmarkEnd w:id="181"/>
      <w:r w:rsidR="00AA6A35">
        <w:t xml:space="preserve"> </w:t>
      </w:r>
    </w:p>
    <w:p w14:paraId="772093C9" w14:textId="278A1B9A" w:rsidR="00571972" w:rsidRPr="00762E2D" w:rsidRDefault="00AE1948" w:rsidP="00571972">
      <w:pPr>
        <w:rPr>
          <w:szCs w:val="24"/>
        </w:rPr>
      </w:pPr>
      <w:r>
        <w:rPr>
          <w:szCs w:val="24"/>
        </w:rPr>
        <w:t>L</w:t>
      </w:r>
      <w:r w:rsidR="00762E2D" w:rsidRPr="00762E2D">
        <w:rPr>
          <w:szCs w:val="24"/>
        </w:rPr>
        <w:t xml:space="preserve">ocated in </w:t>
      </w:r>
      <w:proofErr w:type="spellStart"/>
      <w:r w:rsidR="00762E2D" w:rsidRPr="00872270">
        <w:rPr>
          <w:rFonts w:ascii="Courier New" w:hAnsi="Courier New" w:cs="Courier New"/>
          <w:color w:val="FF0000"/>
          <w:sz w:val="22"/>
          <w:szCs w:val="22"/>
          <w:lang w:eastAsia="en-GB"/>
        </w:rPr>
        <w:t>PseudoIsomerizationReaction.h</w:t>
      </w:r>
      <w:proofErr w:type="spellEnd"/>
      <w:r>
        <w:rPr>
          <w:szCs w:val="24"/>
        </w:rPr>
        <w:t>,</w:t>
      </w:r>
      <w:r w:rsidR="00762E2D" w:rsidRPr="00762E2D">
        <w:rPr>
          <w:szCs w:val="24"/>
        </w:rPr>
        <w:t xml:space="preserve"> </w:t>
      </w:r>
      <w:r>
        <w:rPr>
          <w:szCs w:val="24"/>
        </w:rPr>
        <w:t>t</w:t>
      </w:r>
      <w:r w:rsidR="00762E2D" w:rsidRPr="00762E2D">
        <w:rPr>
          <w:szCs w:val="24"/>
        </w:rPr>
        <w:t>hese distributions are used in conjunction with the pseud</w:t>
      </w:r>
      <w:r>
        <w:rPr>
          <w:szCs w:val="24"/>
        </w:rPr>
        <w:t>o</w:t>
      </w:r>
      <w:r w:rsidR="00762E2D">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2077F0">
        <w:rPr>
          <w:szCs w:val="24"/>
        </w:rPr>
        <w:t>7.3.2</w:t>
      </w:r>
      <w:r w:rsidR="003E1851">
        <w:rPr>
          <w:szCs w:val="24"/>
        </w:rPr>
        <w:fldChar w:fldCharType="end"/>
      </w:r>
      <w:r w:rsidR="003E1851">
        <w:rPr>
          <w:szCs w:val="24"/>
        </w:rPr>
        <w:t>)</w:t>
      </w:r>
      <w:r w:rsidR="00762E2D">
        <w:rPr>
          <w:szCs w:val="24"/>
        </w:rPr>
        <w:t>, for the situation where the deficient species of an association reaction has a non-Boltzmann distribution</w:t>
      </w:r>
      <w:r>
        <w:rPr>
          <w:szCs w:val="24"/>
        </w:rPr>
        <w:t>.</w:t>
      </w:r>
      <w:r w:rsidR="00762E2D">
        <w:rPr>
          <w:szCs w:val="24"/>
        </w:rPr>
        <w:t xml:space="preserve"> </w:t>
      </w:r>
      <w:proofErr w:type="gramStart"/>
      <w:r>
        <w:rPr>
          <w:szCs w:val="24"/>
        </w:rPr>
        <w:t>T</w:t>
      </w:r>
      <w:r w:rsidR="00762E2D">
        <w:rPr>
          <w:szCs w:val="24"/>
        </w:rPr>
        <w:t>ypically</w:t>
      </w:r>
      <w:proofErr w:type="gramEnd"/>
      <w:r w:rsidR="00762E2D">
        <w:rPr>
          <w:szCs w:val="24"/>
        </w:rPr>
        <w:t xml:space="preserve">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8519884" w:rsidR="003E1851" w:rsidRDefault="00AE1948" w:rsidP="007318A4">
      <w:pPr>
        <w:rPr>
          <w:szCs w:val="24"/>
        </w:rPr>
      </w:pPr>
      <w:r>
        <w:rPr>
          <w:szCs w:val="24"/>
        </w:rPr>
        <w:t>w</w:t>
      </w:r>
      <w:r w:rsidR="003F615C">
        <w:rPr>
          <w:szCs w:val="24"/>
        </w:rPr>
        <w:t xml:space="preserve">here </w:t>
      </w:r>
      <m:oMath>
        <m:r>
          <w:rPr>
            <w:rFonts w:ascii="Cambria Math" w:hAnsi="Cambria Math"/>
            <w:szCs w:val="24"/>
          </w:rPr>
          <m:t>C</m:t>
        </m:r>
      </m:oMath>
      <w:r w:rsidR="003F615C">
        <w:rPr>
          <w:szCs w:val="24"/>
        </w:rPr>
        <w:t xml:space="preserve"> is in excess. The quantity of interest is the probability of </w:t>
      </w:r>
      <m:oMath>
        <m:r>
          <w:rPr>
            <w:rFonts w:ascii="Cambria Math" w:hAnsi="Cambria Math"/>
            <w:szCs w:val="24"/>
          </w:rPr>
          <m:t>B</m:t>
        </m:r>
      </m:oMath>
      <w:r w:rsidR="003F615C">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sidR="003F615C">
        <w:rPr>
          <w:szCs w:val="24"/>
        </w:rPr>
        <w:t xml:space="preserve">give that </w:t>
      </w:r>
      <m:oMath>
        <m:r>
          <w:rPr>
            <w:rFonts w:ascii="Cambria Math" w:hAnsi="Cambria Math"/>
            <w:szCs w:val="24"/>
          </w:rPr>
          <m:t>A</m:t>
        </m:r>
      </m:oMath>
      <w:r w:rsidR="00D8788B">
        <w:rPr>
          <w:szCs w:val="24"/>
        </w:rPr>
        <w:t xml:space="preserve"> </w:t>
      </w:r>
      <w:r w:rsidR="003F615C">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3F615C">
        <w:rPr>
          <w:szCs w:val="24"/>
        </w:rPr>
        <w:t xml:space="preserve">, </w:t>
      </w:r>
      <w:proofErr w:type="gramStart"/>
      <w:r w:rsidR="00D8788B">
        <w:rPr>
          <w:szCs w:val="24"/>
        </w:rPr>
        <w:t>R(</w:t>
      </w:r>
      <w:proofErr w:type="gramEnd"/>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sidR="003F615C">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me:FragmentDist</w:t>
      </w:r>
      <w:proofErr w:type="spellEnd"/>
      <w:proofErr w:type="gramEnd"/>
      <w:r w:rsidRPr="00241AEB">
        <w:rPr>
          <w:rFonts w:ascii="Courier New" w:hAnsi="Courier New" w:cs="Courier New"/>
          <w:color w:val="0000FF"/>
          <w:sz w:val="18"/>
          <w:szCs w:val="18"/>
          <w:lang w:eastAsia="en-GB"/>
        </w:rPr>
        <w:t xml:space="preserve"> </w:t>
      </w:r>
      <w:proofErr w:type="spellStart"/>
      <w:proofErr w:type="gramStart"/>
      <w:r w:rsidRPr="00241AEB">
        <w:rPr>
          <w:rFonts w:ascii="Courier New" w:hAnsi="Courier New" w:cs="Courier New"/>
          <w:color w:val="FF0000"/>
          <w:sz w:val="18"/>
          <w:szCs w:val="18"/>
          <w:lang w:eastAsia="en-GB"/>
        </w:rPr>
        <w:t>xsi:type</w:t>
      </w:r>
      <w:proofErr w:type="spellEnd"/>
      <w:proofErr w:type="gram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proofErr w:type="gramStart"/>
      <w:r w:rsidRPr="00241AEB">
        <w:rPr>
          <w:rFonts w:ascii="Courier New" w:hAnsi="Courier New" w:cs="Courier New"/>
          <w:color w:val="0000FF"/>
          <w:sz w:val="18"/>
          <w:szCs w:val="18"/>
          <w:lang w:eastAsia="en-GB"/>
        </w:rPr>
        <w:t>me:Prior</w:t>
      </w:r>
      <w:proofErr w:type="spellEnd"/>
      <w:proofErr w:type="gram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 xml:space="preserve"> </w:t>
      </w:r>
      <w:proofErr w:type="spellStart"/>
      <w:proofErr w:type="gramStart"/>
      <w:r w:rsidRPr="00241AEB">
        <w:rPr>
          <w:rFonts w:ascii="Courier New" w:hAnsi="Courier New" w:cs="Courier New"/>
          <w:color w:val="FF0000"/>
          <w:sz w:val="18"/>
          <w:szCs w:val="18"/>
          <w:lang w:eastAsia="en-GB"/>
        </w:rPr>
        <w:t>xsi:type</w:t>
      </w:r>
      <w:proofErr w:type="spellEnd"/>
      <w:proofErr w:type="gram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proofErr w:type="gramStart"/>
      <w:r w:rsidRPr="00241AEB">
        <w:rPr>
          <w:rFonts w:ascii="Courier New" w:hAnsi="Courier New" w:cs="Courier New"/>
          <w:color w:val="0000FF"/>
          <w:sz w:val="18"/>
          <w:szCs w:val="18"/>
          <w:lang w:eastAsia="en-GB"/>
        </w:rPr>
        <w:t>me:MesmerILT</w:t>
      </w:r>
      <w:proofErr w:type="spellEnd"/>
      <w:proofErr w:type="gram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me:preExponential</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proofErr w:type="gramStart"/>
      <w:r w:rsidRPr="00241AEB">
        <w:rPr>
          <w:rFonts w:ascii="Courier New" w:hAnsi="Courier New" w:cs="Courier New"/>
          <w:color w:val="A31515"/>
          <w:sz w:val="18"/>
          <w:szCs w:val="18"/>
          <w:lang w:eastAsia="en-GB"/>
        </w:rPr>
        <w:t>me:preExponential</w:t>
      </w:r>
      <w:proofErr w:type="spellEnd"/>
      <w:proofErr w:type="gram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me:activationEnergy</w:t>
      </w:r>
      <w:proofErr w:type="spellEnd"/>
      <w:proofErr w:type="gram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proofErr w:type="gramStart"/>
      <w:r w:rsidRPr="00241AEB">
        <w:rPr>
          <w:rFonts w:ascii="Courier New" w:hAnsi="Courier New" w:cs="Courier New"/>
          <w:color w:val="A31515"/>
          <w:sz w:val="18"/>
          <w:szCs w:val="18"/>
          <w:lang w:eastAsia="en-GB"/>
        </w:rPr>
        <w:t>me:activationEnergy</w:t>
      </w:r>
      <w:proofErr w:type="spellEnd"/>
      <w:proofErr w:type="gram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me:nInfinity</w:t>
      </w:r>
      <w:proofErr w:type="spellEnd"/>
      <w:proofErr w:type="gram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proofErr w:type="gramStart"/>
      <w:r w:rsidRPr="00241AEB">
        <w:rPr>
          <w:rFonts w:ascii="Courier New" w:hAnsi="Courier New" w:cs="Courier New"/>
          <w:color w:val="A31515"/>
          <w:sz w:val="18"/>
          <w:szCs w:val="18"/>
          <w:lang w:eastAsia="en-GB"/>
        </w:rPr>
        <w:t>me:nInfinity</w:t>
      </w:r>
      <w:proofErr w:type="spellEnd"/>
      <w:proofErr w:type="gram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proofErr w:type="gramStart"/>
      <w:r w:rsidRPr="00241AEB">
        <w:rPr>
          <w:rFonts w:ascii="Courier New" w:hAnsi="Courier New" w:cs="Courier New"/>
          <w:color w:val="A31515"/>
          <w:sz w:val="18"/>
          <w:szCs w:val="18"/>
          <w:lang w:eastAsia="en-GB"/>
        </w:rPr>
        <w:t>me:MCRCMethod</w:t>
      </w:r>
      <w:proofErr w:type="spellEnd"/>
      <w:proofErr w:type="gramEnd"/>
      <w:r w:rsidRPr="00241AEB">
        <w:rPr>
          <w:rFonts w:ascii="Courier New" w:hAnsi="Courier New" w:cs="Courier New"/>
          <w:color w:val="0000FF"/>
          <w:sz w:val="18"/>
          <w:szCs w:val="18"/>
          <w:lang w:eastAsia="en-GB"/>
        </w:rPr>
        <w:t>&gt;</w:t>
      </w:r>
    </w:p>
    <w:p w14:paraId="4EE420B9" w14:textId="6428887D" w:rsidR="00933BFF" w:rsidRPr="00872270" w:rsidRDefault="00933BFF" w:rsidP="00872270">
      <w:pPr>
        <w:tabs>
          <w:tab w:val="clear" w:pos="540"/>
          <w:tab w:val="clear" w:pos="8064"/>
        </w:tabs>
        <w:suppressAutoHyphens w:val="0"/>
        <w:autoSpaceDE w:val="0"/>
        <w:autoSpaceDN w:val="0"/>
        <w:adjustRightInd w:val="0"/>
        <w:spacing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20C828B5" w14:textId="17B223AA" w:rsidR="00AA6A35" w:rsidRDefault="00AE1948" w:rsidP="007318A4">
      <w:pPr>
        <w:rPr>
          <w:szCs w:val="24"/>
        </w:rPr>
      </w:pPr>
      <w:r>
        <w:rPr>
          <w:szCs w:val="24"/>
        </w:rPr>
        <w:tab/>
      </w:r>
      <w:r w:rsidR="00610101">
        <w:rPr>
          <w:szCs w:val="24"/>
        </w:rPr>
        <w:t>At present, there are two functional forms for this distribution:</w:t>
      </w:r>
    </w:p>
    <w:p w14:paraId="39CE76E1" w14:textId="77777777" w:rsidR="00610101" w:rsidRDefault="003E1851" w:rsidP="007318A4">
      <w:pPr>
        <w:rPr>
          <w:szCs w:val="24"/>
        </w:rPr>
      </w:pPr>
      <w:proofErr w:type="spellStart"/>
      <w:proofErr w:type="gram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proofErr w:type="gram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proofErr w:type="gram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proofErr w:type="gram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7D9FC982"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r>
      <w:r w:rsidR="004E620C">
        <w:rPr>
          <w:szCs w:val="24"/>
        </w:rPr>
        <w:instrText xml:space="preserve"> ADDIN EN.CITE &lt;EndNote&gt;&lt;Cite&gt;&lt;Author&gt;Shannon&lt;/Author&gt;&lt;Year&gt;2016&lt;/Year&gt;&lt;RecNum&gt;513&lt;/RecNum&gt;&lt;DisplayText&gt;&lt;style face="superscript"&gt;31&lt;/style&gt;&lt;/DisplayText&gt;&lt;record&gt;&lt;rec-number&gt;513&lt;/rec-number&gt;&lt;foreign-keys&gt;&lt;key app="EN" db-id="5s09zvzzesdartefxd2v0provpeaztvdxtz2" timestamp="1716300484"&gt;513&lt;/key&gt;&lt;/foreign-keys&gt;&lt;ref-type name="Journal Article"&gt;17&lt;/ref-type&gt;&lt;contributors&gt;&lt;authors&gt;&lt;author&gt;Shannon, R. J.&lt;/author&gt;&lt;author&gt;Robertson, S. H.&lt;/author&gt;&lt;author&gt;Blitz, M. A.&lt;/author&gt;&lt;author&gt;Seakins, P. W.&lt;/author&gt;&lt;/authors&gt;&lt;/contributors&gt;&lt;titles&gt;&lt;title&gt;Bimolecular reactions of activated species: An analysis of problematic HC(O)C(O) chemistry&lt;/title&gt;&lt;secondary-title&gt;Chemical Physics Letters&lt;/secondary-title&gt;&lt;/titles&gt;&lt;periodical&gt;&lt;full-title&gt;Chemical Physics Letters&lt;/full-title&gt;&lt;abbr-1&gt;Chem. Phys. Lett.&lt;/abbr-1&gt;&lt;abbr-2&gt;Chem Phys Lett&lt;/abbr-2&gt;&lt;/periodical&gt;&lt;pages&gt;58-64&lt;/pages&gt;&lt;volume&gt;661&lt;/volume&gt;&lt;dates&gt;&lt;year&gt;2016&lt;/year&gt;&lt;pub-dates&gt;&lt;date&gt;Sep&lt;/date&gt;&lt;/pub-dates&gt;&lt;/dates&gt;&lt;isbn&gt;0009-2614&lt;/isbn&gt;&lt;accession-num&gt;WOS:000385332600010&lt;/accession-num&gt;&lt;urls&gt;&lt;related-urls&gt;&lt;url&gt;&amp;lt;Go to ISI&amp;gt;://WOS:000385332600010&lt;/url&gt;&lt;/related-urls&gt;&lt;/urls&gt;&lt;electronic-resource-num&gt;10.1016/j.cplett.2016.08.055&lt;/electronic-resource-num&gt;&lt;/record&gt;&lt;/Cite&gt;&lt;/EndNote&gt;</w:instrText>
      </w:r>
      <w:r w:rsidR="007F0245">
        <w:rPr>
          <w:szCs w:val="24"/>
        </w:rPr>
        <w:fldChar w:fldCharType="separate"/>
      </w:r>
      <w:r w:rsidR="004E620C" w:rsidRPr="004E620C">
        <w:rPr>
          <w:noProof/>
          <w:szCs w:val="24"/>
          <w:vertAlign w:val="superscript"/>
        </w:rPr>
        <w:t>31</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lastRenderedPageBreak/>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 xml:space="preserve"> </w:t>
      </w:r>
      <w:proofErr w:type="spellStart"/>
      <w:proofErr w:type="gramStart"/>
      <w:r w:rsidRPr="003E1851">
        <w:rPr>
          <w:rFonts w:ascii="Courier New" w:hAnsi="Courier New" w:cs="Courier New"/>
          <w:color w:val="FF0000"/>
          <w:sz w:val="16"/>
          <w:szCs w:val="16"/>
          <w:lang w:eastAsia="en-GB"/>
        </w:rPr>
        <w:t>xsi:type</w:t>
      </w:r>
      <w:proofErr w:type="spellEnd"/>
      <w:proofErr w:type="gram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proofErr w:type="gramStart"/>
      <w:r w:rsidRPr="003E1851">
        <w:rPr>
          <w:rFonts w:ascii="Courier New" w:hAnsi="Courier New" w:cs="Courier New"/>
          <w:color w:val="0000FF"/>
          <w:sz w:val="16"/>
          <w:szCs w:val="16"/>
          <w:lang w:eastAsia="en-GB"/>
        </w:rPr>
        <w:t>me:modPrior</w:t>
      </w:r>
      <w:proofErr w:type="spellEnd"/>
      <w:proofErr w:type="gram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proofErr w:type="gram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proofErr w:type="gramStart"/>
      <w:r w:rsidR="003E1851" w:rsidRPr="00711505">
        <w:rPr>
          <w:rFonts w:ascii="Courier New" w:hAnsi="Courier New" w:cs="Courier New"/>
          <w:color w:val="A31515"/>
          <w:sz w:val="16"/>
          <w:szCs w:val="16"/>
          <w:lang w:eastAsia="en-GB"/>
        </w:rPr>
        <w:t>me:modPriorOrder</w:t>
      </w:r>
      <w:proofErr w:type="spellEnd"/>
      <w:proofErr w:type="gram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proofErr w:type="gramStart"/>
      <w:r w:rsidR="003E1851" w:rsidRPr="00CB4861">
        <w:rPr>
          <w:rFonts w:ascii="Courier New" w:hAnsi="Courier New" w:cs="Courier New"/>
          <w:color w:val="A31515"/>
          <w:sz w:val="16"/>
          <w:szCs w:val="16"/>
          <w:lang w:eastAsia="en-GB"/>
        </w:rPr>
        <w:t>me:modPriorNexp</w:t>
      </w:r>
      <w:proofErr w:type="spellEnd"/>
      <w:proofErr w:type="gram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proofErr w:type="gramStart"/>
      <w:r w:rsidR="003E1851" w:rsidRPr="00711505">
        <w:rPr>
          <w:rFonts w:ascii="Courier New" w:hAnsi="Courier New" w:cs="Courier New"/>
          <w:color w:val="A31515"/>
          <w:sz w:val="16"/>
          <w:szCs w:val="16"/>
          <w:lang w:eastAsia="en-GB"/>
        </w:rPr>
        <w:t>me:modPriorNexp</w:t>
      </w:r>
      <w:proofErr w:type="spellEnd"/>
      <w:proofErr w:type="gram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me:modPriorNexp</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me:modPriorNexp</w:t>
      </w:r>
      <w:proofErr w:type="spellEnd"/>
      <w:proofErr w:type="gram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me:modPriorTref</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me:modPriorTref</w:t>
      </w:r>
      <w:proofErr w:type="spellEnd"/>
      <w:proofErr w:type="gram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me:FragmentDist</w:t>
      </w:r>
      <w:proofErr w:type="spellEnd"/>
      <w:proofErr w:type="gram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me:excessReactantConc</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me:excessReactantConc</w:t>
      </w:r>
      <w:proofErr w:type="spellEnd"/>
      <w:proofErr w:type="gram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 xml:space="preserve"> </w:t>
      </w:r>
      <w:proofErr w:type="spellStart"/>
      <w:proofErr w:type="gramStart"/>
      <w:r w:rsidRPr="003E1851">
        <w:rPr>
          <w:rFonts w:ascii="Courier New" w:hAnsi="Courier New" w:cs="Courier New"/>
          <w:color w:val="FF0000"/>
          <w:sz w:val="16"/>
          <w:szCs w:val="16"/>
          <w:lang w:eastAsia="en-GB"/>
        </w:rPr>
        <w:t>xsi:type</w:t>
      </w:r>
      <w:proofErr w:type="spellEnd"/>
      <w:proofErr w:type="gram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proofErr w:type="gramStart"/>
      <w:r w:rsidRPr="003E1851">
        <w:rPr>
          <w:rFonts w:ascii="Courier New" w:hAnsi="Courier New" w:cs="Courier New"/>
          <w:color w:val="0000FF"/>
          <w:sz w:val="16"/>
          <w:szCs w:val="16"/>
          <w:lang w:eastAsia="en-GB"/>
        </w:rPr>
        <w:t>me:MesmerILT</w:t>
      </w:r>
      <w:proofErr w:type="spellEnd"/>
      <w:proofErr w:type="gram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me:preExponential</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me:preExponential</w:t>
      </w:r>
      <w:proofErr w:type="spellEnd"/>
      <w:proofErr w:type="gram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me:activationEnergy</w:t>
      </w:r>
      <w:proofErr w:type="spellEnd"/>
      <w:proofErr w:type="gram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me:activationEnergy</w:t>
      </w:r>
      <w:proofErr w:type="spellEnd"/>
      <w:proofErr w:type="gram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me:nInfinity</w:t>
      </w:r>
      <w:proofErr w:type="spellEnd"/>
      <w:proofErr w:type="gram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proofErr w:type="gramStart"/>
      <w:r w:rsidRPr="003E1851">
        <w:rPr>
          <w:rFonts w:ascii="Courier New" w:hAnsi="Courier New" w:cs="Courier New"/>
          <w:color w:val="A31515"/>
          <w:sz w:val="16"/>
          <w:szCs w:val="16"/>
          <w:lang w:eastAsia="en-GB"/>
        </w:rPr>
        <w:t>me:nInfinity</w:t>
      </w:r>
      <w:proofErr w:type="spellEnd"/>
      <w:proofErr w:type="gram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proofErr w:type="gramStart"/>
      <w:r w:rsidRPr="003E1851">
        <w:rPr>
          <w:rFonts w:ascii="Courier New" w:hAnsi="Courier New" w:cs="Courier New"/>
          <w:color w:val="A31515"/>
          <w:sz w:val="16"/>
          <w:szCs w:val="16"/>
          <w:lang w:eastAsia="en-GB"/>
        </w:rPr>
        <w:t>me:MCRCMethod</w:t>
      </w:r>
      <w:proofErr w:type="spellEnd"/>
      <w:proofErr w:type="gramEnd"/>
      <w:r w:rsidRPr="003E1851">
        <w:rPr>
          <w:rFonts w:ascii="Courier New" w:hAnsi="Courier New" w:cs="Courier New"/>
          <w:color w:val="0000FF"/>
          <w:sz w:val="16"/>
          <w:szCs w:val="16"/>
          <w:lang w:eastAsia="en-GB"/>
        </w:rPr>
        <w:t>&gt;</w:t>
      </w:r>
    </w:p>
    <w:p w14:paraId="4A0400C1" w14:textId="45482D83" w:rsidR="003E1851" w:rsidRDefault="003E185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0CC7F257" w14:textId="77777777" w:rsidR="005E1A11" w:rsidRPr="005E1A11" w:rsidRDefault="005E1A1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316CFA82" w14:textId="6A5F4CB9" w:rsidR="005E1A11" w:rsidRDefault="005E1A11" w:rsidP="007318A4">
      <w:pPr>
        <w:rPr>
          <w:szCs w:val="24"/>
        </w:rPr>
      </w:pPr>
      <w:proofErr w:type="spellStart"/>
      <w:proofErr w:type="gramStart"/>
      <w:r w:rsidRPr="00872270">
        <w:rPr>
          <w:rFonts w:ascii="Courier New" w:hAnsi="Courier New" w:cs="Courier New"/>
          <w:color w:val="FF0000"/>
          <w:sz w:val="22"/>
          <w:szCs w:val="22"/>
          <w:lang w:eastAsia="en-GB"/>
        </w:rPr>
        <w:t>me:GaussianFrag</w:t>
      </w:r>
      <w:proofErr w:type="spellEnd"/>
      <w:proofErr w:type="gramEnd"/>
      <w:r w:rsidRPr="00872270">
        <w:rPr>
          <w:rFonts w:ascii="Courier New" w:hAnsi="Courier New" w:cs="Courier New"/>
          <w:color w:val="FF0000"/>
          <w:sz w:val="22"/>
          <w:szCs w:val="22"/>
          <w:lang w:eastAsia="en-GB"/>
        </w:rPr>
        <w:t>:</w:t>
      </w:r>
      <w:r>
        <w:rPr>
          <w:szCs w:val="24"/>
        </w:rPr>
        <w:t xml:space="preserve"> This </w:t>
      </w:r>
      <w:r w:rsidR="00C32C7A">
        <w:rPr>
          <w:szCs w:val="24"/>
        </w:rPr>
        <w:t xml:space="preserve">fragmentation distribution </w:t>
      </w:r>
      <w:r w:rsidR="00761104">
        <w:rPr>
          <w:szCs w:val="24"/>
        </w:rPr>
        <w:t xml:space="preserve">is constructed </w:t>
      </w:r>
      <w:r w:rsidR="006D1183">
        <w:rPr>
          <w:szCs w:val="24"/>
        </w:rPr>
        <w:t>from Gaussian functions and has</w:t>
      </w:r>
      <w:r w:rsidR="00761104">
        <w:rPr>
          <w:szCs w:val="24"/>
        </w:rPr>
        <w:t xml:space="preserve"> two parts</w:t>
      </w:r>
      <w:r w:rsidR="006D1183">
        <w:rPr>
          <w:szCs w:val="24"/>
        </w:rPr>
        <w:t>.</w:t>
      </w:r>
      <w:r w:rsidR="00761104">
        <w:rPr>
          <w:szCs w:val="24"/>
        </w:rPr>
        <w:t xml:space="preserve"> </w:t>
      </w:r>
      <w:r w:rsidR="006D1183">
        <w:rPr>
          <w:szCs w:val="24"/>
        </w:rPr>
        <w:t>T</w:t>
      </w:r>
      <w:r w:rsidR="00761104">
        <w:rPr>
          <w:szCs w:val="24"/>
        </w:rPr>
        <w:t xml:space="preserve">he first part is where the fragment of interest </w:t>
      </w:r>
      <w:r w:rsidR="00CD385E">
        <w:rPr>
          <w:szCs w:val="24"/>
        </w:rPr>
        <w:t xml:space="preserve">emerges with an energy less than an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CD385E">
        <w:rPr>
          <w:szCs w:val="24"/>
        </w:rPr>
        <w:t xml:space="preserve"> and </w:t>
      </w:r>
      <w:r w:rsidR="00AA6D84">
        <w:rPr>
          <w:szCs w:val="24"/>
        </w:rPr>
        <w:t xml:space="preserve">the second part is where the fragment emerges with an energy greater than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AA6D84">
        <w:rPr>
          <w:szCs w:val="24"/>
        </w:rPr>
        <w:t>, each part being modelled by a Gaussian</w:t>
      </w:r>
      <w:r w:rsidR="006D1183">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AA6D84" w14:paraId="2D1862E1" w14:textId="77777777" w:rsidTr="00AD1E93">
        <w:tc>
          <w:tcPr>
            <w:tcW w:w="392" w:type="dxa"/>
          </w:tcPr>
          <w:p w14:paraId="3346ED75" w14:textId="77777777" w:rsidR="00AA6D84" w:rsidRDefault="00AA6D84" w:rsidP="00AD1E93">
            <w:pPr>
              <w:pStyle w:val="Equation"/>
              <w:jc w:val="both"/>
            </w:pPr>
          </w:p>
        </w:tc>
        <w:tc>
          <w:tcPr>
            <w:tcW w:w="8505" w:type="dxa"/>
          </w:tcPr>
          <w:p w14:paraId="43105FFF" w14:textId="73F2A1A7" w:rsidR="00AA6D84" w:rsidRPr="00610BF6" w:rsidRDefault="00AA6D84" w:rsidP="00AD1E93">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&lt;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
                  </m:e>
                </m:d>
              </m:oMath>
            </m:oMathPara>
          </w:p>
        </w:tc>
        <w:tc>
          <w:tcPr>
            <w:tcW w:w="389" w:type="dxa"/>
            <w:vAlign w:val="center"/>
          </w:tcPr>
          <w:p w14:paraId="663F7FD8" w14:textId="023560A0" w:rsidR="00AA6D84" w:rsidRPr="00A33877" w:rsidRDefault="00AA6D84" w:rsidP="00AD1E93">
            <w:pPr>
              <w:rPr>
                <w:b/>
              </w:rPr>
            </w:pPr>
            <w:r>
              <w:t>(11.27)</w:t>
            </w:r>
          </w:p>
        </w:tc>
      </w:tr>
    </w:tbl>
    <w:p w14:paraId="4FC407AD" w14:textId="1CABF8CE" w:rsidR="00AA6D84" w:rsidRDefault="006D1183" w:rsidP="007318A4">
      <w:pPr>
        <w:rPr>
          <w:szCs w:val="24"/>
        </w:rPr>
      </w:pPr>
      <w:r>
        <w:rPr>
          <w:szCs w:val="24"/>
        </w:rPr>
        <w:t xml:space="preserve">The </w:t>
      </w:r>
      <w:r w:rsidR="00705D04">
        <w:rPr>
          <w:szCs w:val="24"/>
        </w:rPr>
        <w:t>parameters</w:t>
      </w:r>
      <w:r>
        <w:rPr>
          <w:szCs w:val="24"/>
        </w:rPr>
        <w:t xml:space="preserve"> of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705D0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DC5960">
        <w:rPr>
          <w:szCs w:val="24"/>
        </w:rPr>
        <w:t xml:space="preserve"> </w:t>
      </w:r>
      <w:r w:rsidR="00705D04">
        <w:rPr>
          <w:szCs w:val="24"/>
        </w:rPr>
        <w:t xml:space="preserve">and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705D04">
        <w:rPr>
          <w:szCs w:val="24"/>
        </w:rPr>
        <w:t xml:space="preserve"> are </w:t>
      </w:r>
      <w:r w:rsidR="007E7903">
        <w:rPr>
          <w:szCs w:val="24"/>
        </w:rPr>
        <w:t xml:space="preserve">all described by linear functions of the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C596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DC5960" w14:paraId="234F1596" w14:textId="77777777" w:rsidTr="00AD1E93">
        <w:tc>
          <w:tcPr>
            <w:tcW w:w="392" w:type="dxa"/>
          </w:tcPr>
          <w:p w14:paraId="7102D8CC" w14:textId="77777777" w:rsidR="00DC5960" w:rsidRDefault="00DC5960" w:rsidP="00AD1E93">
            <w:pPr>
              <w:pStyle w:val="Equation"/>
              <w:jc w:val="both"/>
            </w:pPr>
          </w:p>
        </w:tc>
        <w:tc>
          <w:tcPr>
            <w:tcW w:w="8505" w:type="dxa"/>
          </w:tcPr>
          <w:p w14:paraId="15440213" w14:textId="61DA7700" w:rsidR="00DC5960" w:rsidRPr="00610BF6" w:rsidRDefault="00000000" w:rsidP="00AD1E93">
            <w:pP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μ</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μ</m:t>
                              </m:r>
                            </m:sub>
                          </m:sSub>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m:rPr>
                          <m:sty m:val="p"/>
                        </m:rPr>
                        <w:rPr>
                          <w:rFonts w:ascii="Cambria Math" w:hAnsi="Cambria Math"/>
                          <w:szCs w:val="24"/>
                        </w:rPr>
                        <m:t xml:space="preserve">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
              </m:oMath>
            </m:oMathPara>
          </w:p>
        </w:tc>
        <w:tc>
          <w:tcPr>
            <w:tcW w:w="389" w:type="dxa"/>
            <w:vAlign w:val="center"/>
          </w:tcPr>
          <w:p w14:paraId="6D103F08" w14:textId="6C302425" w:rsidR="00DC5960" w:rsidRPr="00A33877" w:rsidRDefault="00DC5960" w:rsidP="00AD1E93">
            <w:pPr>
              <w:rPr>
                <w:b/>
              </w:rPr>
            </w:pPr>
            <w:r>
              <w:t>(11.28)</w:t>
            </w:r>
          </w:p>
        </w:tc>
      </w:tr>
    </w:tbl>
    <w:p w14:paraId="4C1A6598" w14:textId="5384980C" w:rsidR="00AA6D84" w:rsidRDefault="002A4202" w:rsidP="007318A4">
      <w:pPr>
        <w:rPr>
          <w:szCs w:val="24"/>
        </w:rPr>
      </w:pPr>
      <w:r>
        <w:rPr>
          <w:szCs w:val="24"/>
        </w:rPr>
        <w:t xml:space="preserve">The </w:t>
      </w:r>
      <w:r w:rsidR="00F77A14">
        <w:rPr>
          <w:szCs w:val="24"/>
        </w:rPr>
        <w:t xml:space="preserve">width of the distribution is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77A14">
        <w:rPr>
          <w:szCs w:val="24"/>
        </w:rPr>
        <w:t xml:space="preserve"> and it is normalized over all grains. </w:t>
      </w:r>
      <w:r w:rsidR="00615325">
        <w:rPr>
          <w:szCs w:val="24"/>
        </w:rPr>
        <w:t>A specification of this model looks like:</w:t>
      </w:r>
    </w:p>
    <w:p w14:paraId="546CE887" w14:textId="010FAC1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me:FragmentDist</w:t>
      </w:r>
      <w:proofErr w:type="spellEnd"/>
      <w:proofErr w:type="gramEnd"/>
      <w:r w:rsidRPr="00615325">
        <w:rPr>
          <w:rFonts w:ascii="Courier New" w:hAnsi="Courier New" w:cs="Courier New"/>
          <w:color w:val="0000FF"/>
          <w:sz w:val="19"/>
          <w:szCs w:val="19"/>
          <w:lang w:eastAsia="en-GB"/>
        </w:rPr>
        <w:t xml:space="preserve"> </w:t>
      </w:r>
      <w:proofErr w:type="spellStart"/>
      <w:proofErr w:type="gramStart"/>
      <w:r w:rsidRPr="00615325">
        <w:rPr>
          <w:rFonts w:ascii="Courier New" w:hAnsi="Courier New" w:cs="Courier New"/>
          <w:color w:val="FF0000"/>
          <w:sz w:val="19"/>
          <w:szCs w:val="19"/>
          <w:lang w:eastAsia="en-GB"/>
        </w:rPr>
        <w:t>xsi:type</w:t>
      </w:r>
      <w:proofErr w:type="spellEnd"/>
      <w:proofErr w:type="gramEnd"/>
      <w:r w:rsidRPr="00615325">
        <w:rPr>
          <w:rFonts w:ascii="Courier New" w:hAnsi="Courier New" w:cs="Courier New"/>
          <w:color w:val="0000FF"/>
          <w:sz w:val="19"/>
          <w:szCs w:val="19"/>
          <w:lang w:eastAsia="en-GB"/>
        </w:rPr>
        <w:t>=</w:t>
      </w:r>
      <w:r w:rsidRPr="00615325">
        <w:rPr>
          <w:rFonts w:ascii="Courier New" w:hAnsi="Courier New" w:cs="Courier New"/>
          <w:color w:val="000000"/>
          <w:sz w:val="19"/>
          <w:szCs w:val="19"/>
          <w:lang w:eastAsia="en-GB"/>
        </w:rPr>
        <w:t>"</w:t>
      </w:r>
      <w:proofErr w:type="spellStart"/>
      <w:r w:rsidRPr="00615325">
        <w:rPr>
          <w:rFonts w:ascii="Courier New" w:hAnsi="Courier New" w:cs="Courier New"/>
          <w:color w:val="0000FF"/>
          <w:sz w:val="19"/>
          <w:szCs w:val="19"/>
          <w:lang w:eastAsia="en-GB"/>
        </w:rPr>
        <w:t>GaussianFrag</w:t>
      </w:r>
      <w:proofErr w:type="spellEnd"/>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&gt;</w:t>
      </w:r>
    </w:p>
    <w:p w14:paraId="395F506C"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me:muIntercept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0.122</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me:muIntercept</w:t>
      </w:r>
      <w:proofErr w:type="spellEnd"/>
      <w:proofErr w:type="gramEnd"/>
      <w:r w:rsidRPr="00615325">
        <w:rPr>
          <w:rFonts w:ascii="Courier New" w:hAnsi="Courier New" w:cs="Courier New"/>
          <w:color w:val="0000FF"/>
          <w:sz w:val="19"/>
          <w:szCs w:val="19"/>
          <w:lang w:eastAsia="en-GB"/>
        </w:rPr>
        <w:t>&gt;</w:t>
      </w:r>
    </w:p>
    <w:p w14:paraId="189D1554"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me:muGradient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7.89E-6</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me:muGradient</w:t>
      </w:r>
      <w:proofErr w:type="spellEnd"/>
      <w:proofErr w:type="gramEnd"/>
      <w:r w:rsidRPr="00615325">
        <w:rPr>
          <w:rFonts w:ascii="Courier New" w:hAnsi="Courier New" w:cs="Courier New"/>
          <w:color w:val="0000FF"/>
          <w:sz w:val="19"/>
          <w:szCs w:val="19"/>
          <w:lang w:eastAsia="en-GB"/>
        </w:rPr>
        <w:t>&gt;</w:t>
      </w:r>
    </w:p>
    <w:p w14:paraId="712158FC" w14:textId="514936AF"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me:sigmaTwoIntercept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-0.842</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me:sigmaTwoIntercept</w:t>
      </w:r>
      <w:proofErr w:type="spellEnd"/>
      <w:proofErr w:type="gramEnd"/>
      <w:r w:rsidRPr="00615325">
        <w:rPr>
          <w:rFonts w:ascii="Courier New" w:hAnsi="Courier New" w:cs="Courier New"/>
          <w:color w:val="0000FF"/>
          <w:sz w:val="19"/>
          <w:szCs w:val="19"/>
          <w:lang w:eastAsia="en-GB"/>
        </w:rPr>
        <w:t>&gt;</w:t>
      </w:r>
    </w:p>
    <w:p w14:paraId="275FA280" w14:textId="00C3B2FE"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me:sigmaTwoGradient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7.17E-5</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me:sigmaTwoGradient</w:t>
      </w:r>
      <w:proofErr w:type="spellEnd"/>
      <w:proofErr w:type="gramEnd"/>
      <w:r w:rsidRPr="00615325">
        <w:rPr>
          <w:rFonts w:ascii="Courier New" w:hAnsi="Courier New" w:cs="Courier New"/>
          <w:color w:val="0000FF"/>
          <w:sz w:val="19"/>
          <w:szCs w:val="19"/>
          <w:lang w:eastAsia="en-GB"/>
        </w:rPr>
        <w:t>&gt;</w:t>
      </w:r>
    </w:p>
    <w:p w14:paraId="2A1125CD" w14:textId="1C506BD1"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me:sigmaIntercept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-0.24</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me:sigmaIntercept</w:t>
      </w:r>
      <w:proofErr w:type="spellEnd"/>
      <w:proofErr w:type="gramEnd"/>
      <w:r w:rsidRPr="00615325">
        <w:rPr>
          <w:rFonts w:ascii="Courier New" w:hAnsi="Courier New" w:cs="Courier New"/>
          <w:color w:val="0000FF"/>
          <w:sz w:val="19"/>
          <w:szCs w:val="19"/>
          <w:lang w:eastAsia="en-GB"/>
        </w:rPr>
        <w:t>&gt;</w:t>
      </w:r>
    </w:p>
    <w:p w14:paraId="6EE3F380" w14:textId="5444F1F6"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me:sigmaGradient</w:t>
      </w:r>
      <w:proofErr w:type="spellEnd"/>
      <w:proofErr w:type="gram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2.05E-5</w:t>
      </w:r>
      <w:r w:rsidRPr="00615325">
        <w:rPr>
          <w:rFonts w:ascii="Courier New" w:hAnsi="Courier New" w:cs="Courier New"/>
          <w:color w:val="0000FF"/>
          <w:sz w:val="19"/>
          <w:szCs w:val="19"/>
          <w:lang w:eastAsia="en-GB"/>
        </w:rPr>
        <w:t>&lt;/</w:t>
      </w:r>
      <w:proofErr w:type="spellStart"/>
      <w:proofErr w:type="gramStart"/>
      <w:r w:rsidRPr="00615325">
        <w:rPr>
          <w:rFonts w:ascii="Courier New" w:hAnsi="Courier New" w:cs="Courier New"/>
          <w:color w:val="A31515"/>
          <w:sz w:val="19"/>
          <w:szCs w:val="19"/>
          <w:lang w:eastAsia="en-GB"/>
        </w:rPr>
        <w:t>me:sigmaGradient</w:t>
      </w:r>
      <w:proofErr w:type="spellEnd"/>
      <w:proofErr w:type="gramEnd"/>
      <w:r w:rsidRPr="00615325">
        <w:rPr>
          <w:rFonts w:ascii="Courier New" w:hAnsi="Courier New" w:cs="Courier New"/>
          <w:color w:val="0000FF"/>
          <w:sz w:val="19"/>
          <w:szCs w:val="19"/>
          <w:lang w:eastAsia="en-GB"/>
        </w:rPr>
        <w:t>&gt;</w:t>
      </w:r>
    </w:p>
    <w:p w14:paraId="3A016106" w14:textId="6ABB2E3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proofErr w:type="gramStart"/>
      <w:r w:rsidRPr="00615325">
        <w:rPr>
          <w:rFonts w:ascii="Courier New" w:hAnsi="Courier New" w:cs="Courier New"/>
          <w:color w:val="A31515"/>
          <w:sz w:val="19"/>
          <w:szCs w:val="19"/>
          <w:lang w:eastAsia="en-GB"/>
        </w:rPr>
        <w:t>me:FragmentDist</w:t>
      </w:r>
      <w:proofErr w:type="spellEnd"/>
      <w:proofErr w:type="gramEnd"/>
      <w:r w:rsidRPr="00615325">
        <w:rPr>
          <w:rFonts w:ascii="Courier New" w:hAnsi="Courier New" w:cs="Courier New"/>
          <w:color w:val="0000FF"/>
          <w:sz w:val="19"/>
          <w:szCs w:val="19"/>
          <w:lang w:eastAsia="en-GB"/>
        </w:rPr>
        <w:t>&gt;</w:t>
      </w:r>
    </w:p>
    <w:p w14:paraId="60587A17" w14:textId="77777777" w:rsidR="00AA6D84" w:rsidRPr="00615325" w:rsidRDefault="00AA6D84" w:rsidP="007318A4">
      <w:pPr>
        <w:rPr>
          <w:rFonts w:ascii="Courier New" w:hAnsi="Courier New" w:cs="Courier New"/>
          <w:szCs w:val="24"/>
        </w:rPr>
      </w:pPr>
    </w:p>
    <w:p w14:paraId="40020AA8" w14:textId="77777777" w:rsidR="00AA6D84" w:rsidRPr="00850E40" w:rsidRDefault="00AA6D84" w:rsidP="007318A4">
      <w:pPr>
        <w:rPr>
          <w:szCs w:val="24"/>
        </w:rPr>
      </w:pPr>
    </w:p>
    <w:p w14:paraId="24ECC419" w14:textId="6B3983FB" w:rsidR="00241AEB" w:rsidRDefault="00241AEB" w:rsidP="00C05534">
      <w:pPr>
        <w:pStyle w:val="Heading1"/>
      </w:pPr>
      <w:bookmarkStart w:id="182" w:name="_Ref60325961"/>
      <w:bookmarkStart w:id="183" w:name="_Toc196766873"/>
      <w:r>
        <w:lastRenderedPageBreak/>
        <w:t xml:space="preserve">Deprecated </w:t>
      </w:r>
      <w:r w:rsidR="00BD7668">
        <w:t>Keywords</w:t>
      </w:r>
      <w:bookmarkEnd w:id="182"/>
      <w:bookmarkEnd w:id="183"/>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 xml:space="preserve">it will be unusable in the release </w:t>
      </w:r>
      <w:proofErr w:type="gramStart"/>
      <w:r w:rsidR="00BD7668">
        <w:t>subsequent to</w:t>
      </w:r>
      <w:proofErr w:type="gramEnd"/>
      <w:r w:rsidR="00BD7668">
        <w:t xml:space="preserve"> the specified last supported release.</w:t>
      </w:r>
    </w:p>
    <w:p w14:paraId="30F8DA4C" w14:textId="61AB3900" w:rsidR="00015B84" w:rsidRDefault="0007518A" w:rsidP="005B4CCA">
      <w:pPr>
        <w:pStyle w:val="Heading2"/>
        <w:numPr>
          <w:ilvl w:val="0"/>
          <w:numId w:val="0"/>
        </w:numPr>
      </w:pPr>
      <w:bookmarkStart w:id="184" w:name="_Toc196766874"/>
      <w:r>
        <w:t xml:space="preserve">12.1 </w:t>
      </w:r>
      <w:proofErr w:type="spellStart"/>
      <w:r w:rsidR="00015B84" w:rsidRPr="005B4CCA">
        <w:t>SimpleRRKM</w:t>
      </w:r>
      <w:bookmarkEnd w:id="184"/>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61803F24" w:rsidR="00B81213" w:rsidRDefault="0007518A" w:rsidP="005B4CCA">
      <w:pPr>
        <w:pStyle w:val="Heading2"/>
        <w:numPr>
          <w:ilvl w:val="0"/>
          <w:numId w:val="0"/>
        </w:numPr>
      </w:pPr>
      <w:bookmarkStart w:id="185" w:name="_Toc196766875"/>
      <w:r>
        <w:t xml:space="preserve">12.2 </w:t>
      </w:r>
      <w:proofErr w:type="spellStart"/>
      <w:r w:rsidR="00B81213" w:rsidRPr="005B4CCA">
        <w:t>dictRef</w:t>
      </w:r>
      <w:proofErr w:type="spellEnd"/>
      <w:r w:rsidR="00B81213" w:rsidRPr="005B4CCA">
        <w:t>="</w:t>
      </w:r>
      <w:proofErr w:type="spellStart"/>
      <w:proofErr w:type="gramStart"/>
      <w:r w:rsidR="00B81213" w:rsidRPr="005B4CCA">
        <w:t>me:deltaEDown</w:t>
      </w:r>
      <w:proofErr w:type="spellEnd"/>
      <w:proofErr w:type="gramEnd"/>
      <w:r w:rsidR="00B81213" w:rsidRPr="005B4CCA">
        <w:t>"</w:t>
      </w:r>
      <w:bookmarkEnd w:id="185"/>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proofErr w:type="gramStart"/>
      <w:r w:rsidRPr="00557FD4">
        <w:rPr>
          <w:rFonts w:ascii="Courier New" w:hAnsi="Courier New" w:cs="Courier New"/>
          <w:color w:val="0000FF"/>
          <w:sz w:val="18"/>
          <w:szCs w:val="18"/>
          <w:lang w:eastAsia="en-GB"/>
        </w:rPr>
        <w:t>me:deltaEDownTExponent</w:t>
      </w:r>
      <w:proofErr w:type="spellEnd"/>
      <w:proofErr w:type="gram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07C42EE6"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2077F0">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 xml:space="preserve"> </w:t>
      </w:r>
      <w:proofErr w:type="spellStart"/>
      <w:proofErr w:type="gramStart"/>
      <w:r w:rsidRPr="00107A62">
        <w:rPr>
          <w:rFonts w:ascii="Courier New" w:hAnsi="Courier New" w:cs="Courier New"/>
          <w:color w:val="FF0000"/>
          <w:sz w:val="18"/>
          <w:szCs w:val="18"/>
          <w:lang w:eastAsia="en-GB"/>
        </w:rPr>
        <w:t>xsi:type</w:t>
      </w:r>
      <w:proofErr w:type="spellEnd"/>
      <w:proofErr w:type="gram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proofErr w:type="gramStart"/>
      <w:r w:rsidRPr="00107A62">
        <w:rPr>
          <w:rFonts w:ascii="Courier New" w:hAnsi="Courier New" w:cs="Courier New"/>
          <w:color w:val="0000FF"/>
          <w:sz w:val="18"/>
          <w:szCs w:val="18"/>
          <w:lang w:eastAsia="en-GB"/>
        </w:rPr>
        <w:t>me:ExponentialDown</w:t>
      </w:r>
      <w:proofErr w:type="spellEnd"/>
      <w:proofErr w:type="gram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w:t>
      </w:r>
      <w:proofErr w:type="spellEnd"/>
      <w:proofErr w:type="gram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me:deltaEDownTExponent</w:t>
      </w:r>
      <w:proofErr w:type="spellEnd"/>
      <w:proofErr w:type="gram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proofErr w:type="gramStart"/>
      <w:r w:rsidRPr="00107A62">
        <w:rPr>
          <w:rFonts w:ascii="Courier New" w:hAnsi="Courier New" w:cs="Courier New"/>
          <w:color w:val="A31515"/>
          <w:sz w:val="18"/>
          <w:szCs w:val="18"/>
          <w:lang w:eastAsia="en-GB"/>
        </w:rPr>
        <w:t>me:energyTransferModel</w:t>
      </w:r>
      <w:proofErr w:type="spellEnd"/>
      <w:proofErr w:type="gram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86" w:name="_Toc196766876"/>
      <w:r w:rsidRPr="00C05534">
        <w:lastRenderedPageBreak/>
        <w:t>MESMER FAQs</w:t>
      </w:r>
      <w:bookmarkEnd w:id="186"/>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3E1A8FDC"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2077F0">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w:t>
      </w:r>
      <w:proofErr w:type="gramStart"/>
      <w:r>
        <w:t>So</w:t>
      </w:r>
      <w:proofErr w:type="gramEnd"/>
      <w:r>
        <w:t xml:space="preserve">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58D1CC89" w:rsidR="00F77C82" w:rsidRDefault="00E7057E" w:rsidP="00E7057E">
      <w:pPr>
        <w:ind w:left="720"/>
      </w:pPr>
      <w:r>
        <w:t xml:space="preserve">See section </w:t>
      </w:r>
      <w:r>
        <w:fldChar w:fldCharType="begin"/>
      </w:r>
      <w:r>
        <w:instrText xml:space="preserve"> REF _Ref347659580 \r \h </w:instrText>
      </w:r>
      <w:r>
        <w:fldChar w:fldCharType="separate"/>
      </w:r>
      <w:r w:rsidR="002077F0">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3F52F798"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2077F0">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 xml:space="preserve">MESMER uses numerical algorithms to solve the Master </w:t>
      </w:r>
      <w:proofErr w:type="gramStart"/>
      <w:r>
        <w:t>Equation, and</w:t>
      </w:r>
      <w:proofErr w:type="gramEnd"/>
      <w:r>
        <w:t xml:space="preserve">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w:t>
      </w:r>
      <w:proofErr w:type="gramStart"/>
      <w:r>
        <w:t>tend</w:t>
      </w:r>
      <w:proofErr w:type="gramEnd"/>
      <w:r>
        <w:t xml:space="preserve">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proofErr w:type="gramStart"/>
      <w:r>
        <w:t>OpenBabel</w:t>
      </w:r>
      <w:proofErr w:type="spellEnd"/>
      <w:r>
        <w:t>, and</w:t>
      </w:r>
      <w:proofErr w:type="gramEnd"/>
      <w:r>
        <w:t xml:space="preserve">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 xml:space="preserve">At high temperatures the eigenvalues that govern chemical relaxation becomes similar in magnitude to those that govern energy transfer. The Bartis-Widom approach to the calculation of macroscopic rate coefficients depends on this separation of the two sets of </w:t>
      </w:r>
      <w:proofErr w:type="gramStart"/>
      <w:r w:rsidR="00AE64D2">
        <w:t>eigenvalues, and</w:t>
      </w:r>
      <w:proofErr w:type="gramEnd"/>
      <w:r w:rsidR="00AE64D2">
        <w:t xml:space="preserve"> so begins to fail at high temperatures. Under these conditions the description of macroscopic dynamics in terms of a simple law of mass action expressions is not, strictly speaking, possible. If </w:t>
      </w:r>
      <w:proofErr w:type="gramStart"/>
      <w:r w:rsidR="00AE64D2">
        <w:t>possible</w:t>
      </w:r>
      <w:proofErr w:type="gramEnd"/>
      <w:r w:rsidR="00AE64D2">
        <w:t xml:space="preserv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w:t>
      </w:r>
      <w:proofErr w:type="gramStart"/>
      <w:r w:rsidR="00AE64D2">
        <w:t>should to</w:t>
      </w:r>
      <w:proofErr w:type="gramEnd"/>
      <w:r w:rsidR="00AE64D2">
        <w:t xml:space="preserve"> be taken with the interpretation of any time constants obtained with this latter approach.</w:t>
      </w:r>
    </w:p>
    <w:p w14:paraId="346AF870" w14:textId="77777777" w:rsidR="00F77C82" w:rsidRPr="00C05534" w:rsidRDefault="00F77C82" w:rsidP="00C05534">
      <w:pPr>
        <w:pStyle w:val="Heading1"/>
      </w:pPr>
      <w:bookmarkStart w:id="187" w:name="_Toc196766877"/>
      <w:r w:rsidRPr="00C05534">
        <w:lastRenderedPageBreak/>
        <w:t>Theoretical Background</w:t>
      </w:r>
      <w:bookmarkEnd w:id="187"/>
    </w:p>
    <w:p w14:paraId="06C99ECF" w14:textId="01DA9D52"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instrText xml:space="preserve"> ADDIN EN.CITE </w:instrText>
      </w:r>
      <w:r w:rsidR="00DD4877">
        <w:fldChar w:fldCharType="begin">
          <w:fldData xml:space="preserve">PEVuZE5vdGU+PENpdGU+PEF1dGhvcj5HbG93YWNraTwvQXV0aG9yPjxZZWFyPjIwMTI8L1llYXI+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</w:fldData>
        </w:fldChar>
      </w:r>
      <w:r w:rsidR="00DD4877">
        <w:instrText xml:space="preserve"> ADDIN EN.CITE.DATA </w:instrText>
      </w:r>
      <w:r w:rsidR="00DD4877">
        <w:fldChar w:fldCharType="end"/>
      </w:r>
      <w:r w:rsidR="007A15CE">
        <w:fldChar w:fldCharType="separate"/>
      </w:r>
      <w:r w:rsidR="00DD4877" w:rsidRPr="00DD4877">
        <w:rPr>
          <w:noProof/>
          <w:vertAlign w:val="superscript"/>
        </w:rPr>
        <w:t>2</w:t>
      </w:r>
      <w:r w:rsidR="007A15CE">
        <w:fldChar w:fldCharType="end"/>
      </w:r>
    </w:p>
    <w:p w14:paraId="7FDE0E90" w14:textId="54AC1134" w:rsidR="00F77C82" w:rsidRDefault="00F77C82" w:rsidP="00483E1C">
      <w:pPr>
        <w:spacing w:after="0"/>
      </w:pPr>
      <w:r>
        <w:tab/>
        <w:t>For thorough reviews of the ME mathematical development in MESMER, we refer the readers to work by Pilling and Robertson</w:t>
      </w:r>
      <w:r w:rsidR="001F1529">
        <w:t>,</w:t>
      </w:r>
      <w:r w:rsidR="007A15CE">
        <w:fldChar w:fldCharType="begin">
          <w:fldData xml:space="preserve">PEVuZE5vdGU+PENpdGU+PEF1dGhvcj5Sb2JlcnRzb248L0F1dGhvcj48WWVhcj4yMDA3PC9ZZWFy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==
</w:fldData>
        </w:fldChar>
      </w:r>
      <w:r w:rsidR="004E620C">
        <w:instrText xml:space="preserve"> ADDIN EN.CITE </w:instrText>
      </w:r>
      <w:r w:rsidR="004E620C">
        <w:fldChar w:fldCharType="begin">
          <w:fldData xml:space="preserve">PEVuZE5vdGU+PENpdGU+PEF1dGhvcj5Sb2JlcnRzb248L0F1dGhvcj48WWVhcj4yMDA3PC9ZZWFy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==
</w:fldData>
        </w:fldChar>
      </w:r>
      <w:r w:rsidR="004E620C">
        <w:instrText xml:space="preserve"> ADDIN EN.CITE.DATA </w:instrText>
      </w:r>
      <w:r w:rsidR="004E620C">
        <w:fldChar w:fldCharType="end"/>
      </w:r>
      <w:r w:rsidR="007A15CE">
        <w:fldChar w:fldCharType="separate"/>
      </w:r>
      <w:r w:rsidR="004E620C" w:rsidRPr="004E620C">
        <w:rPr>
          <w:noProof/>
          <w:vertAlign w:val="superscript"/>
        </w:rPr>
        <w:t>10, 32-33</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ZWFyPjxSZWNOdW0+NzA2PC9SZWNOdW0+PERpc3BsYXlUZXh0PjxzdHlsZSBmYWNlPSJzdXBlcnNj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LXBlcmlvZGljYWw+PHBhZ2VzPjEwNTI4LTEwNTQ0PC9wYWdlcz48dm9sdW1lPjExMDwvdm9sdW1l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</w:fldData>
        </w:fldChar>
      </w:r>
      <w:r w:rsidR="004E620C">
        <w:instrText xml:space="preserve"> ADDIN EN.CITE </w:instrText>
      </w:r>
      <w:r w:rsidR="004E620C">
        <w:fldChar w:fldCharType="begin">
          <w:fldData xml:space="preserve">PEVuZE5vdGU+PENpdGU+PEF1dGhvcj5LbGlwcGVuc3RlaW48L0F1dGhvcj48WWVhcj4yMDAyPC9Z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LXBlcmlvZGljYWw+PHBhZ2VzPjEwNTI4LTEwNTQ0PC9wYWdlcz48dm9sdW1lPjExMDwvdm9sdW1l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34-35</w:t>
      </w:r>
      <w:r w:rsidR="007A15CE">
        <w:fldChar w:fldCharType="end"/>
      </w:r>
      <w:r w:rsidR="00F4312A">
        <w:t xml:space="preserve"> and </w:t>
      </w:r>
      <w:r w:rsidR="00F4312A" w:rsidRPr="006141A8">
        <w:t>Robertson</w:t>
      </w:r>
      <w:r w:rsidR="0056772A">
        <w:t>.</w:t>
      </w:r>
      <w:r w:rsidR="006141A8">
        <w:fldChar w:fldCharType="begin"/>
      </w:r>
      <w:r w:rsidR="00DD4877">
        <w:instrText xml:space="preserve"> ADDIN EN.CITE &lt;EndNote&gt;&lt;Cite&gt;&lt;Author&gt;Robertson&lt;/Author&gt;&lt;Year&gt;2019&lt;/Year&gt;&lt;RecNum&gt;708&lt;/RecNum&gt;&lt;DisplayText&gt;&lt;style face="superscript"&gt;1&lt;/style&gt;&lt;/DisplayText&gt;&lt;record&gt;&lt;rec-number&gt;708&lt;/rec-number&gt;&lt;foreign-keys&gt;&lt;key app="EN" db-id="5s09zvzzesdartefxd2v0provpeaztvdxtz2" timestamp="1744121892"&gt;708&lt;/key&gt;&lt;/foreign-keys&gt;&lt;ref-type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Kinetics&lt;/secondary-title&gt;&lt;/titles&gt;&lt;periodical&gt;&lt;full-title&gt;Comprehensive Chemical Kinetics&lt;/full-title&gt;&lt;/periodical&gt;&lt;pages&gt;291-361&lt;/pages&gt;&lt;volume&gt;43&lt;/volume&gt;&lt;number&gt;43&lt;/number&gt;&lt;dates&gt;&lt;year&gt;2019&lt;/year&gt;&lt;/dates&gt;&lt;urls&gt;&lt;/urls&gt;&lt;/record&gt;&lt;/Cite&gt;&lt;/EndNote&gt;</w:instrText>
      </w:r>
      <w:r w:rsidR="006141A8">
        <w:fldChar w:fldCharType="separate"/>
      </w:r>
      <w:r w:rsidR="00DD4877" w:rsidRPr="00DD4877">
        <w:rPr>
          <w:noProof/>
          <w:vertAlign w:val="superscript"/>
        </w:rPr>
        <w:t>1</w:t>
      </w:r>
      <w:r w:rsidR="006141A8">
        <w:fldChar w:fldCharType="end"/>
      </w:r>
      <w:r w:rsidR="006141A8">
        <w:t xml:space="preserve"> </w:t>
      </w:r>
      <w:r>
        <w:t xml:space="preserve">Useful discussions of numerical precision issues may be found in Gannon </w:t>
      </w:r>
      <w:r w:rsidRPr="007318A4">
        <w:rPr>
          <w:i/>
        </w:rPr>
        <w:t>et al</w:t>
      </w:r>
      <w:r>
        <w:t>.</w:t>
      </w:r>
      <w:r w:rsidR="007A15CE" w:rsidRPr="004D29D4">
        <w:fldChar w:fldCharType="begin">
          <w:fldData xml:space="preserve">PEVuZE5vdGU+PENpdGU+PEF1dGhvcj5HYW5ub248L0F1dGhvcj48WWVhcj4yMDA3PC9ZZWFyPjxS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PC9hYmJyLTE+PC9hbHQtcGVyaW9kaWNhbD48cGFnZXM+NjY3OS02NjkyPC9wYWdlcz48dm9sdW1l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</w:fldData>
        </w:fldChar>
      </w:r>
      <w:r w:rsidR="004E620C">
        <w:instrText xml:space="preserve"> ADDIN EN.CITE </w:instrText>
      </w:r>
      <w:r w:rsidR="004E620C">
        <w:fldChar w:fldCharType="begin">
          <w:fldData xml:space="preserve">PEVuZE5vdGU+PENpdGU+PEF1dGhvcj5HYW5ub248L0F1dGhvcj48WWVhcj4yMDA3PC9ZZWFyPjxS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</w:fldData>
        </w:fldChar>
      </w:r>
      <w:r w:rsidR="004E620C">
        <w:instrText xml:space="preserve"> ADDIN EN.CITE.DATA </w:instrText>
      </w:r>
      <w:r w:rsidR="004E620C">
        <w:fldChar w:fldCharType="end"/>
      </w:r>
      <w:r w:rsidR="007A15CE" w:rsidRPr="004D29D4">
        <w:fldChar w:fldCharType="separate"/>
      </w:r>
      <w:r w:rsidR="004E620C" w:rsidRPr="004E620C">
        <w:rPr>
          <w:noProof/>
          <w:vertAlign w:val="superscript"/>
        </w:rPr>
        <w:t>36</w:t>
      </w:r>
      <w:r w:rsidR="007A15CE" w:rsidRPr="004D29D4">
        <w:fldChar w:fldCharType="end"/>
      </w:r>
      <w:r>
        <w:t xml:space="preserve"> and references therein, and some discussion of the </w:t>
      </w:r>
      <w:r w:rsidR="007318A4">
        <w:t>s</w:t>
      </w:r>
      <w:r>
        <w:t xml:space="preserve">tandard ILT is found in Davies </w:t>
      </w:r>
      <w:r>
        <w:rPr>
          <w:i/>
        </w:rPr>
        <w:t>et al.</w:t>
      </w:r>
      <w:r w:rsidR="007A15CE" w:rsidRPr="004D29D4">
        <w:fldChar w:fldCharType="begin"/>
      </w:r>
      <w:r w:rsidR="004E620C">
        <w:instrText xml:space="preserve"> ADDIN EN.CITE &lt;EndNote&gt;&lt;Cite&gt;&lt;Author&gt;Davies&lt;/Author&gt;&lt;Year&gt;1986&lt;/Year&gt;&lt;RecNum&gt;710&lt;/RecNum&gt;&lt;DisplayText&gt;&lt;style face="superscript"&gt;37&lt;/style&gt;&lt;/DisplayText&gt;&lt;record&gt;&lt;rec-number&gt;710&lt;/rec-number&gt;&lt;foreign-keys&gt;&lt;key app="EN" db-id="5s09zvzzesdartefxd2v0provpeaztvdxtz2" timestamp="1744121893"&gt;710&lt;/key&gt;&lt;/foreign-keys&gt;&lt;ref-type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Lett.&lt;/abbr-1&gt;&lt;abbr-2&gt;Chem Phys Lett&lt;/abbr-2&gt;&lt;/periodical&gt;&lt;alt-periodical&gt;&lt;full-title&gt;Chemical Physics Letters&lt;/full-title&gt;&lt;abbr-1&gt;Chem. Phys. Lett.&lt;/abbr-1&gt;&lt;abbr-2&gt;Chem Phys Lett&lt;/abbr-2&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4E620C" w:rsidRPr="004E620C">
        <w:rPr>
          <w:noProof/>
          <w:vertAlign w:val="superscript"/>
        </w:rPr>
        <w:t>37</w:t>
      </w:r>
      <w:r w:rsidR="007A15CE" w:rsidRPr="004D29D4">
        <w:fldChar w:fldCharType="end"/>
      </w:r>
    </w:p>
    <w:p w14:paraId="4DEE2FB0" w14:textId="77777777" w:rsidR="00483E1C" w:rsidRPr="004D29D4" w:rsidRDefault="00483E1C" w:rsidP="00483E1C">
      <w:pPr>
        <w:spacing w:after="0"/>
      </w:pPr>
    </w:p>
    <w:p w14:paraId="04E1A054" w14:textId="77777777" w:rsidR="00F77C82" w:rsidRPr="00246233" w:rsidRDefault="00F77C82" w:rsidP="005B4CCA">
      <w:pPr>
        <w:pStyle w:val="Heading2"/>
      </w:pPr>
      <w:bookmarkStart w:id="188" w:name="_Toc196766878"/>
      <w:r w:rsidRPr="00246233">
        <w:t>Matrix Formulation of the EGME</w:t>
      </w:r>
      <w:bookmarkEnd w:id="188"/>
    </w:p>
    <w:p w14:paraId="5ED06D49" w14:textId="34D4C28A"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w:t>
      </w:r>
      <w:proofErr w:type="gramStart"/>
      <w:r>
        <w:t>2 dimensional</w:t>
      </w:r>
      <w:proofErr w:type="gramEnd"/>
      <w:r>
        <w:t xml:space="preserve">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 </w:instrText>
      </w:r>
      <w:r w:rsidR="004E620C">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35</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PEVuZE5vdGU+PENpdGU+PEF1dGhvcj5LbGlwcGVuc3RlaW48L0F1dGhvcj48WWVhcj4yMDAyPC9Z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ZW0uIEE8L2FiYnItMT48L2FsdC1wZXJpb2RpY2FsPjxwYWdlcz45MjY3LTkyNzc8L3BhZ2VzPjx2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</w:fldData>
        </w:fldChar>
      </w:r>
      <w:r w:rsidR="004E620C">
        <w:instrText xml:space="preserve"> ADDIN EN.CITE </w:instrText>
      </w:r>
      <w:r w:rsidR="004E620C">
        <w:fldChar w:fldCharType="begin">
          <w:fldData xml:space="preserve">PEVuZE5vdGU+PENpdGU+PEF1dGhvcj5LbGlwcGVuc3RlaW48L0F1dGhvcj48WWVhcj4yMDAyPC9Z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ZW0uIEE8L2FiYnItMT48L2FsdC1wZXJpb2RpY2FsPjxwYWdlcz45MjY3LTkyNzc8L3BhZ2VzPjx2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34, 38</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dimensional ME</w:t>
      </w:r>
      <w:r w:rsidR="001F1529">
        <w:t>.</w:t>
      </w:r>
      <w:r w:rsidR="007A15CE">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 </w:instrText>
      </w:r>
      <w:r w:rsidR="004E620C">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35</w:t>
      </w:r>
      <w:r w:rsidR="007A15CE">
        <w:fldChar w:fldCharType="end"/>
      </w:r>
    </w:p>
    <w:p w14:paraId="7CFD8140" w14:textId="134F8340"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284969">
        <w:t>6</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pt;height:15.05pt;mso-width-percent:0;mso-height-percent:0;mso-width-percent:0;mso-height-percent:0" o:ole="" filled="t">
            <v:fill color2="black"/>
            <v:imagedata r:id="rId74" o:title=""/>
          </v:shape>
          <o:OLEObject Type="Embed" ProgID="Equation.3" ShapeID="_x0000_i1026" DrawAspect="Content" ObjectID="_1807464259" r:id="rId75"/>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AA286EE" w14:textId="6137E5F2" w:rsidR="00A33877" w:rsidRDefault="00000000" w:rsidP="00357BDE">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816CAC5" w14:textId="5FCA243B"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4E620C">
        <w:instrText xml:space="preserve"> ADDIN EN.CITE &lt;EndNote&gt;&lt;Cite&gt;&lt;Author&gt;Gilbert&lt;/Author&gt;&lt;Year&gt;1990&lt;/Year&gt;&lt;RecNum&gt;712&lt;/RecNum&gt;&lt;DisplayText&gt;&lt;style face="superscript"&gt;39&lt;/style&gt;&lt;/DisplayText&gt;&lt;record&gt;&lt;rec-number&gt;712&lt;/rec-number&gt;&lt;foreign-keys&gt;&lt;key app="EN" db-id="5s09zvzzesdartefxd2v0provpeaztvdxtz2" timestamp="1744121894"&gt;712&lt;/key&gt;&lt;/foreign-keys&gt;&lt;ref-type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4E620C" w:rsidRPr="004E620C">
        <w:rPr>
          <w:noProof/>
          <w:vertAlign w:val="superscript"/>
        </w:rPr>
        <w:t>39</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proofErr w:type="gramStart"/>
      <w:r>
        <w:rPr>
          <w:i/>
        </w:rPr>
        <w:t>k</w:t>
      </w:r>
      <w:r>
        <w:rPr>
          <w:i/>
          <w:vertAlign w:val="subscript"/>
        </w:rPr>
        <w:t>ji</w:t>
      </w:r>
      <w:proofErr w:type="spellEnd"/>
      <w:r>
        <w:t>(</w:t>
      </w:r>
      <w:proofErr w:type="gramEnd"/>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proofErr w:type="gramStart"/>
      <w:r>
        <w:rPr>
          <w:i/>
        </w:rPr>
        <w:t>k</w:t>
      </w:r>
      <w:r>
        <w:rPr>
          <w:i/>
          <w:vertAlign w:val="subscript"/>
        </w:rPr>
        <w:t>Pi</w:t>
      </w:r>
      <w:proofErr w:type="spellEnd"/>
      <w:r>
        <w:t>(</w:t>
      </w:r>
      <w:proofErr w:type="gramEnd"/>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w:t>
      </w:r>
      <w:proofErr w:type="gramStart"/>
      <w:r>
        <w:t>grain  via</w:t>
      </w:r>
      <w:proofErr w:type="gramEnd"/>
      <w:r>
        <w:t xml:space="preserve"> re-dissociation to reactants, respectively.  </w:t>
      </w:r>
      <w:proofErr w:type="spellStart"/>
      <w:proofErr w:type="gramStart"/>
      <w:r>
        <w:rPr>
          <w:i/>
        </w:rPr>
        <w:t>k</w:t>
      </w:r>
      <w:r>
        <w:rPr>
          <w:i/>
          <w:vertAlign w:val="subscript"/>
        </w:rPr>
        <w:t>Ri</w:t>
      </w:r>
      <w:proofErr w:type="spellEnd"/>
      <w:r>
        <w:t>(</w:t>
      </w:r>
      <w:proofErr w:type="gramEnd"/>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4pt;height:20.4pt;mso-width-percent:0;mso-height-percent:0;mso-width-percent:0;mso-height-percent:0" o:ole="" filled="t">
            <v:fill color2="black"/>
            <v:imagedata r:id="rId76" o:title=""/>
          </v:shape>
          <o:OLEObject Type="Embed" ProgID="Equation.3" ShapeID="_x0000_i1027" DrawAspect="Content" ObjectID="_1807464260" r:id="rId77"/>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7FF6527A" w14:textId="77777777" w:rsidR="001F1529" w:rsidRPr="00483E1C" w:rsidRDefault="00F77C82" w:rsidP="001F1529">
      <w:pPr>
        <w:pStyle w:val="figurecaption"/>
        <w:ind w:left="0" w:firstLine="0"/>
        <w:rPr>
          <w:sz w:val="24"/>
          <w:szCs w:val="24"/>
        </w:rPr>
      </w:pPr>
      <w:r w:rsidRPr="00483E1C">
        <w:rPr>
          <w:b/>
          <w:color w:val="365F91" w:themeColor="accent1" w:themeShade="BF"/>
          <w:sz w:val="24"/>
          <w:szCs w:val="24"/>
        </w:rPr>
        <w:t xml:space="preserve">Figure </w:t>
      </w:r>
      <w:r w:rsidR="00FA6E7F" w:rsidRPr="00483E1C">
        <w:rPr>
          <w:b/>
          <w:color w:val="365F91" w:themeColor="accent1" w:themeShade="BF"/>
          <w:sz w:val="24"/>
          <w:szCs w:val="24"/>
        </w:rPr>
        <w:t>1</w:t>
      </w:r>
      <w:r w:rsidR="00284969" w:rsidRPr="00483E1C">
        <w:rPr>
          <w:b/>
          <w:color w:val="365F91" w:themeColor="accent1" w:themeShade="BF"/>
          <w:sz w:val="24"/>
          <w:szCs w:val="24"/>
        </w:rPr>
        <w:t>6.</w:t>
      </w:r>
      <w:r w:rsidRPr="00483E1C">
        <w:rPr>
          <w:color w:val="365F91" w:themeColor="accent1" w:themeShade="BF"/>
          <w:sz w:val="24"/>
          <w:szCs w:val="24"/>
        </w:rPr>
        <w:t xml:space="preserve"> </w:t>
      </w:r>
      <w:r w:rsidR="00284969" w:rsidRPr="00483E1C">
        <w:rPr>
          <w:color w:val="365F91" w:themeColor="accent1" w:themeShade="BF"/>
          <w:sz w:val="24"/>
          <w:szCs w:val="24"/>
        </w:rPr>
        <w:t>Pictorial</w:t>
      </w:r>
      <w:r w:rsidRPr="00483E1C">
        <w:rPr>
          <w:color w:val="365F91" w:themeColor="accent1" w:themeShade="BF"/>
          <w:sz w:val="24"/>
          <w:szCs w:val="24"/>
        </w:rPr>
        <w:t xml:space="preserve"> representation of Eq</w:t>
      </w:r>
      <w:r w:rsidR="00A25973" w:rsidRPr="00483E1C">
        <w:rPr>
          <w:color w:val="365F91" w:themeColor="accent1" w:themeShade="BF"/>
          <w:sz w:val="24"/>
          <w:szCs w:val="24"/>
        </w:rPr>
        <w:t>.</w:t>
      </w:r>
      <w:r w:rsidRPr="00483E1C">
        <w:rPr>
          <w:color w:val="365F91" w:themeColor="accent1" w:themeShade="BF"/>
          <w:sz w:val="24"/>
          <w:szCs w:val="24"/>
        </w:rPr>
        <w:t xml:space="preserve"> </w:t>
      </w:r>
      <w:r w:rsidR="001D514B" w:rsidRPr="00483E1C">
        <w:rPr>
          <w:color w:val="365F91" w:themeColor="accent1" w:themeShade="BF"/>
          <w:sz w:val="24"/>
          <w:szCs w:val="24"/>
        </w:rPr>
        <w:t>14</w:t>
      </w:r>
      <w:r w:rsidR="00930305" w:rsidRPr="00483E1C">
        <w:rPr>
          <w:color w:val="365F91" w:themeColor="accent1" w:themeShade="BF"/>
          <w:sz w:val="24"/>
          <w:szCs w:val="24"/>
        </w:rPr>
        <w:t>.</w:t>
      </w:r>
      <w:r w:rsidR="00962494" w:rsidRPr="00483E1C">
        <w:rPr>
          <w:color w:val="365F91" w:themeColor="accent1" w:themeShade="BF"/>
          <w:sz w:val="24"/>
          <w:szCs w:val="24"/>
        </w:rPr>
        <w:t>1</w:t>
      </w:r>
      <w:r w:rsidRPr="00483E1C">
        <w:rPr>
          <w:color w:val="365F91" w:themeColor="accent1" w:themeShade="BF"/>
          <w:sz w:val="24"/>
          <w:szCs w:val="24"/>
        </w:rPr>
        <w:t xml:space="preserve"> for a two well system, composed of isomers </w:t>
      </w:r>
      <w:proofErr w:type="spellStart"/>
      <w:r w:rsidRPr="00483E1C">
        <w:rPr>
          <w:i/>
          <w:color w:val="365F91" w:themeColor="accent1" w:themeShade="BF"/>
          <w:sz w:val="24"/>
          <w:szCs w:val="24"/>
        </w:rPr>
        <w:t>i</w:t>
      </w:r>
      <w:proofErr w:type="spellEnd"/>
      <w:r w:rsidRPr="00483E1C">
        <w:rPr>
          <w:color w:val="365F91" w:themeColor="accent1" w:themeShade="BF"/>
          <w:sz w:val="24"/>
          <w:szCs w:val="24"/>
        </w:rPr>
        <w:t xml:space="preserve"> and </w:t>
      </w:r>
      <w:r w:rsidRPr="00483E1C">
        <w:rPr>
          <w:i/>
          <w:color w:val="365F91" w:themeColor="accent1" w:themeShade="BF"/>
          <w:sz w:val="24"/>
          <w:szCs w:val="24"/>
        </w:rPr>
        <w:t>j</w:t>
      </w:r>
      <w:r w:rsidRPr="00483E1C">
        <w:rPr>
          <w:color w:val="365F91" w:themeColor="accent1" w:themeShade="BF"/>
          <w:sz w:val="24"/>
          <w:szCs w:val="24"/>
        </w:rPr>
        <w:t xml:space="preserve">.  The reactants, A + B, are connected to isomer </w:t>
      </w:r>
      <w:proofErr w:type="spellStart"/>
      <w:r w:rsidRPr="00483E1C">
        <w:rPr>
          <w:i/>
          <w:color w:val="365F91" w:themeColor="accent1" w:themeShade="BF"/>
          <w:sz w:val="24"/>
          <w:szCs w:val="24"/>
        </w:rPr>
        <w:t>i</w:t>
      </w:r>
      <w:proofErr w:type="spellEnd"/>
      <w:r w:rsidRPr="00483E1C">
        <w:rPr>
          <w:color w:val="365F91" w:themeColor="accent1" w:themeShade="BF"/>
          <w:sz w:val="24"/>
          <w:szCs w:val="24"/>
        </w:rPr>
        <w:t xml:space="preserve">, and the product channel is connected to isomer </w:t>
      </w:r>
      <w:r w:rsidRPr="00483E1C">
        <w:rPr>
          <w:i/>
          <w:color w:val="365F91" w:themeColor="accent1" w:themeShade="BF"/>
          <w:sz w:val="24"/>
          <w:szCs w:val="24"/>
        </w:rPr>
        <w:t>j</w:t>
      </w:r>
      <w:r w:rsidRPr="00483E1C">
        <w:rPr>
          <w:color w:val="365F91" w:themeColor="accent1" w:themeShade="BF"/>
          <w:sz w:val="24"/>
          <w:szCs w:val="24"/>
        </w:rPr>
        <w:t>.  This figure shows the terms of Eq</w:t>
      </w:r>
      <w:r w:rsidR="00A25973" w:rsidRPr="00483E1C">
        <w:rPr>
          <w:color w:val="365F91" w:themeColor="accent1" w:themeShade="BF"/>
          <w:sz w:val="24"/>
          <w:szCs w:val="24"/>
        </w:rPr>
        <w:t>.</w:t>
      </w:r>
      <w:r w:rsidRPr="00483E1C">
        <w:rPr>
          <w:color w:val="365F91" w:themeColor="accent1" w:themeShade="BF"/>
          <w:sz w:val="24"/>
          <w:szCs w:val="24"/>
        </w:rPr>
        <w:t xml:space="preserve"> </w:t>
      </w:r>
      <w:r w:rsidR="001D514B" w:rsidRPr="00483E1C">
        <w:rPr>
          <w:color w:val="365F91" w:themeColor="accent1" w:themeShade="BF"/>
          <w:sz w:val="24"/>
          <w:szCs w:val="24"/>
        </w:rPr>
        <w:t>14</w:t>
      </w:r>
      <w:r w:rsidR="00930305" w:rsidRPr="00483E1C">
        <w:rPr>
          <w:color w:val="365F91" w:themeColor="accent1" w:themeShade="BF"/>
          <w:sz w:val="24"/>
          <w:szCs w:val="24"/>
        </w:rPr>
        <w:t>.1</w:t>
      </w:r>
      <w:r w:rsidRPr="00483E1C">
        <w:rPr>
          <w:color w:val="365F91" w:themeColor="accent1" w:themeShade="BF"/>
          <w:sz w:val="24"/>
          <w:szCs w:val="24"/>
        </w:rPr>
        <w:t xml:space="preserve"> as they apply to one grain within each isomer, </w:t>
      </w:r>
      <w:proofErr w:type="spellStart"/>
      <w:proofErr w:type="gramStart"/>
      <w:r w:rsidRPr="00483E1C">
        <w:rPr>
          <w:i/>
          <w:color w:val="365F91" w:themeColor="accent1" w:themeShade="BF"/>
          <w:sz w:val="24"/>
          <w:szCs w:val="24"/>
        </w:rPr>
        <w:t>n</w:t>
      </w:r>
      <w:r w:rsidRPr="00483E1C">
        <w:rPr>
          <w:i/>
          <w:color w:val="365F91" w:themeColor="accent1" w:themeShade="BF"/>
          <w:sz w:val="24"/>
          <w:szCs w:val="24"/>
          <w:vertAlign w:val="subscript"/>
        </w:rPr>
        <w:t>i</w:t>
      </w:r>
      <w:proofErr w:type="spellEnd"/>
      <w:r w:rsidRPr="00483E1C">
        <w:rPr>
          <w:i/>
          <w:color w:val="365F91" w:themeColor="accent1" w:themeShade="BF"/>
          <w:sz w:val="24"/>
          <w:szCs w:val="24"/>
        </w:rPr>
        <w:t>(</w:t>
      </w:r>
      <w:proofErr w:type="gramEnd"/>
      <w:r w:rsidRPr="00483E1C">
        <w:rPr>
          <w:i/>
          <w:color w:val="365F91" w:themeColor="accent1" w:themeShade="BF"/>
          <w:sz w:val="24"/>
          <w:szCs w:val="24"/>
        </w:rPr>
        <w:t>E</w:t>
      </w:r>
      <w:r w:rsidRPr="00483E1C">
        <w:rPr>
          <w:i/>
          <w:color w:val="365F91" w:themeColor="accent1" w:themeShade="BF"/>
          <w:sz w:val="24"/>
          <w:szCs w:val="24"/>
          <w:vertAlign w:val="subscript"/>
        </w:rPr>
        <w:t>i</w:t>
      </w:r>
      <w:r w:rsidRPr="00483E1C">
        <w:rPr>
          <w:i/>
          <w:color w:val="365F91" w:themeColor="accent1" w:themeShade="BF"/>
          <w:sz w:val="24"/>
          <w:szCs w:val="24"/>
        </w:rPr>
        <w:t>)</w:t>
      </w:r>
      <w:r w:rsidRPr="00483E1C">
        <w:rPr>
          <w:color w:val="365F91" w:themeColor="accent1" w:themeShade="BF"/>
          <w:sz w:val="24"/>
          <w:szCs w:val="24"/>
        </w:rPr>
        <w:t xml:space="preserve"> and </w:t>
      </w:r>
      <w:proofErr w:type="spellStart"/>
      <w:proofErr w:type="gramStart"/>
      <w:r w:rsidRPr="00483E1C">
        <w:rPr>
          <w:i/>
          <w:color w:val="365F91" w:themeColor="accent1" w:themeShade="BF"/>
          <w:sz w:val="24"/>
          <w:szCs w:val="24"/>
        </w:rPr>
        <w:t>n</w:t>
      </w:r>
      <w:r w:rsidRPr="00483E1C">
        <w:rPr>
          <w:i/>
          <w:color w:val="365F91" w:themeColor="accent1" w:themeShade="BF"/>
          <w:sz w:val="24"/>
          <w:szCs w:val="24"/>
          <w:vertAlign w:val="subscript"/>
        </w:rPr>
        <w:t>j</w:t>
      </w:r>
      <w:proofErr w:type="spellEnd"/>
      <w:r w:rsidRPr="00483E1C">
        <w:rPr>
          <w:i/>
          <w:color w:val="365F91" w:themeColor="accent1" w:themeShade="BF"/>
          <w:sz w:val="24"/>
          <w:szCs w:val="24"/>
        </w:rPr>
        <w:t>(</w:t>
      </w:r>
      <w:proofErr w:type="spellStart"/>
      <w:proofErr w:type="gramEnd"/>
      <w:r w:rsidRPr="00483E1C">
        <w:rPr>
          <w:i/>
          <w:color w:val="365F91" w:themeColor="accent1" w:themeShade="BF"/>
          <w:sz w:val="24"/>
          <w:szCs w:val="24"/>
        </w:rPr>
        <w:t>E</w:t>
      </w:r>
      <w:r w:rsidRPr="00483E1C">
        <w:rPr>
          <w:i/>
          <w:color w:val="365F91" w:themeColor="accent1" w:themeShade="BF"/>
          <w:sz w:val="24"/>
          <w:szCs w:val="24"/>
          <w:vertAlign w:val="subscript"/>
        </w:rPr>
        <w:t>j</w:t>
      </w:r>
      <w:proofErr w:type="spellEnd"/>
      <w:r w:rsidRPr="00483E1C">
        <w:rPr>
          <w:i/>
          <w:color w:val="365F91" w:themeColor="accent1" w:themeShade="BF"/>
          <w:sz w:val="24"/>
          <w:szCs w:val="24"/>
        </w:rPr>
        <w:t>)</w:t>
      </w:r>
      <w:r w:rsidRPr="00483E1C">
        <w:rPr>
          <w:color w:val="365F91" w:themeColor="accent1" w:themeShade="BF"/>
          <w:sz w:val="24"/>
          <w:szCs w:val="24"/>
        </w:rPr>
        <w:t>.</w:t>
      </w:r>
      <w:r w:rsidR="00A25973" w:rsidRPr="00483E1C">
        <w:rPr>
          <w:color w:val="365F91" w:themeColor="accent1" w:themeShade="BF"/>
          <w:sz w:val="24"/>
          <w:szCs w:val="24"/>
        </w:rPr>
        <w:t xml:space="preserve"> </w:t>
      </w:r>
    </w:p>
    <w:p w14:paraId="15B6D77A" w14:textId="3474CD57" w:rsidR="00277A1D" w:rsidRDefault="00A25973" w:rsidP="001F1529">
      <w:pPr>
        <w:pStyle w:val="figurecaption"/>
        <w:ind w:left="0" w:firstLine="0"/>
      </w:pPr>
      <w:r>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A9DDF3C"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4E620C">
        <w:instrText xml:space="preserve"> ADDIN EN.CITE &lt;EndNote&gt;&lt;Cite&gt;&lt;Author&gt;Baer&lt;/Author&gt;&lt;Year&gt;1996&lt;/Year&gt;&lt;RecNum&gt;713&lt;/RecNum&gt;&lt;DisplayText&gt;&lt;style face="superscript"&gt;40&lt;/style&gt;&lt;/DisplayText&gt;&lt;record&gt;&lt;rec-number&gt;713&lt;/rec-number&gt;&lt;foreign-keys&gt;&lt;key app="EN" db-id="5s09zvzzesdartefxd2v0provpeaztvdxtz2" timestamp="1744121894"&gt;713&lt;/key&gt;&lt;/foreign-keys&gt;&lt;ref-type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4E620C" w:rsidRPr="004E620C">
        <w:rPr>
          <w:noProof/>
          <w:vertAlign w:val="superscript"/>
        </w:rPr>
        <w:t>40</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87D6F7F"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on the PES in question.  An alternative approach, available in M</w:t>
      </w:r>
      <w:r w:rsidR="001F1529">
        <w:t>ESMER</w:t>
      </w:r>
      <w:r w:rsidR="00F77C82">
        <w:t xml:space="preserve">,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ZWNOdW0+NzEwPC9SZWNOdW0+PERpc3BsYXlUZXh0PjxzdHlsZSBmYWNlPSJzdXBlcnNjcmlwdCI+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</w:fldData>
        </w:fldChar>
      </w:r>
      <w:r w:rsidR="004E620C">
        <w:instrText xml:space="preserve"> ADDIN EN.CITE </w:instrText>
      </w:r>
      <w:r w:rsidR="004E620C">
        <w:fldChar w:fldCharType="begin">
          <w:fldData xml:space="preserve">PEVuZE5vdGU+PENpdGU+PEF1dGhvcj5EYXZpZXM8L0F1dGhvcj48WWVhcj4xOTg2PC9ZZWFyPjxS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37, 41</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36FF9987" w:rsidR="00F77C82" w:rsidRDefault="00F77C82">
      <w:r>
        <w:tab/>
        <w:t xml:space="preserve">In </w:t>
      </w:r>
      <w:r w:rsidR="00BC3B2E">
        <w:t xml:space="preserve">section </w:t>
      </w:r>
      <w:r w:rsidR="001F1529">
        <w:t xml:space="preserve">11.2.2. </w:t>
      </w:r>
      <w:r w:rsidR="00BC3B2E">
        <w:t xml:space="preserve">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3F2B3B45" w:rsidR="00F77C82" w:rsidRDefault="00F77C82" w:rsidP="00230774">
      <w:r>
        <w:t>where,</w:t>
      </w:r>
      <w:r w:rsidR="001F1529">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&gt;E,</m:t>
        </m:r>
      </m:oMath>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 xml:space="preserve">.3 via detailed balance.  The exponential down model is the </w:t>
      </w:r>
      <w:proofErr w:type="gramStart"/>
      <w:r>
        <w:t>most commonly used</w:t>
      </w:r>
      <w:proofErr w:type="gramEnd"/>
      <w:r>
        <w:t xml:space="preserve">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 </w:instrText>
      </w:r>
      <w:r w:rsidR="004E620C">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32</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 </w:instrText>
      </w:r>
      <w:r w:rsidR="004E620C">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32</w:t>
      </w:r>
      <w:r w:rsidR="007A15CE">
        <w:fldChar w:fldCharType="end"/>
      </w:r>
      <w:r>
        <w:t xml:space="preserve"> such as Gaussian models</w:t>
      </w:r>
      <w:r w:rsidR="007A15CE">
        <w:fldChar w:fldCharType="begin"/>
      </w:r>
      <w:r w:rsidR="004E620C">
        <w:instrText xml:space="preserve"> ADDIN EN.CITE &lt;EndNote&gt;&lt;Cite&gt;&lt;Author&gt;Gilbert&lt;/Author&gt;&lt;Year&gt;1990&lt;/Year&gt;&lt;RecNum&gt;712&lt;/RecNum&gt;&lt;DisplayText&gt;&lt;style face="superscript"&gt;39&lt;/style&gt;&lt;/DisplayText&gt;&lt;record&gt;&lt;rec-number&gt;712&lt;/rec-number&gt;&lt;foreign-keys&gt;&lt;key app="EN" db-id="5s09zvzzesdartefxd2v0provpeaztvdxtz2" timestamp="1744121894"&gt;712&lt;/key&gt;&lt;/foreign-keys&gt;&lt;ref-type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4E620C" w:rsidRPr="004E620C">
        <w:rPr>
          <w:noProof/>
          <w:vertAlign w:val="superscript"/>
        </w:rPr>
        <w:t>39</w:t>
      </w:r>
      <w:r w:rsidR="007A15CE">
        <w:fldChar w:fldCharType="end"/>
      </w:r>
      <w:r>
        <w:t xml:space="preserve"> and double exponential models.</w:t>
      </w:r>
      <w:r w:rsidR="007A15CE">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 </w:instrText>
      </w:r>
      <w:r w:rsidR="004E620C">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35</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 </w:instrText>
      </w:r>
      <w:r w:rsidR="004E620C">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35</w:t>
      </w:r>
      <w:r w:rsidR="007A15CE">
        <w:fldChar w:fldCharType="end"/>
      </w:r>
      <w:r>
        <w:t xml:space="preserve">  Models that produce longer tails are more accurate.  </w:t>
      </w:r>
    </w:p>
    <w:p w14:paraId="23807075" w14:textId="4A80E597"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w:t>
      </w:r>
      <w:proofErr w:type="gramStart"/>
      <w:r>
        <w:t>has</w:t>
      </w:r>
      <w:proofErr w:type="gramEnd"/>
      <w:r>
        <w:t xml:space="preserve">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4E620C">
        <w:instrText xml:space="preserve"> ADDIN EN.CITE &lt;EndNote&gt;&lt;Cite&gt;&lt;Author&gt;Miller&lt;/Author&gt;&lt;Year&gt;2001&lt;/Year&gt;&lt;RecNum&gt;711&lt;/RecNum&gt;&lt;DisplayText&gt;&lt;style face="superscript"&gt;38&lt;/style&gt;&lt;/DisplayText&gt;&lt;record&gt;&lt;rec-number&gt;711&lt;/rec-number&gt;&lt;foreign-keys&gt;&lt;key app="EN" db-id="5s09zvzzesdartefxd2v0provpeaztvdxtz2" timestamp="1744121893"&gt;711&lt;/key&gt;&lt;/foreign-keys&gt;&lt;ref-type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4E620C" w:rsidRPr="004E620C">
        <w:rPr>
          <w:noProof/>
          <w:vertAlign w:val="superscript"/>
        </w:rPr>
        <w:t>38</w:t>
      </w:r>
      <w:r w:rsidR="007A15CE">
        <w:fldChar w:fldCharType="end"/>
      </w:r>
      <w:r>
        <w:t xml:space="preserve"> Classical </w:t>
      </w:r>
      <w:r w:rsidR="001F1529">
        <w:t>t</w:t>
      </w:r>
      <w:r>
        <w:t xml:space="preserve">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w:r w:rsidR="007A15CE">
        <w:fldChar w:fldCharType="begin"/>
      </w:r>
      <w:r w:rsidR="004E620C">
        <w:instrText xml:space="preserve"> ADDIN EN.CITE &lt;EndNote&gt;&lt;Cite&gt;&lt;Author&gt;Miller&lt;/Author&gt;&lt;Year&gt;2001&lt;/Year&gt;&lt;RecNum&gt;711&lt;/RecNum&gt;&lt;DisplayText&gt;&lt;style face="superscript"&gt;38&lt;/style&gt;&lt;/DisplayText&gt;&lt;record&gt;&lt;rec-number&gt;711&lt;/rec-number&gt;&lt;foreign-keys&gt;&lt;key app="EN" db-id="5s09zvzzesdartefxd2v0provpeaztvdxtz2" timestamp="1744121893"&gt;711&lt;/key&gt;&lt;/foreign-keys&gt;&lt;ref-type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4E620C" w:rsidRPr="004E620C">
        <w:rPr>
          <w:noProof/>
          <w:vertAlign w:val="superscript"/>
        </w:rPr>
        <w:t>38</w:t>
      </w:r>
      <w:r w:rsidR="007A15CE">
        <w:fldChar w:fldCharType="end"/>
      </w:r>
    </w:p>
    <w:p w14:paraId="1166EC82" w14:textId="3F06D65A"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 </w:instrText>
      </w:r>
      <w:r w:rsidR="004E620C">
        <w:fldChar w:fldCharType="begin">
          <w:fldData xml:space="preserve">PEVuZE5vdGU+PENpdGU+PEF1dGhvcj5QaWxsaW5nPC9BdXRob3I+PFllYXI+MjAwMzwvWWVhcj48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32</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walk’, and the ME is applicable</w:t>
      </w:r>
      <w:r w:rsidR="001F1529">
        <w:t>.</w:t>
      </w:r>
      <w:r w:rsidR="007A15CE">
        <w:fldChar w:fldCharType="begin">
          <w:fldData xml:space="preserve">PEVuZE5vdGU+PENpdGU+PEF1dGhvcj5QaWxsaW5nPC9BdXRob3I+PFllYXI+MjAwMzwvWWVhcj48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</w:fldData>
        </w:fldChar>
      </w:r>
      <w:r w:rsidR="004E620C">
        <w:instrText xml:space="preserve"> ADDIN EN.CITE </w:instrText>
      </w:r>
      <w:r w:rsidR="004E620C">
        <w:fldChar w:fldCharType="begin">
          <w:fldData xml:space="preserve">PEVuZE5vdGU+PENpdGU+PEF1dGhvcj5QaWxsaW5nPC9BdXRob3I+PFllYXI+MjAwMzwvWWVhcj48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32, 35</w:t>
      </w:r>
      <w:r w:rsidR="007A15CE">
        <w:fldChar w:fldCharType="end"/>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w:t>
      </w:r>
      <w:proofErr w:type="gramStart"/>
      <w:r>
        <w:t>functions, and</w:t>
      </w:r>
      <w:proofErr w:type="gramEnd"/>
      <w:r>
        <w:t xml:space="preserve">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1612F4F9"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eigenpairs that are substantially smaller in absolute magnitude (</w:t>
      </w:r>
      <w:proofErr w:type="gramStart"/>
      <w:r>
        <w:t>i.e.,.</w:t>
      </w:r>
      <w:proofErr w:type="gramEnd"/>
      <w:r>
        <w:t xml:space="preserv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ZWFyPjxSZWNOdW0+NzA2PC9SZWNOdW0+PERpc3BsYXlUZXh0PjxzdHlsZSBmYWNlPSJzdXBlcnNj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ZW0uIEE8L2FiYnItMT48L2FsdC1wZXJpb2RpY2FsPjxwYWdlcz45MjY3LTkyNzc8L3BhZ2VzPjx2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</w:fldData>
        </w:fldChar>
      </w:r>
      <w:r w:rsidR="004E620C">
        <w:instrText xml:space="preserve"> ADDIN EN.CITE </w:instrText>
      </w:r>
      <w:r w:rsidR="004E620C">
        <w:fldChar w:fldCharType="begin">
          <w:fldData xml:space="preserve">PEVuZE5vdGU+PENpdGU+PEF1dGhvcj5LbGlwcGVuc3RlaW48L0F1dGhvcj48WWVhcj4yMDAyPC9Z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ZW0uIEE8L2FiYnItMT48L2FsdC1wZXJpb2RpY2FsPjxwYWdlcz45MjY3LTkyNzc8L3BhZ2VzPjx2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</w:fldData>
        </w:fldChar>
      </w:r>
      <w:r w:rsidR="004E620C">
        <w:instrText xml:space="preserve"> ADDIN EN.CITE.DATA </w:instrText>
      </w:r>
      <w:r w:rsidR="004E620C">
        <w:fldChar w:fldCharType="end"/>
      </w:r>
      <w:r w:rsidR="007A15CE">
        <w:fldChar w:fldCharType="separate"/>
      </w:r>
      <w:r w:rsidR="004E620C" w:rsidRPr="004E620C">
        <w:rPr>
          <w:noProof/>
          <w:vertAlign w:val="superscript"/>
        </w:rPr>
        <w:t>32, 34</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w:t>
      </w:r>
      <w:r w:rsidR="001F1529">
        <w:t xml:space="preserve"> (CSE)</w:t>
      </w:r>
      <w:r>
        <w:t xml:space="preserve">.  Along with their corresponding eigenvectors, they describe the time evolution of the system as it approaches equilibrium.  The </w:t>
      </w:r>
      <w:r w:rsidR="001F1529">
        <w:t>CSE</w:t>
      </w:r>
      <w:r>
        <w:t>s are those that determine the experimentally observed phenomenological rates measured in kinetics experiments, since they describe reaction and inter</w:t>
      </w:r>
      <w:r w:rsidR="006926B6">
        <w:t>-</w:t>
      </w:r>
      <w:r>
        <w:t>conversion between the different mole</w:t>
      </w:r>
      <w:r w:rsidR="001D7505">
        <w:t>cular configurations on the PES</w:t>
      </w:r>
      <w:r w:rsidR="001F1529">
        <w:t>.</w:t>
      </w:r>
      <w:r w:rsidR="007A15CE">
        <w:fldChar w:fldCharType="begin"/>
      </w:r>
      <w:r w:rsidR="004E620C">
        <w:instrText xml:space="preserve"> ADDIN EN.CITE &lt;EndNote&gt;&lt;Cite&gt;&lt;Author&gt;Klippenstein&lt;/Author&gt;&lt;Year&gt;2002&lt;/Year&gt;&lt;RecNum&gt;706&lt;/RecNum&gt;&lt;DisplayText&gt;&lt;style face="superscript"&gt;34&lt;/style&gt;&lt;/DisplayText&gt;&lt;record&gt;&lt;rec-number&gt;706&lt;/rec-number&gt;&lt;foreign-keys&gt;&lt;key app="EN" db-id="5s09zvzzesdartefxd2v0provpeaztvdxtz2" timestamp="1744121891"&gt;706&lt;/key&gt;&lt;/foreign-keys&gt;&lt;ref-type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4E620C" w:rsidRPr="004E620C">
        <w:rPr>
          <w:noProof/>
          <w:vertAlign w:val="superscript"/>
        </w:rPr>
        <w:t>34</w:t>
      </w:r>
      <w:r w:rsidR="007A15CE">
        <w:fldChar w:fldCharType="end"/>
      </w:r>
      <w:r w:rsidRPr="00CE15FB">
        <w:rPr>
          <w:vertAlign w:val="superscript"/>
        </w:rPr>
        <w:t>,</w:t>
      </w:r>
      <w:r w:rsidR="007A15CE" w:rsidRPr="00B37A72">
        <w:fldChar w:fldCharType="begin"/>
      </w:r>
      <w:r w:rsidR="004E620C">
        <w:instrText xml:space="preserve"> ADDIN EN.CITE &lt;EndNote&gt;&lt;Cite&gt;&lt;Author&gt;Green&lt;/Author&gt;&lt;Year&gt;2007&lt;/Year&gt;&lt;RecNum&gt;715&lt;/RecNum&gt;&lt;DisplayText&gt;&lt;style face="superscript"&gt;42&lt;/style&gt;&lt;/DisplayText&gt;&lt;record&gt;&lt;rec-number&gt;715&lt;/rec-number&gt;&lt;foreign-keys&gt;&lt;key app="EN" db-id="5s09zvzzesdartefxd2v0provpeaztvdxtz2" timestamp="1744121896"&gt;715&lt;/key&gt;&lt;/foreign-keys&gt;&lt;ref-type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4E620C" w:rsidRPr="004E620C">
        <w:rPr>
          <w:noProof/>
          <w:vertAlign w:val="superscript"/>
        </w:rPr>
        <w:t>42</w:t>
      </w:r>
      <w:r w:rsidR="007A15CE" w:rsidRPr="00B37A72">
        <w:fldChar w:fldCharType="end"/>
      </w:r>
      <w:r>
        <w:t xml:space="preserve">  The remaining eigenvalues – those that are much more negative than the chemically significant eigenvalues – correspond to collisional relaxation on very short time scales, and have been referred to as the internal energ</w:t>
      </w:r>
      <w:r w:rsidR="001D7505">
        <w:t>y relaxation eigenvalues (IERE)</w:t>
      </w:r>
      <w:r w:rsidR="001F1529">
        <w:t>.</w:t>
      </w:r>
      <w:r w:rsidR="007A15CE">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 </w:instrText>
      </w:r>
      <w:r w:rsidR="00ED0538">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EN.CITE.DATA </w:instrText>
      </w:r>
      <w:r w:rsidR="00ED0538">
        <w:fldChar w:fldCharType="end"/>
      </w:r>
      <w:r w:rsidR="007A15CE">
        <w:fldChar w:fldCharType="separate"/>
      </w:r>
      <w:r w:rsidR="004C2195" w:rsidRPr="004C2195">
        <w:rPr>
          <w:noProof/>
          <w:vertAlign w:val="superscript"/>
        </w:rPr>
        <w:t>10</w:t>
      </w:r>
      <w:r w:rsidR="007A15CE">
        <w:fldChar w:fldCharType="end"/>
      </w:r>
      <w:r w:rsidRPr="00CE15FB">
        <w:rPr>
          <w:vertAlign w:val="superscript"/>
        </w:rPr>
        <w:t>,</w:t>
      </w:r>
      <w:r w:rsidR="007A15CE" w:rsidRPr="007A15CE">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 </w:instrText>
      </w:r>
      <w:r w:rsidR="004E620C">
        <w:fldChar w:fldCharType="begin">
          <w:fldData xml:space="preserve">PEVuZE5vdGU+PENpdGU+PEF1dGhvcj5NaWxsZXI8L0F1dGhvcj48WWVhcj4yMDA2PC9ZZWFyPjxS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</w:fldData>
        </w:fldChar>
      </w:r>
      <w:r w:rsidR="004E620C">
        <w:instrText xml:space="preserve"> ADDIN EN.CITE.DATA </w:instrText>
      </w:r>
      <w:r w:rsidR="004E620C">
        <w:fldChar w:fldCharType="end"/>
      </w:r>
      <w:r w:rsidR="007A15CE" w:rsidRPr="007A15CE">
        <w:fldChar w:fldCharType="separate"/>
      </w:r>
      <w:r w:rsidR="004E620C" w:rsidRPr="004E620C">
        <w:rPr>
          <w:noProof/>
          <w:vertAlign w:val="superscript"/>
        </w:rPr>
        <w:t>35</w:t>
      </w:r>
      <w:r w:rsidR="007A15CE" w:rsidRPr="007A15CE">
        <w:fldChar w:fldCharType="end"/>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w:t>
      </w:r>
      <w:proofErr w:type="gramStart"/>
      <w:r>
        <w:t>in order to</w:t>
      </w:r>
      <w:proofErr w:type="gramEnd"/>
      <w:r>
        <w:t xml:space="preserve">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704CAADA" w:rsidR="00F77C82" w:rsidRDefault="00F77C82" w:rsidP="00483E1C">
      <w:pPr>
        <w:spacing w:after="0"/>
      </w:pPr>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the grain popu</w:t>
      </w:r>
      <w:r w:rsidR="006926B6">
        <w:t>lations are normalized to unity</w:t>
      </w:r>
      <w:r w:rsidR="007A15CE">
        <w:fldChar w:fldCharType="begin"/>
      </w:r>
      <w:r w:rsidR="004E620C">
        <w:instrText xml:space="preserve"> ADDIN EN.CITE &lt;EndNote&gt;&lt;Cite&gt;&lt;Author&gt;Klippenstein&lt;/Author&gt;&lt;Year&gt;2002&lt;/Year&gt;&lt;RecNum&gt;706&lt;/RecNum&gt;&lt;DisplayText&gt;&lt;style face="superscript"&gt;34&lt;/style&gt;&lt;/DisplayText&gt;&lt;record&gt;&lt;rec-number&gt;706&lt;/rec-number&gt;&lt;foreign-keys&gt;&lt;key app="EN" db-id="5s09zvzzesdartefxd2v0provpeaztvdxtz2" timestamp="1744121891"&gt;706&lt;/key&gt;&lt;/foreign-keys&gt;&lt;ref-type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4E620C" w:rsidRPr="004E620C">
        <w:rPr>
          <w:noProof/>
          <w:vertAlign w:val="superscript"/>
        </w:rPr>
        <w:t>34</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4E620C">
        <w:instrText xml:space="preserve"> ADDIN EN.CITE &lt;EndNote&gt;&lt;Cite&gt;&lt;Author&gt;Klippenstein&lt;/Author&gt;&lt;Year&gt;2002&lt;/Year&gt;&lt;RecNum&gt;706&lt;/RecNum&gt;&lt;DisplayText&gt;&lt;style face="superscript"&gt;34&lt;/style&gt;&lt;/DisplayText&gt;&lt;record&gt;&lt;rec-number&gt;706&lt;/rec-number&gt;&lt;foreign-keys&gt;&lt;key app="EN" db-id="5s09zvzzesdartefxd2v0provpeaztvdxtz2" timestamp="1744121891"&gt;706&lt;/key&gt;&lt;/foreign-keys&gt;&lt;ref-type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4E620C" w:rsidRPr="004E620C">
        <w:rPr>
          <w:noProof/>
          <w:vertAlign w:val="superscript"/>
        </w:rPr>
        <w:t>34</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 </w:instrText>
      </w:r>
      <w:r w:rsidR="00ED0538">
        <w:fldChar w:fldCharType="begin">
          <w:fldData xml:space="preserve">PEVuZE5vdGU+PENpdGU+PEF1dGhvcj5Sb2JlcnRzb248L0F1dGhvcj48WWVhcj4yMDA3PC9ZZWFy
PjxSZWNOdW0+Njg2PC9SZWNOdW0+PERpc3BsYXlUZXh0PjxzdHlsZSBmYWNlPSJzdXBlcnNjcmlw
dCI+MTA8L3N0eWxlPjwvRGlzcGxheVRleHQ+PHJlY29yZD48cmVjLW51bWJlcj42ODY8L3JlYy1u
dW1iZXI+PGZvcmVpZ24ta2V5cz48a2V5IGFwcD0iRU4iIGRiLWlkPSI1czA5enZ6emVzZGFydGVm
eGQydjBwcm92cGVhenR2ZHh0ejIiIHRpbWVzdGFtcD0iMTc0NDEyMTg3OSI+Njg2PC9rZXk+PC9m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ZHJlc3M+PHRpdGxlcz48dGl0bGU+TWFzdGVyIEVxdWF0aW9uIE1ldGhvZHMgZm9yIE11bHRpcGxl
IFdlbGwgU3lzdGVtczogQXBwbGljYXRpb24gdG8gdGhlIDEtLDItUGVudHlsIFN5c3RlbTwvdGl0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ZWQtdXJscz48dXJsPjxzdHlsZSBmYWNlPSJ1bmRlcmxpbmUiIGZvbnQ9ImRlZmF1bHQiIHNpemU9
IjEwMCUiPiZsdDtHbyB0byBJU0kmZ3Q7Oi8vV09TOjAwMDI0OTEwMDUwMDAxMjwvc3R5bGU+PC91
cmw+PC9yZWxhdGVkLXVybHM+PC91cmxzPjxlbGVjdHJvbmljLXJlc291cmNlLW51bT4xMC4xMDM5
L2I3MDQ3MzZjPC9lbGVjdHJvbmljLXJlc291cmNlLW51bT48bGFuZ3VhZ2U+RW5nbGlzaDwvbGFu
Z3VhZ2U+PC9yZWNvcmQ+PC9DaXRlPjwvRW5kTm90ZT5=
</w:fldData>
        </w:fldChar>
      </w:r>
      <w:r w:rsidR="00ED0538">
        <w:instrText xml:space="preserve"> ADDIN EN.CITE.DATA </w:instrText>
      </w:r>
      <w:r w:rsidR="00ED0538">
        <w:fldChar w:fldCharType="end"/>
      </w:r>
      <w:r w:rsidR="007A15CE">
        <w:fldChar w:fldCharType="separate"/>
      </w:r>
      <w:r w:rsidR="004C2195" w:rsidRPr="004C2195">
        <w:rPr>
          <w:noProof/>
          <w:vertAlign w:val="superscript"/>
        </w:rPr>
        <w:t>10</w:t>
      </w:r>
      <w:r w:rsidR="007A15CE">
        <w:fldChar w:fldCharType="end"/>
      </w:r>
      <w:r w:rsidRPr="00786573">
        <w:t>,</w:t>
      </w:r>
      <w:r w:rsidR="007A15CE" w:rsidRPr="007A15CE">
        <w:fldChar w:fldCharType="begin"/>
      </w:r>
      <w:r w:rsidR="004C2195">
        <w:instrText xml:space="preserve"> ADDIN EN.CITE &lt;EndNote&gt;&lt;Cite&gt;&lt;Author&gt;Bartis&lt;/Author&gt;&lt;Year&gt;1974&lt;/Year&gt;&lt;RecNum&gt;716&lt;/RecNum&gt;&lt;DisplayText&gt;&lt;style face="superscript"&gt;9&lt;/style&gt;&lt;/DisplayText&gt;&lt;record&gt;&lt;rec-number&gt;716&lt;/rec-number&gt;&lt;foreign-keys&gt;&lt;key app="EN" db-id="5s09zvzzesdartefxd2v0provpeaztvdxtz2" timestamp="1744121897"&gt;716&lt;/key&gt;&lt;/foreign-keys&gt;&lt;ref-type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Physics&lt;/full-title&gt;&lt;abbr-1&gt;J. Chem. Phys.&lt;/abbr-1&gt;&lt;abbr-2&gt;J Chem Phys&lt;/abbr-2&gt;&lt;/periodical&gt;&lt;alt-periodical&gt;&lt;full-title&gt;Journal of Chemical Physics&lt;/full-title&gt;&lt;abbr-1&gt;J. Chem. Phys.&lt;/abbr-1&gt;&lt;abbr-2&gt;J Chem Phys&lt;/abbr-2&gt;&lt;/a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4C2195" w:rsidRPr="004C2195">
        <w:rPr>
          <w:noProof/>
          <w:vertAlign w:val="superscript"/>
        </w:rPr>
        <w:t>9</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rsidP="00483E1C">
      <w:pPr>
        <w:spacing w:after="0"/>
      </w:pPr>
    </w:p>
    <w:p w14:paraId="3A9EA97C" w14:textId="77777777" w:rsidR="00F77C82" w:rsidRDefault="00F77C82" w:rsidP="00483E1C">
      <w:pPr>
        <w:pStyle w:val="Heading3"/>
      </w:pPr>
      <w:bookmarkStart w:id="189" w:name="_Ref119160830"/>
      <w:bookmarkStart w:id="190" w:name="_Toc196766879"/>
      <w:r>
        <w:t>The Bimolecular Source Term</w:t>
      </w:r>
      <w:bookmarkEnd w:id="189"/>
      <w:bookmarkEnd w:id="190"/>
    </w:p>
    <w:p w14:paraId="73D8BD41" w14:textId="3A5FC35F" w:rsidR="00F77C82" w:rsidRDefault="00F77C82">
      <w:r>
        <w:t>Provision is made within MESMER for bimolecular reaction to act as a source term, the main restriction being that one of the reactants must be in excess</w:t>
      </w:r>
      <w:r w:rsidR="00DD3C9A">
        <w:t xml:space="preserve"> (which is normally the case experimentally)</w:t>
      </w:r>
      <w:r>
        <w:t>,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273D57C3" w14:textId="77777777" w:rsidR="00BD4E3C" w:rsidRDefault="00BD4E3C" w:rsidP="00D95598">
            <w:r>
              <w:t>(</w:t>
            </w:r>
            <w:r w:rsidR="001D514B">
              <w:t>14</w:t>
            </w:r>
            <w:r>
              <w:t>.</w:t>
            </w:r>
            <w:r w:rsidR="00D95598">
              <w:t>14</w:t>
            </w:r>
            <w:r>
              <w:t>)</w:t>
            </w:r>
          </w:p>
          <w:p w14:paraId="4405075D" w14:textId="631B3E99" w:rsidR="00483E1C" w:rsidRPr="00A33877" w:rsidRDefault="00483E1C" w:rsidP="00D95598">
            <w:pPr>
              <w:rPr>
                <w:b/>
              </w:rPr>
            </w:pPr>
          </w:p>
        </w:tc>
      </w:tr>
    </w:tbl>
    <w:p w14:paraId="452C6BCA" w14:textId="77777777" w:rsidR="003B57CB" w:rsidRDefault="003B57CB" w:rsidP="00483E1C">
      <w:pPr>
        <w:pStyle w:val="Heading3"/>
      </w:pPr>
      <w:bookmarkStart w:id="191" w:name="_Toc196766880"/>
      <w:r>
        <w:t>Block Forms for Different Reaction Types</w:t>
      </w:r>
      <w:bookmarkEnd w:id="191"/>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rsidRPr="00CE15FB">
        <w:rPr>
          <w:b/>
          <w:i/>
        </w:rPr>
        <w:t>Simple dissociation</w:t>
      </w:r>
      <w:r>
        <w:t>:</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48FF3E62"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w:t>
      </w:r>
      <w:r w:rsidR="00DD3C9A">
        <w:rPr>
          <w:iCs/>
        </w:rPr>
        <w:t xml:space="preserve"> matrix</w:t>
      </w:r>
      <w:r>
        <w:rPr>
          <w:iCs/>
        </w:rPr>
        <w:t xml:space="preserve">,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rsidRPr="00CE15FB">
        <w:rPr>
          <w:b/>
          <w:i/>
        </w:rPr>
        <w:t>Isomerization</w:t>
      </w:r>
      <w:r>
        <w:t>:</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rsidRPr="00CE15FB">
        <w:rPr>
          <w:b/>
          <w:i/>
        </w:rP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AEB4432" w:rsidR="00903F81" w:rsidRDefault="00903F81" w:rsidP="003B57CB">
      <w:r w:rsidRPr="00CE15FB">
        <w:rPr>
          <w:b/>
          <w:i/>
        </w:rPr>
        <w:t>Pseudo</w:t>
      </w:r>
      <w:r w:rsidR="00DD3C9A" w:rsidRPr="00CE15FB">
        <w:rPr>
          <w:b/>
          <w:i/>
        </w:rPr>
        <w:t>-</w:t>
      </w:r>
      <w:r w:rsidRPr="00CE15FB">
        <w:rPr>
          <w:b/>
          <w:i/>
        </w:rPr>
        <w:t>isomerization</w:t>
      </w:r>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01AAA588"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2077F0">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w:t>
      </w:r>
      <w:proofErr w:type="gramStart"/>
      <w:r w:rsidR="00C55C36">
        <w:rPr>
          <w:iCs/>
        </w:rPr>
        <w:t>C</w:t>
      </w:r>
      <w:proofErr w:type="gramEnd"/>
      <w:r w:rsidR="00C55C36">
        <w:rPr>
          <w:iCs/>
        </w:rPr>
        <w:t xml:space="preserve"> and the upper right block shows the use of detailed balance to determine individual rate coefficients. </w:t>
      </w:r>
    </w:p>
    <w:p w14:paraId="38D98FC6" w14:textId="77777777" w:rsidR="00F77C82" w:rsidRPr="00246233" w:rsidRDefault="00F77C82" w:rsidP="005B4CCA">
      <w:pPr>
        <w:pStyle w:val="Heading2"/>
      </w:pPr>
      <w:bookmarkStart w:id="192" w:name="_Toc196766881"/>
      <w:r w:rsidRPr="00246233">
        <w:lastRenderedPageBreak/>
        <w:t>Other Methods for solving the master equation</w:t>
      </w:r>
      <w:bookmarkEnd w:id="192"/>
    </w:p>
    <w:p w14:paraId="0D6D7015" w14:textId="77777777" w:rsidR="00F77C82" w:rsidRDefault="00F77C82" w:rsidP="00483E1C">
      <w:pPr>
        <w:pStyle w:val="Heading3"/>
      </w:pPr>
      <w:bookmarkStart w:id="193" w:name="_Ref353724376"/>
      <w:bookmarkStart w:id="194" w:name="_Toc196766882"/>
      <w:r>
        <w:t>The Reservoir State Approximation</w:t>
      </w:r>
      <w:bookmarkEnd w:id="193"/>
      <w:bookmarkEnd w:id="194"/>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w:t>
      </w:r>
      <w:proofErr w:type="gramStart"/>
      <w:r>
        <w:t>approximation, and</w:t>
      </w:r>
      <w:proofErr w:type="gramEnd"/>
      <w:r>
        <w:t xml:space="preserve">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proofErr w:type="gramStart"/>
      <w:r w:rsidR="001D7505">
        <w:t>As long as</w:t>
      </w:r>
      <w:proofErr w:type="gramEnd"/>
      <w:r w:rsidR="001D7505">
        <w:t xml:space="preserve">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48436874" w:rsidR="00BD4E3C" w:rsidRDefault="00DD3C9A" w:rsidP="009B0E0F">
      <w:r>
        <w:t>w</w:t>
      </w:r>
      <w:r w:rsidR="00122F37">
        <w:t xml:space="preserve">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122F37">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22F37">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w:t>
      </w:r>
      <w:proofErr w:type="gramStart"/>
      <w:r>
        <w:t>Similar to</w:t>
      </w:r>
      <w:proofErr w:type="gramEnd"/>
      <w:r>
        <w:t xml:space="preserve">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w:t>
      </w:r>
      <w:proofErr w:type="gramStart"/>
      <w:r>
        <w:rPr>
          <w:vertAlign w:val="subscript"/>
        </w:rPr>
        <w:t>1,</w:t>
      </w:r>
      <w:r>
        <w:rPr>
          <w:i/>
          <w:vertAlign w:val="subscript"/>
        </w:rPr>
        <w:t>N</w:t>
      </w:r>
      <w:proofErr w:type="gramEnd"/>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rsidP="00483E1C">
      <w:pPr>
        <w:pStyle w:val="Heading3"/>
      </w:pPr>
      <w:bookmarkStart w:id="195" w:name="_Toc196766883"/>
      <w:r>
        <w:t>The Contracted Basis Set Approach</w:t>
      </w:r>
      <w:bookmarkEnd w:id="195"/>
    </w:p>
    <w:p w14:paraId="7FA8CBB4" w14:textId="4D2F9C01"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PjxSZWNOdW0+NzE3PC9SZWNOdW0+PERpc3BsYXlUZXh0PjxzdHlsZSBmYWNlPSJzdXBlcnNjcmlw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</w:fldData>
        </w:fldChar>
      </w:r>
      <w:r w:rsidR="004E620C">
        <w:instrText xml:space="preserve"> ADDIN EN.CITE </w:instrText>
      </w:r>
      <w:r w:rsidR="004E620C">
        <w:fldChar w:fldCharType="begin">
          <w:fldData xml:space="preserve">PEVuZE5vdGU+PENpdGU+PEF1dGhvcj5WZW5rYXRlc2g8L0F1dGhvcj48WWVhcj4xOTk3PC9ZZWFy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</w:fldData>
        </w:fldChar>
      </w:r>
      <w:r w:rsidR="004E620C">
        <w:instrText xml:space="preserve"> ADDIN EN.CITE.DATA </w:instrText>
      </w:r>
      <w:r w:rsidR="004E620C">
        <w:fldChar w:fldCharType="end"/>
      </w:r>
      <w:r w:rsidR="007A15CE">
        <w:fldChar w:fldCharType="separate"/>
      </w:r>
      <w:r w:rsidR="004E620C" w:rsidRPr="004E620C">
        <w:rPr>
          <w:noProof/>
          <w:vertAlign w:val="superscript"/>
        </w:rPr>
        <w:t>43-44</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224661A0" w:rsidR="00F77C82" w:rsidRDefault="00F77C82" w:rsidP="00483E1C">
      <w:pPr>
        <w:spacing w:after="0"/>
      </w:pPr>
      <w:r>
        <w:t>While all the eigenvectors have been used in the above, this is not always necessary to converge the smallest eigenvalues of the overall matrix. If a smaller set is sufficient then there is the potential for increased computational efficiency.</w:t>
      </w:r>
    </w:p>
    <w:p w14:paraId="011C0235" w14:textId="77777777" w:rsidR="00483E1C" w:rsidRDefault="00483E1C" w:rsidP="00483E1C">
      <w:pPr>
        <w:spacing w:after="0"/>
      </w:pPr>
    </w:p>
    <w:p w14:paraId="664D8356" w14:textId="77777777" w:rsidR="00F77C82" w:rsidRPr="00246233" w:rsidRDefault="00F77C82" w:rsidP="005B4CCA">
      <w:pPr>
        <w:pStyle w:val="Heading2"/>
      </w:pPr>
      <w:bookmarkStart w:id="196" w:name="_Ref347673354"/>
      <w:bookmarkStart w:id="197" w:name="_Toc196766884"/>
      <w:r w:rsidRPr="00246233">
        <w:t>Inverse Laplace Transform</w:t>
      </w:r>
      <w:bookmarkEnd w:id="196"/>
      <w:bookmarkEnd w:id="197"/>
    </w:p>
    <w:p w14:paraId="46B45594" w14:textId="0B9BA9A5" w:rsidR="00F77C82" w:rsidRDefault="00F77C82" w:rsidP="00483E1C">
      <w:pPr>
        <w:spacing w:after="0"/>
      </w:pPr>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6DC7C437" w14:textId="77777777" w:rsidR="00483E1C" w:rsidRDefault="00483E1C" w:rsidP="00483E1C">
      <w:pPr>
        <w:spacing w:after="0"/>
      </w:pPr>
    </w:p>
    <w:p w14:paraId="0F43F8B8" w14:textId="77777777" w:rsidR="00F77C82" w:rsidRDefault="00F77C82" w:rsidP="00483E1C">
      <w:pPr>
        <w:pStyle w:val="Heading3"/>
      </w:pPr>
      <w:bookmarkStart w:id="198" w:name="_Ref353724256"/>
      <w:bookmarkStart w:id="199" w:name="_Toc196766885"/>
      <w:r>
        <w:t>Unimolecular ILT</w:t>
      </w:r>
      <w:bookmarkEnd w:id="198"/>
      <w:bookmarkEnd w:id="199"/>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5D0AFC56" w:rsidR="00BD4E3C" w:rsidRDefault="00DD3C9A" w:rsidP="00842ED7">
      <w:pPr>
        <w:spacing w:line="480" w:lineRule="auto"/>
      </w:pPr>
      <w:r>
        <w:t>w</w:t>
      </w:r>
      <w:r w:rsidR="00F77C82">
        <w:t xml:space="preserve">here </w:t>
      </w:r>
      <m:oMath>
        <m:r>
          <w:rPr>
            <w:rFonts w:ascii="Cambria Math" w:hAnsi="Cambria Math"/>
          </w:rPr>
          <m:t>ρ</m:t>
        </m:r>
        <m:d>
          <m:dPr>
            <m:ctrlPr>
              <w:rPr>
                <w:rFonts w:ascii="Cambria Math" w:hAnsi="Cambria Math"/>
                <w:i/>
              </w:rPr>
            </m:ctrlPr>
          </m:dPr>
          <m:e>
            <m:r>
              <w:rPr>
                <w:rFonts w:ascii="Cambria Math" w:hAnsi="Cambria Math"/>
              </w:rPr>
              <m:t>E</m:t>
            </m:r>
          </m:e>
        </m:d>
      </m:oMath>
      <w:r w:rsidR="00F77C82">
        <w:t xml:space="preserve"> is the rovibrational density of states and </w:t>
      </w:r>
      <m:oMath>
        <m:r>
          <w:rPr>
            <w:rFonts w:ascii="Cambria Math" w:hAnsi="Cambria Math"/>
          </w:rPr>
          <m:t>Q(β)</m:t>
        </m:r>
      </m:oMath>
      <w:r w:rsidR="00F77C82">
        <w:t xml:space="preserve"> is the corresponding canonical partition function. Substituting Eq. </w:t>
      </w:r>
      <w:r w:rsidR="001D514B">
        <w:t>14</w:t>
      </w:r>
      <w:r w:rsidR="00F77C82">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EB4032B"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w:t>
      </w:r>
      <w:proofErr w:type="gramStart"/>
      <w:r>
        <w:t>transform</w:t>
      </w:r>
      <w:proofErr w:type="gramEnd"/>
      <w:r>
        <w:t xml:space="preserve">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r w:rsidR="00DD3C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97F530D"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r w:rsidR="00DD3C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rsidP="00483E1C">
      <w:pPr>
        <w:pStyle w:val="Heading3"/>
      </w:pPr>
      <w:bookmarkStart w:id="200" w:name="_Toc196766886"/>
      <w:r>
        <w:lastRenderedPageBreak/>
        <w:t>The association ILT</w:t>
      </w:r>
      <w:bookmarkEnd w:id="200"/>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59DA75D4"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w:t>
      </w:r>
      <w:proofErr w:type="gramStart"/>
      <w:r>
        <w:t>constant, but</w:t>
      </w:r>
      <w:proofErr w:type="gramEnd"/>
      <w:r>
        <w:t xml:space="preserve"> otherwise proceeds as previously by exploiting the convolution theorem. The final result is</w:t>
      </w:r>
      <w:r w:rsidR="007A15CE">
        <w:fldChar w:fldCharType="begin"/>
      </w:r>
      <w:r w:rsidR="004E620C">
        <w:instrText xml:space="preserve"> ADDIN EN.CITE &lt;EndNote&gt;&lt;Cite&gt;&lt;Author&gt;Davies&lt;/Author&gt;&lt;Year&gt;1986&lt;/Year&gt;&lt;RecNum&gt;710&lt;/RecNum&gt;&lt;DisplayText&gt;&lt;style face="superscript"&gt;37&lt;/style&gt;&lt;/DisplayText&gt;&lt;record&gt;&lt;rec-number&gt;710&lt;/rec-number&gt;&lt;foreign-keys&gt;&lt;key app="EN" db-id="5s09zvzzesdartefxd2v0provpeaztvdxtz2" timestamp="1744121893"&gt;710&lt;/key&gt;&lt;/foreign-keys&gt;&lt;ref-type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Lett.&lt;/abbr-1&gt;&lt;abbr-2&gt;Chem Phys Lett&lt;/abbr-2&gt;&lt;/periodical&gt;&lt;alt-periodical&gt;&lt;full-title&gt;Chemical Physics Letters&lt;/full-title&gt;&lt;abbr-1&gt;Chem. Phys. Lett.&lt;/abbr-1&gt;&lt;abbr-2&gt;Chem Phys Lett&lt;/abbr-2&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4E620C" w:rsidRPr="004E620C">
        <w:rPr>
          <w:noProof/>
          <w:vertAlign w:val="superscript"/>
        </w:rPr>
        <w:t>37</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rsidP="00483E1C">
      <w:pPr>
        <w:pStyle w:val="Heading3"/>
      </w:pPr>
      <w:bookmarkStart w:id="201" w:name="_Toc196766887"/>
      <w:r>
        <w:t>The C’ constant in MESMER ILT</w:t>
      </w:r>
      <w:bookmarkEnd w:id="201"/>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8" type="#_x0000_t75" alt="" style="width:15.05pt;height:20.4pt;mso-width-percent:0;mso-height-percent:0;mso-width-percent:0;mso-height-percent:0" o:ole="" filled="t">
            <v:fill color2="black"/>
            <v:imagedata r:id="rId79" o:title=""/>
          </v:shape>
          <o:OLEObject Type="Embed" ProgID="Equation.3" ShapeID="_x0000_i1028" DrawAspect="Content" ObjectID="_1807464261" r:id="rId80"/>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hc/kT</w:t>
            </w:r>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74151884" w:rsidR="00F77C82" w:rsidRDefault="004335F4" w:rsidP="00483E1C">
      <w:pPr>
        <w:spacing w:after="0"/>
      </w:pPr>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483E1C">
        <w:rPr>
          <w:rFonts w:ascii="Courier New" w:hAnsi="Courier New" w:cs="Courier New"/>
          <w:color w:val="FF0000"/>
          <w:sz w:val="22"/>
          <w:szCs w:val="22"/>
          <w:lang w:eastAsia="en-GB"/>
        </w:rPr>
        <w:t>constant.h</w:t>
      </w:r>
      <w:proofErr w:type="spellEnd"/>
      <w:r w:rsidR="00F77C82">
        <w:t xml:space="preserve"> file of the MESMER source code.</w:t>
      </w:r>
    </w:p>
    <w:p w14:paraId="685A7391" w14:textId="77777777" w:rsidR="00483E1C" w:rsidRDefault="00483E1C" w:rsidP="00483E1C">
      <w:pPr>
        <w:spacing w:after="0"/>
      </w:pPr>
    </w:p>
    <w:p w14:paraId="7CF3BECB" w14:textId="6D858EF1" w:rsidR="00E836AA" w:rsidRDefault="00E836AA" w:rsidP="00483E1C">
      <w:pPr>
        <w:pStyle w:val="Heading2"/>
      </w:pPr>
      <w:bookmarkStart w:id="202" w:name="_Ref505516513"/>
      <w:bookmarkStart w:id="203" w:name="_Toc196766888"/>
      <w:r>
        <w:t xml:space="preserve">Classical Coupled Internal and External </w:t>
      </w:r>
      <w:r w:rsidR="002E7001">
        <w:t xml:space="preserve">Rotational </w:t>
      </w:r>
      <w:r>
        <w:t>Densities of States</w:t>
      </w:r>
      <w:bookmarkEnd w:id="202"/>
      <w:bookmarkEnd w:id="203"/>
    </w:p>
    <w:p w14:paraId="20D94004" w14:textId="65B6BC20" w:rsidR="008F1E98" w:rsidRDefault="001534F6" w:rsidP="008F1E98">
      <w:r>
        <w:t xml:space="preserve">Full details of the method used here </w:t>
      </w:r>
      <w:r w:rsidR="00AC603E">
        <w:t>are given by</w:t>
      </w:r>
      <w:r>
        <w:t xml:space="preserve"> Gang </w:t>
      </w:r>
      <w:r w:rsidRPr="00CE15FB">
        <w:rPr>
          <w:i/>
        </w:rPr>
        <w:t>et al</w:t>
      </w:r>
      <w:r w:rsidR="00DD3C9A">
        <w:t>.</w:t>
      </w:r>
      <w:r w:rsidR="008A254D">
        <w:fldChar w:fldCharType="begin"/>
      </w:r>
      <w:r w:rsidR="004E620C">
        <w:instrText xml:space="preserve"> ADDIN EN.CITE &lt;EndNote&gt;&lt;Cite&gt;&lt;Author&gt;Gang&lt;/Author&gt;&lt;Year&gt;1998&lt;/Year&gt;&lt;RecNum&gt;719&lt;/RecNum&gt;&lt;DisplayText&gt;&lt;style face="superscript"&gt;45&lt;/style&gt;&lt;/DisplayText&gt;&lt;record&gt;&lt;rec-number&gt;719&lt;/rec-number&gt;&lt;foreign-keys&gt;&lt;key app="EN" db-id="5s09zvzzesdartefxd2v0provpeaztvdxtz2" timestamp="1744121899"&gt;719&lt;/key&gt;&lt;/foreign-keys&gt;&lt;ref-type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Physics&lt;/full-title&gt;&lt;abbr-1&gt;Chem. Phys.&lt;/abbr-1&gt;&lt;abbr-2&gt;Chem Phys&lt;/abbr-2&gt;&lt;/periodical&gt;&lt;alt-periodical&gt;&lt;full-title&gt;Chemical Physics&lt;/full-title&gt;&lt;abbr-1&gt;Chem. Phys.&lt;/abbr-1&gt;&lt;abbr-2&gt;Chem Phys&lt;/abbr-2&gt;&lt;/alt-periodical&gt;&lt;pages&gt;183-192&lt;/pages&gt;&lt;volume&gt;231&lt;/volume&gt;&lt;number&gt;2-3&lt;/number&gt;&lt;dates&gt;&lt;year&gt;1998&lt;/year&gt;&lt;pub-dates&gt;&lt;date&gt;Jun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4E620C" w:rsidRPr="004E620C">
        <w:rPr>
          <w:noProof/>
          <w:vertAlign w:val="superscript"/>
        </w:rPr>
        <w:t>45</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t>
      </w:r>
      <w:commentRangeStart w:id="204"/>
      <w:commentRangeStart w:id="205"/>
      <w:r w:rsidR="008F1E98">
        <w:t>Wilson, Decius and Cross</w:t>
      </w:r>
      <w:commentRangeEnd w:id="204"/>
      <w:r w:rsidR="00DD3C9A">
        <w:rPr>
          <w:rStyle w:val="CommentReference"/>
        </w:rPr>
        <w:commentReference w:id="204"/>
      </w:r>
      <w:commentRangeEnd w:id="205"/>
      <w:r w:rsidR="00357BDE">
        <w:rPr>
          <w:rStyle w:val="CommentReference"/>
        </w:rPr>
        <w:commentReference w:id="205"/>
      </w:r>
      <w:r w:rsidR="008F1E9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6EE97047" w:rsidR="00C87C4F" w:rsidRDefault="00DD3C9A" w:rsidP="00526137">
      <w:r>
        <w:rPr>
          <w:rFonts w:eastAsiaTheme="minorEastAsia"/>
        </w:rPr>
        <w:tab/>
      </w:r>
      <w:r w:rsidR="00717C70">
        <w:rPr>
          <w:rFonts w:eastAsiaTheme="minorEastAsia"/>
        </w:rPr>
        <w:t xml:space="preserve">There are </w:t>
      </w:r>
      <w:proofErr w:type="gramStart"/>
      <w:r w:rsidR="00717C70">
        <w:rPr>
          <w:rFonts w:eastAsiaTheme="minorEastAsia"/>
        </w:rPr>
        <w:t>a number of</w:t>
      </w:r>
      <w:proofErr w:type="gramEnd"/>
      <w:r w:rsidR="00717C70">
        <w:rPr>
          <w:rFonts w:eastAsiaTheme="minorEastAsia"/>
        </w:rPr>
        <w:t xml:space="preserve"> ways that Eq. (</w:t>
      </w:r>
      <w:r w:rsidR="001D514B">
        <w:rPr>
          <w:rFonts w:eastAsiaTheme="minorEastAsia"/>
        </w:rPr>
        <w:t>14</w:t>
      </w:r>
      <w:r w:rsidR="00717C70">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lastRenderedPageBreak/>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206"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206"/>
    <w:p w14:paraId="708A2799" w14:textId="00F55498" w:rsidR="00812945" w:rsidRDefault="00716359" w:rsidP="005B6A79">
      <w:r>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207" w:name="_Toc196766889"/>
      <w:r>
        <w:lastRenderedPageBreak/>
        <w:t>Revision History</w:t>
      </w:r>
      <w:bookmarkEnd w:id="207"/>
    </w:p>
    <w:p w14:paraId="4139624D" w14:textId="77777777" w:rsidR="00411665" w:rsidRDefault="00411665" w:rsidP="005B4CCA">
      <w:pPr>
        <w:pStyle w:val="Heading2"/>
      </w:pPr>
      <w:bookmarkStart w:id="208" w:name="_Toc196766890"/>
      <w:r>
        <w:t>MESMER 0.1 (Released 12/Jun/2009)</w:t>
      </w:r>
      <w:bookmarkEnd w:id="208"/>
    </w:p>
    <w:p w14:paraId="517CF62B" w14:textId="77777777" w:rsidR="00411665" w:rsidRPr="00411665" w:rsidRDefault="00411665" w:rsidP="0075141E">
      <w:pPr>
        <w:ind w:left="357"/>
      </w:pPr>
      <w:r>
        <w:t>First beta release of MESMER.</w:t>
      </w:r>
    </w:p>
    <w:p w14:paraId="41FCB36D" w14:textId="77777777" w:rsidR="00411665" w:rsidRPr="00C05534" w:rsidRDefault="00411665" w:rsidP="005B4CCA">
      <w:pPr>
        <w:pStyle w:val="Heading2"/>
      </w:pPr>
      <w:bookmarkStart w:id="209" w:name="_Toc196766891"/>
      <w:r w:rsidRPr="00C05534">
        <w:t>MESMER 0.2</w:t>
      </w:r>
      <w:r>
        <w:t xml:space="preserve"> (Released 9/Jan/2011)</w:t>
      </w:r>
      <w:bookmarkEnd w:id="209"/>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 xml:space="preserve">A plug-in class for hindered rotation has been implemented. This class calculates the quantum mechanical energy levels of a hindered rotor in a basis of a </w:t>
      </w:r>
      <w:proofErr w:type="gramStart"/>
      <w:r>
        <w:t>one dimensional</w:t>
      </w:r>
      <w:proofErr w:type="gramEnd"/>
      <w:r>
        <w:t xml:space="preserve">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5B4CCA">
      <w:pPr>
        <w:pStyle w:val="Heading2"/>
      </w:pPr>
      <w:bookmarkStart w:id="210" w:name="_Toc196766892"/>
      <w:r w:rsidRPr="00C05534">
        <w:t>MESMER 1.0</w:t>
      </w:r>
      <w:r>
        <w:t xml:space="preserve"> (Released </w:t>
      </w:r>
      <w:r w:rsidR="00411665">
        <w:t>10/Feb</w:t>
      </w:r>
      <w:r>
        <w:t>/2012)</w:t>
      </w:r>
      <w:bookmarkEnd w:id="210"/>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lastRenderedPageBreak/>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5B4CCA">
      <w:pPr>
        <w:pStyle w:val="Heading2"/>
      </w:pPr>
      <w:bookmarkStart w:id="211" w:name="_Toc196766893"/>
      <w:r w:rsidRPr="00C05534">
        <w:t xml:space="preserve">MESMER </w:t>
      </w:r>
      <w:r>
        <w:t>2</w:t>
      </w:r>
      <w:r w:rsidRPr="00C05534">
        <w:t>.0</w:t>
      </w:r>
      <w:r>
        <w:t xml:space="preserve"> (Released 10/Feb/2013)</w:t>
      </w:r>
      <w:bookmarkEnd w:id="211"/>
    </w:p>
    <w:p w14:paraId="0B307896" w14:textId="77777777" w:rsidR="00565B61" w:rsidRDefault="00565B61" w:rsidP="00565B61">
      <w:pPr>
        <w:ind w:left="357"/>
      </w:pPr>
      <w:r>
        <w:t>New features:</w:t>
      </w:r>
    </w:p>
    <w:p w14:paraId="5D8EC67E" w14:textId="44CF4296"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2077F0">
        <w:t>7.3.2</w:t>
      </w:r>
      <w:r>
        <w:fldChar w:fldCharType="end"/>
      </w:r>
      <w:r>
        <w:t xml:space="preserve">). </w:t>
      </w:r>
    </w:p>
    <w:p w14:paraId="4961ABDC" w14:textId="7E62A275"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2077F0">
        <w:t>11.2.5</w:t>
      </w:r>
      <w:r>
        <w:fldChar w:fldCharType="end"/>
      </w:r>
      <w:r>
        <w:t>).</w:t>
      </w:r>
    </w:p>
    <w:p w14:paraId="430AF9D4" w14:textId="67D0F30E"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2077F0">
        <w:t>11.2.4</w:t>
      </w:r>
      <w:r>
        <w:fldChar w:fldCharType="end"/>
      </w:r>
      <w:r>
        <w:t xml:space="preserve">). </w:t>
      </w:r>
    </w:p>
    <w:p w14:paraId="171F0ADE" w14:textId="3CE0152C"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2077F0">
        <w:t>11.2.7</w:t>
      </w:r>
      <w:r>
        <w:fldChar w:fldCharType="end"/>
      </w:r>
      <w:r>
        <w:t>).</w:t>
      </w:r>
    </w:p>
    <w:p w14:paraId="1CF099C1" w14:textId="3ABBD717"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2077F0">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5B4CCA">
      <w:pPr>
        <w:pStyle w:val="Heading2"/>
      </w:pPr>
      <w:bookmarkStart w:id="212" w:name="_Toc196766894"/>
      <w:r w:rsidRPr="00C05534">
        <w:t xml:space="preserve">MESMER </w:t>
      </w:r>
      <w:r>
        <w:t>3</w:t>
      </w:r>
      <w:r w:rsidRPr="00C05534">
        <w:t>.0</w:t>
      </w:r>
      <w:r>
        <w:t xml:space="preserve"> (Released 24/Feb/2014)</w:t>
      </w:r>
      <w:bookmarkEnd w:id="212"/>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0BBBFBB4"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2077F0">
        <w:t>7.3.1</w:t>
      </w:r>
      <w:r>
        <w:fldChar w:fldCharType="end"/>
      </w:r>
      <w:r>
        <w:fldChar w:fldCharType="begin"/>
      </w:r>
      <w:r>
        <w:instrText xml:space="preserve"> REF _Ref353724732 \r \h </w:instrText>
      </w:r>
      <w:r>
        <w:fldChar w:fldCharType="separate"/>
      </w:r>
      <w:r w:rsidR="002077F0">
        <w:t>(5)</w:t>
      </w:r>
      <w:r>
        <w:fldChar w:fldCharType="end"/>
      </w:r>
      <w:r>
        <w:t xml:space="preserve"> and </w:t>
      </w:r>
      <w:r>
        <w:fldChar w:fldCharType="begin"/>
      </w:r>
      <w:r>
        <w:instrText xml:space="preserve"> REF _Ref345764698 \r \h </w:instrText>
      </w:r>
      <w:r>
        <w:fldChar w:fldCharType="separate"/>
      </w:r>
      <w:r w:rsidR="002077F0">
        <w:t>11.2.4</w:t>
      </w:r>
      <w:r>
        <w:fldChar w:fldCharType="end"/>
      </w:r>
      <w:r>
        <w:t>).</w:t>
      </w:r>
    </w:p>
    <w:p w14:paraId="27C4549A" w14:textId="1EE17284"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2077F0">
        <w:t>7.3.2</w:t>
      </w:r>
      <w:r>
        <w:fldChar w:fldCharType="end"/>
      </w:r>
      <w:r>
        <w:t>).</w:t>
      </w:r>
    </w:p>
    <w:p w14:paraId="31EE516B" w14:textId="06080242" w:rsidR="00F9060D" w:rsidRDefault="00F9060D" w:rsidP="007051CE">
      <w:pPr>
        <w:numPr>
          <w:ilvl w:val="0"/>
          <w:numId w:val="2"/>
        </w:numPr>
        <w:ind w:left="357" w:firstLine="0"/>
      </w:pPr>
      <w:r>
        <w:t xml:space="preserve">Analytical representation of rate coefficients using Chebyshev polynomials (See section </w:t>
      </w:r>
      <w:r>
        <w:fldChar w:fldCharType="begin"/>
      </w:r>
      <w:r>
        <w:instrText xml:space="preserve"> REF _Ref376106032 \r \h </w:instrText>
      </w:r>
      <w:r>
        <w:fldChar w:fldCharType="separate"/>
      </w:r>
      <w:r w:rsidR="002077F0">
        <w:t>11.2.1</w:t>
      </w:r>
      <w:r>
        <w:fldChar w:fldCharType="end"/>
      </w:r>
      <w:r>
        <w:t>).</w:t>
      </w:r>
    </w:p>
    <w:p w14:paraId="1EB63590" w14:textId="707AE112"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2077F0">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5B4CCA">
      <w:pPr>
        <w:pStyle w:val="Heading2"/>
      </w:pPr>
      <w:bookmarkStart w:id="213" w:name="_Toc196766895"/>
      <w:r w:rsidRPr="00C05534">
        <w:lastRenderedPageBreak/>
        <w:t xml:space="preserve">MESMER </w:t>
      </w:r>
      <w:r>
        <w:t>4</w:t>
      </w:r>
      <w:r w:rsidRPr="00C05534">
        <w:t>.0</w:t>
      </w:r>
      <w:r>
        <w:t xml:space="preserve"> (Released 16/May/2015)</w:t>
      </w:r>
      <w:bookmarkEnd w:id="213"/>
    </w:p>
    <w:p w14:paraId="3C9E24EE" w14:textId="77777777" w:rsidR="003D6172" w:rsidRDefault="003D6172" w:rsidP="003D6172">
      <w:pPr>
        <w:ind w:left="357"/>
      </w:pPr>
      <w:r>
        <w:t>New features:</w:t>
      </w:r>
    </w:p>
    <w:p w14:paraId="19FBA364" w14:textId="274BD289"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2077F0">
        <w:t>11.2.4</w:t>
      </w:r>
      <w:r>
        <w:fldChar w:fldCharType="end"/>
      </w:r>
      <w:r>
        <w:t>).</w:t>
      </w:r>
    </w:p>
    <w:p w14:paraId="65B80081" w14:textId="6D397178"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2077F0">
        <w:t>7.3.5</w:t>
      </w:r>
      <w:r>
        <w:fldChar w:fldCharType="end"/>
      </w:r>
      <w:r>
        <w:t>).</w:t>
      </w:r>
    </w:p>
    <w:p w14:paraId="5EF83226" w14:textId="08C22573"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2077F0">
        <w:t>7.3.2</w:t>
      </w:r>
      <w:r>
        <w:fldChar w:fldCharType="end"/>
      </w:r>
      <w:r>
        <w:t>).</w:t>
      </w:r>
    </w:p>
    <w:p w14:paraId="72A8BB1C" w14:textId="359B2185"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2077F0">
        <w:t>11.2.1</w:t>
      </w:r>
      <w:r>
        <w:fldChar w:fldCharType="end"/>
      </w:r>
      <w:r>
        <w:t>).</w:t>
      </w:r>
    </w:p>
    <w:p w14:paraId="4E1F232C" w14:textId="119BB848"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2077F0">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B4CCA">
      <w:pPr>
        <w:pStyle w:val="Heading2"/>
      </w:pPr>
      <w:bookmarkStart w:id="214" w:name="_Toc196766896"/>
      <w:r w:rsidRPr="00C05534">
        <w:t xml:space="preserve">MESMER </w:t>
      </w:r>
      <w:r>
        <w:t>4.1 (Released 27/Feb/2016)</w:t>
      </w:r>
      <w:bookmarkEnd w:id="214"/>
    </w:p>
    <w:p w14:paraId="6C277800" w14:textId="77777777" w:rsidR="00565B61" w:rsidRDefault="00565B61" w:rsidP="00565B61">
      <w:pPr>
        <w:ind w:left="357"/>
      </w:pPr>
      <w:r>
        <w:t>New features:</w:t>
      </w:r>
    </w:p>
    <w:p w14:paraId="4133914F" w14:textId="04A6F360" w:rsidR="00565B61" w:rsidRDefault="00565B61" w:rsidP="007051CE">
      <w:pPr>
        <w:numPr>
          <w:ilvl w:val="0"/>
          <w:numId w:val="2"/>
        </w:numPr>
        <w:ind w:left="357" w:firstLine="0"/>
      </w:pPr>
      <w:r>
        <w:t xml:space="preserve">Thermodynamic table altered to allow both analytical and density of </w:t>
      </w:r>
      <w:proofErr w:type="gramStart"/>
      <w:r>
        <w:t>states based</w:t>
      </w:r>
      <w:proofErr w:type="gramEnd"/>
      <w:r>
        <w:t xml:space="preserve"> calculation of thermodynamic functions to be reported and so compared (see section </w:t>
      </w:r>
      <w:r>
        <w:fldChar w:fldCharType="begin"/>
      </w:r>
      <w:r>
        <w:instrText xml:space="preserve"> REF _Ref376106032 \r \h </w:instrText>
      </w:r>
      <w:r>
        <w:fldChar w:fldCharType="separate"/>
      </w:r>
      <w:r w:rsidR="002077F0">
        <w:t>11.2.1</w:t>
      </w:r>
      <w:r>
        <w:fldChar w:fldCharType="end"/>
      </w:r>
      <w:r>
        <w:t>).</w:t>
      </w:r>
    </w:p>
    <w:p w14:paraId="725A6088" w14:textId="3068E395"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2077F0">
        <w:t>11.2.1</w:t>
      </w:r>
      <w:r>
        <w:fldChar w:fldCharType="end"/>
      </w:r>
      <w:r>
        <w:t>).</w:t>
      </w:r>
    </w:p>
    <w:p w14:paraId="103643A3" w14:textId="7C064D6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2077F0">
        <w:t>11.2.1</w:t>
      </w:r>
      <w:r>
        <w:fldChar w:fldCharType="end"/>
      </w:r>
      <w:r>
        <w:t>).</w:t>
      </w:r>
    </w:p>
    <w:p w14:paraId="0CCD6C01" w14:textId="02E17604" w:rsidR="00565B61" w:rsidRDefault="00565B61" w:rsidP="007051CE">
      <w:pPr>
        <w:numPr>
          <w:ilvl w:val="0"/>
          <w:numId w:val="2"/>
        </w:numPr>
        <w:ind w:left="357" w:firstLine="0"/>
      </w:pPr>
      <w:r>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2077F0">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lastRenderedPageBreak/>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773F507"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2077F0">
        <w:t>11.2.5</w:t>
      </w:r>
      <w:r>
        <w:fldChar w:fldCharType="end"/>
      </w:r>
      <w:r>
        <w:t>.</w:t>
      </w:r>
    </w:p>
    <w:p w14:paraId="42AD3DEC" w14:textId="19D9865A" w:rsidR="00565B61" w:rsidRDefault="00565B61" w:rsidP="00CE15FB">
      <w:pPr>
        <w:numPr>
          <w:ilvl w:val="0"/>
          <w:numId w:val="2"/>
        </w:numPr>
        <w:spacing w:after="240"/>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rsidR="00DD3C9A">
        <w:t xml:space="preserve"> (1.0</w:t>
      </w:r>
      <w:r w:rsidR="00DD3C9A">
        <w:rPr>
          <w:rFonts w:cs="Times New Roman"/>
        </w:rPr>
        <w:t>×</w:t>
      </w:r>
      <w:r w:rsidR="00DD3C9A">
        <w:t>1</w:t>
      </w:r>
      <w:r w:rsidR="00DD3C9A" w:rsidRPr="00F84F9E">
        <w:t>0</w:t>
      </w:r>
      <w:r w:rsidR="00DD3C9A" w:rsidRPr="00F84F9E">
        <w:rPr>
          <w:vertAlign w:val="superscript"/>
        </w:rPr>
        <w:t>5</w:t>
      </w:r>
      <w:r w:rsidR="00DD3C9A" w:rsidRPr="00F84F9E">
        <w:t xml:space="preserve"> Pascals</w:t>
      </w:r>
      <w:r w:rsidR="00817364">
        <w:t>)</w:t>
      </w:r>
      <w:r w:rsidRPr="00F84F9E">
        <w:t>.</w:t>
      </w:r>
      <w:r>
        <w:t xml:space="preserve"> We thank Branko Ruscic, Argonne National Laboratory, USA, for useful discussions on this point.</w:t>
      </w:r>
    </w:p>
    <w:p w14:paraId="0B2D5A48" w14:textId="2D0E55E8" w:rsidR="00963927" w:rsidRDefault="00963927" w:rsidP="005B4CCA">
      <w:pPr>
        <w:pStyle w:val="Heading2"/>
      </w:pPr>
      <w:bookmarkStart w:id="215" w:name="_Toc196766897"/>
      <w:r w:rsidRPr="00C05534">
        <w:t xml:space="preserve">MESMER </w:t>
      </w:r>
      <w:r w:rsidR="0075141E">
        <w:t>5.0</w:t>
      </w:r>
      <w:r>
        <w:t xml:space="preserve"> (Released 7/Jun/2017)</w:t>
      </w:r>
      <w:bookmarkEnd w:id="215"/>
    </w:p>
    <w:p w14:paraId="65ED43F0" w14:textId="77777777" w:rsidR="00963927" w:rsidRDefault="00963927" w:rsidP="00963927">
      <w:pPr>
        <w:ind w:left="357"/>
      </w:pPr>
      <w:r>
        <w:t>New features:</w:t>
      </w:r>
    </w:p>
    <w:p w14:paraId="5A54287A" w14:textId="5DEE06A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2077F0">
        <w:t>6.2</w:t>
      </w:r>
      <w:r>
        <w:fldChar w:fldCharType="end"/>
      </w:r>
      <w:r>
        <w:t>).</w:t>
      </w:r>
    </w:p>
    <w:p w14:paraId="69A1A570" w14:textId="10A36727"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2077F0">
        <w:t>11.2.8</w:t>
      </w:r>
      <w:r>
        <w:fldChar w:fldCharType="end"/>
      </w:r>
      <w:r>
        <w:t>).</w:t>
      </w:r>
    </w:p>
    <w:p w14:paraId="7954A0B6" w14:textId="3FEBD1D1"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2077F0">
        <w:t>11.2.4</w:t>
      </w:r>
      <w:r>
        <w:fldChar w:fldCharType="end"/>
      </w:r>
      <w:r>
        <w:t>).</w:t>
      </w:r>
    </w:p>
    <w:p w14:paraId="3EA65CF4" w14:textId="42539A22"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2077F0">
        <w:t>11.2.4</w:t>
      </w:r>
      <w:r>
        <w:fldChar w:fldCharType="end"/>
      </w:r>
      <w:r>
        <w:t>).</w:t>
      </w:r>
    </w:p>
    <w:p w14:paraId="0F48D9C8" w14:textId="4B5F8E8B"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2077F0">
        <w:t>11.2.5</w:t>
      </w:r>
      <w:r>
        <w:fldChar w:fldCharType="end"/>
      </w:r>
      <w:r>
        <w:t>).</w:t>
      </w:r>
    </w:p>
    <w:p w14:paraId="78D778A9" w14:textId="77777777" w:rsidR="00963927" w:rsidRDefault="00963927" w:rsidP="00963927">
      <w:pPr>
        <w:ind w:left="357"/>
      </w:pPr>
      <w:r>
        <w:t>Other changes:</w:t>
      </w:r>
    </w:p>
    <w:p w14:paraId="7D3CF5A2" w14:textId="22FD9DCB" w:rsidR="00963927" w:rsidRDefault="00963927" w:rsidP="00963927">
      <w:pPr>
        <w:numPr>
          <w:ilvl w:val="0"/>
          <w:numId w:val="2"/>
        </w:numPr>
        <w:ind w:left="357" w:firstLine="0"/>
      </w:pPr>
      <w:r>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2077F0">
        <w:t>8.3.1</w:t>
      </w:r>
      <w:r>
        <w:fldChar w:fldCharType="end"/>
      </w:r>
      <w:r>
        <w:t>).</w:t>
      </w:r>
    </w:p>
    <w:p w14:paraId="26A84D00" w14:textId="3DB2B2B8" w:rsidR="00963927" w:rsidRDefault="00963927" w:rsidP="00963927">
      <w:pPr>
        <w:numPr>
          <w:ilvl w:val="0"/>
          <w:numId w:val="2"/>
        </w:numPr>
        <w:ind w:left="357" w:firstLine="0"/>
      </w:pPr>
      <w:r>
        <w:t xml:space="preserve">A new molecular property, </w:t>
      </w:r>
      <w:proofErr w:type="spellStart"/>
      <w:proofErr w:type="gramStart"/>
      <w:r w:rsidRPr="00AA1715">
        <w:rPr>
          <w:rFonts w:ascii="Courier New" w:hAnsi="Courier New" w:cs="Courier New"/>
          <w:color w:val="FF0000"/>
          <w:sz w:val="20"/>
          <w:lang w:eastAsia="en-GB"/>
        </w:rPr>
        <w:t>me:TSOpticalSymmetryNumber</w:t>
      </w:r>
      <w:proofErr w:type="spellEnd"/>
      <w:proofErr w:type="gram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2077F0">
        <w:t>7.3.1</w:t>
      </w:r>
      <w:r>
        <w:fldChar w:fldCharType="end"/>
      </w:r>
      <w:r>
        <w:t>).</w:t>
      </w:r>
    </w:p>
    <w:p w14:paraId="63C3A285" w14:textId="51BD695A" w:rsidR="00565B61" w:rsidRDefault="00C16C10" w:rsidP="005B4CCA">
      <w:pPr>
        <w:pStyle w:val="Heading2"/>
      </w:pPr>
      <w:bookmarkStart w:id="216" w:name="_Toc196766898"/>
      <w:r w:rsidRPr="00C05534">
        <w:lastRenderedPageBreak/>
        <w:t xml:space="preserve">MESMER </w:t>
      </w:r>
      <w:r>
        <w:t>5.1 (Released 25/Apr/2018)</w:t>
      </w:r>
      <w:bookmarkEnd w:id="216"/>
    </w:p>
    <w:p w14:paraId="00D9F002" w14:textId="77777777" w:rsidR="00C16C10" w:rsidRDefault="00C16C10" w:rsidP="00C16C10">
      <w:pPr>
        <w:ind w:left="357"/>
      </w:pPr>
      <w:r>
        <w:t>New features:</w:t>
      </w:r>
    </w:p>
    <w:p w14:paraId="43D92CE8" w14:textId="241A9A52"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2077F0">
        <w:t>8.3.5</w:t>
      </w:r>
      <w:r>
        <w:fldChar w:fldCharType="end"/>
      </w:r>
      <w:r>
        <w:t>).</w:t>
      </w:r>
    </w:p>
    <w:p w14:paraId="7D9C9240" w14:textId="0C450A42"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2077F0">
        <w:t>11.2.5</w:t>
      </w:r>
      <w:r>
        <w:fldChar w:fldCharType="end"/>
      </w:r>
      <w:r>
        <w:t>).</w:t>
      </w:r>
    </w:p>
    <w:p w14:paraId="7AA3A1F9" w14:textId="2DC7E0EA"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2077F0">
        <w:t>11.2.4</w:t>
      </w:r>
      <w:r>
        <w:fldChar w:fldCharType="end"/>
      </w:r>
      <w:r>
        <w:t xml:space="preserve"> and </w:t>
      </w:r>
      <w:r>
        <w:fldChar w:fldCharType="begin"/>
      </w:r>
      <w:r>
        <w:instrText xml:space="preserve"> REF _Ref505516513 \r \h </w:instrText>
      </w:r>
      <w:r>
        <w:fldChar w:fldCharType="separate"/>
      </w:r>
      <w:r w:rsidR="002077F0">
        <w:t>14.4</w:t>
      </w:r>
      <w:r>
        <w:fldChar w:fldCharType="end"/>
      </w:r>
      <w:r>
        <w:t>)</w:t>
      </w:r>
    </w:p>
    <w:p w14:paraId="7289D00E" w14:textId="3713E15F"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2077F0">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438C39C4"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2077F0">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51F80577" w:rsidR="00C16C10" w:rsidRDefault="00C16C10" w:rsidP="00C16C10">
      <w:pPr>
        <w:numPr>
          <w:ilvl w:val="0"/>
          <w:numId w:val="2"/>
        </w:numPr>
        <w:ind w:left="357" w:firstLine="0"/>
      </w:pPr>
      <w:r>
        <w:t xml:space="preserve">Further to user feedback, the keyword </w:t>
      </w:r>
      <w:proofErr w:type="spellStart"/>
      <w:proofErr w:type="gramStart"/>
      <w:r w:rsidRPr="00483E1C">
        <w:rPr>
          <w:rFonts w:ascii="Courier New" w:hAnsi="Courier New" w:cs="Courier New"/>
          <w:color w:val="FF0000"/>
          <w:sz w:val="22"/>
          <w:szCs w:val="22"/>
        </w:rPr>
        <w:t>me:ForceMacroDetailedBalance</w:t>
      </w:r>
      <w:proofErr w:type="spellEnd"/>
      <w:proofErr w:type="gramEnd"/>
      <w:r>
        <w:t xml:space="preserve"> has been set to </w:t>
      </w:r>
      <w:proofErr w:type="gramStart"/>
      <w:r>
        <w:t>apply at all times</w:t>
      </w:r>
      <w:proofErr w:type="gramEnd"/>
      <w:r>
        <w:t xml:space="preserve">, that is detailed balance will be enforced when macroscopic rate coefficients are calculated. Previous behaviour can be restored by setting the element (but NOT its associated attribute!) </w:t>
      </w:r>
      <w:proofErr w:type="spellStart"/>
      <w:proofErr w:type="gramStart"/>
      <w:r w:rsidRPr="00483E1C">
        <w:rPr>
          <w:rFonts w:ascii="Courier New" w:hAnsi="Courier New" w:cs="Courier New"/>
          <w:color w:val="FF0000"/>
          <w:sz w:val="22"/>
          <w:szCs w:val="22"/>
        </w:rPr>
        <w:t>me:ForceMacroDetailedBalance</w:t>
      </w:r>
      <w:proofErr w:type="spellEnd"/>
      <w:proofErr w:type="gramEnd"/>
      <w:r>
        <w:t xml:space="preserve"> to </w:t>
      </w:r>
      <w:r w:rsidRPr="00483E1C">
        <w:rPr>
          <w:rFonts w:ascii="Courier New" w:hAnsi="Courier New" w:cs="Courier New"/>
          <w:color w:val="FF0000"/>
          <w:sz w:val="22"/>
          <w:szCs w:val="22"/>
        </w:rPr>
        <w:t>false</w:t>
      </w:r>
      <w:r>
        <w:t xml:space="preserve"> in the defaults.xml file (see section </w:t>
      </w:r>
      <w:r>
        <w:fldChar w:fldCharType="begin"/>
      </w:r>
      <w:r>
        <w:instrText xml:space="preserve"> REF _Ref207708603 \r \h </w:instrText>
      </w:r>
      <w:r>
        <w:fldChar w:fldCharType="separate"/>
      </w:r>
      <w:r w:rsidR="002077F0">
        <w:t>7.3.5</w:t>
      </w:r>
      <w:r>
        <w:fldChar w:fldCharType="end"/>
      </w:r>
      <w:r>
        <w:t>).</w:t>
      </w:r>
    </w:p>
    <w:p w14:paraId="08CD986F" w14:textId="34379440" w:rsidR="00C16C10" w:rsidRDefault="00C16C10" w:rsidP="00C16C10">
      <w:pPr>
        <w:numPr>
          <w:ilvl w:val="0"/>
          <w:numId w:val="2"/>
        </w:numPr>
        <w:ind w:left="357" w:firstLine="0"/>
      </w:pPr>
      <w:r>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2077F0">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EAF2CF" w:rsidR="00AE0BC0" w:rsidRDefault="00C16C10" w:rsidP="00AE0BC0">
      <w:pPr>
        <w:ind w:left="357"/>
      </w:pPr>
      <w:r>
        <w:lastRenderedPageBreak/>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2077F0">
        <w:t>6.3.3</w:t>
      </w:r>
      <w:r>
        <w:fldChar w:fldCharType="end"/>
      </w:r>
      <w:r>
        <w:t>).</w:t>
      </w:r>
    </w:p>
    <w:p w14:paraId="6E050915" w14:textId="2597A971" w:rsidR="00AE0BC0" w:rsidRDefault="00AE0BC0" w:rsidP="005B4CCA">
      <w:pPr>
        <w:pStyle w:val="Heading2"/>
      </w:pPr>
      <w:bookmarkStart w:id="217" w:name="_Toc196766899"/>
      <w:r w:rsidRPr="00C05534">
        <w:t xml:space="preserve">MESMER </w:t>
      </w:r>
      <w:r>
        <w:t xml:space="preserve">5.2 (Released </w:t>
      </w:r>
      <w:r w:rsidR="00C71980">
        <w:t>03</w:t>
      </w:r>
      <w:r>
        <w:t>/Jan/2019)</w:t>
      </w:r>
      <w:bookmarkEnd w:id="217"/>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1E515546" w:rsidR="00AE0BC0" w:rsidRDefault="00AE0BC0" w:rsidP="00AE0BC0">
      <w:pPr>
        <w:numPr>
          <w:ilvl w:val="0"/>
          <w:numId w:val="2"/>
        </w:numPr>
        <w:ind w:left="357" w:firstLine="0"/>
      </w:pPr>
      <w:r>
        <w:t xml:space="preserve">The control keyword </w:t>
      </w:r>
      <w:proofErr w:type="spellStart"/>
      <w:proofErr w:type="gramStart"/>
      <w:r w:rsidRPr="00EF1157">
        <w:rPr>
          <w:rFonts w:ascii="Courier New" w:hAnsi="Courier New" w:cs="Courier New"/>
          <w:color w:val="FF0000"/>
          <w:sz w:val="20"/>
        </w:rPr>
        <w:t>me:testMicroRates</w:t>
      </w:r>
      <w:proofErr w:type="spellEnd"/>
      <w:proofErr w:type="gram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2077F0">
        <w:t>7.3.5</w:t>
      </w:r>
      <w:r>
        <w:fldChar w:fldCharType="end"/>
      </w:r>
      <w:r>
        <w:t xml:space="preserve">). We thank Charles McGill of North Carolina State University, US for suggesting this change. </w:t>
      </w:r>
    </w:p>
    <w:p w14:paraId="3F7E34D8" w14:textId="291C3A29"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2077F0">
        <w:t>7.3.1</w:t>
      </w:r>
      <w:r>
        <w:fldChar w:fldCharType="end"/>
      </w:r>
      <w:r>
        <w:t xml:space="preserve">). We thank </w:t>
      </w:r>
      <w:r w:rsidRPr="00C614A5">
        <w:t>Jesús Miguel Huamán Cjumo</w:t>
      </w:r>
      <w:r>
        <w:t xml:space="preserve"> of </w:t>
      </w:r>
      <w:r w:rsidRPr="00C614A5">
        <w:t>Universidad Nacional de Ingeniería</w:t>
      </w:r>
      <w:r>
        <w:t xml:space="preserve">, Peru for suggesting this change. </w:t>
      </w:r>
    </w:p>
    <w:p w14:paraId="76389AAE" w14:textId="3AAA7659" w:rsidR="003D6172" w:rsidRDefault="00AE0BC0" w:rsidP="0055069E">
      <w:pPr>
        <w:numPr>
          <w:ilvl w:val="0"/>
          <w:numId w:val="2"/>
        </w:numPr>
        <w:ind w:left="357" w:firstLine="0"/>
      </w:pPr>
      <w:r>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B4CCA">
      <w:pPr>
        <w:pStyle w:val="Heading2"/>
      </w:pPr>
      <w:bookmarkStart w:id="218" w:name="_Toc196766900"/>
      <w:r>
        <w:t>MESMER 6.0 (Released 9/May/2020)</w:t>
      </w:r>
      <w:bookmarkEnd w:id="218"/>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0E99AE6D"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2077F0">
        <w:t>11.2.5</w:t>
      </w:r>
      <w:r w:rsidR="00D157E9">
        <w:fldChar w:fldCharType="end"/>
      </w:r>
      <w:r w:rsidR="00D157E9">
        <w:fldChar w:fldCharType="begin"/>
      </w:r>
      <w:r w:rsidR="00D157E9">
        <w:instrText xml:space="preserve"> REF _Ref117545547 \r \h </w:instrText>
      </w:r>
      <w:r w:rsidR="00D157E9">
        <w:fldChar w:fldCharType="separate"/>
      </w:r>
      <w:r w:rsidR="002077F0">
        <w:t>(2)</w:t>
      </w:r>
      <w:r w:rsidR="00D157E9">
        <w:fldChar w:fldCharType="end"/>
      </w:r>
      <w:r>
        <w:t>).</w:t>
      </w:r>
    </w:p>
    <w:p w14:paraId="432135E4" w14:textId="04F72C36" w:rsidR="0055069E" w:rsidRDefault="0055069E" w:rsidP="0055069E">
      <w:pPr>
        <w:pStyle w:val="ListParagraph"/>
        <w:numPr>
          <w:ilvl w:val="0"/>
          <w:numId w:val="33"/>
        </w:numPr>
      </w:pPr>
      <w:r>
        <w:t xml:space="preserve">A new reaction type has been added that approximately models the distribution produced </w:t>
      </w:r>
      <w:proofErr w:type="gramStart"/>
      <w:r>
        <w:t>as a consequence of</w:t>
      </w:r>
      <w:proofErr w:type="gramEnd"/>
      <w:r>
        <w:t xml:space="preserve"> a bimolecular exchange reaction (See section </w:t>
      </w:r>
      <w:r>
        <w:fldChar w:fldCharType="begin"/>
      </w:r>
      <w:r>
        <w:instrText xml:space="preserve"> REF _Ref347659580 \r \h </w:instrText>
      </w:r>
      <w:r>
        <w:fldChar w:fldCharType="separate"/>
      </w:r>
      <w:r w:rsidR="002077F0">
        <w:t>7.3.2</w:t>
      </w:r>
      <w:r>
        <w:fldChar w:fldCharType="end"/>
      </w:r>
      <w:r>
        <w:t>).</w:t>
      </w:r>
    </w:p>
    <w:p w14:paraId="6C1D5014" w14:textId="3EE02349" w:rsidR="0055069E" w:rsidRDefault="0055069E" w:rsidP="0055069E">
      <w:pPr>
        <w:pStyle w:val="ListParagraph"/>
        <w:numPr>
          <w:ilvl w:val="0"/>
          <w:numId w:val="33"/>
        </w:numPr>
      </w:pPr>
      <w:r>
        <w:lastRenderedPageBreak/>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2077F0">
        <w:t>11.2.4</w:t>
      </w:r>
      <w:r>
        <w:fldChar w:fldCharType="end"/>
      </w:r>
      <w:r>
        <w:t>).</w:t>
      </w:r>
    </w:p>
    <w:p w14:paraId="3B9610D1" w14:textId="6F42BB74"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w:t>
      </w:r>
      <w:proofErr w:type="gramStart"/>
      <w:r>
        <w:t>photo-excitation</w:t>
      </w:r>
      <w:proofErr w:type="gramEnd"/>
      <w:r>
        <w:t xml:space="preserve"> (See section </w:t>
      </w:r>
      <w:r>
        <w:fldChar w:fldCharType="begin"/>
      </w:r>
      <w:r>
        <w:instrText xml:space="preserve"> REF _Ref345774704 \r \h </w:instrText>
      </w:r>
      <w:r>
        <w:fldChar w:fldCharType="separate"/>
      </w:r>
      <w:r w:rsidR="002077F0">
        <w:t>11.2.7</w:t>
      </w:r>
      <w:r>
        <w:fldChar w:fldCharType="end"/>
      </w:r>
      <w:r>
        <w:t xml:space="preserve">). We thank Emilio Martínez Núñez, Departamento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1AE17D34"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2077F0">
        <w:t>11.2.6</w:t>
      </w:r>
      <w:r>
        <w:fldChar w:fldCharType="end"/>
      </w:r>
      <w:r>
        <w:t>).</w:t>
      </w:r>
    </w:p>
    <w:p w14:paraId="0B909C00" w14:textId="54BFC55F"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2077F0">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5B4CCA">
      <w:pPr>
        <w:pStyle w:val="Heading2"/>
      </w:pPr>
      <w:bookmarkStart w:id="219" w:name="_Toc196766901"/>
      <w:r>
        <w:t>MESMER 6.1 (Released 17/Jul/2021)</w:t>
      </w:r>
      <w:bookmarkEnd w:id="219"/>
    </w:p>
    <w:p w14:paraId="2D7FC768" w14:textId="77777777" w:rsidR="00A92730" w:rsidRDefault="00A92730" w:rsidP="00A92730">
      <w:pPr>
        <w:ind w:left="357"/>
      </w:pPr>
      <w:r>
        <w:t>New Features:</w:t>
      </w:r>
    </w:p>
    <w:p w14:paraId="1A11B3CE" w14:textId="1229C587"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2077F0">
        <w:t>11.2.2</w:t>
      </w:r>
      <w:r>
        <w:fldChar w:fldCharType="end"/>
      </w:r>
      <w:r>
        <w:t>).</w:t>
      </w:r>
    </w:p>
    <w:p w14:paraId="342BA334" w14:textId="6E265D4C"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2077F0">
        <w:t>7.3.1</w:t>
      </w:r>
      <w:r>
        <w:fldChar w:fldCharType="end"/>
      </w:r>
      <w:r>
        <w:t>).</w:t>
      </w:r>
    </w:p>
    <w:p w14:paraId="0920D2AB" w14:textId="3F436A3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2077F0">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7C6698E7" w:rsidR="00A92730" w:rsidRDefault="00A92730" w:rsidP="00A92730">
      <w:pPr>
        <w:pStyle w:val="ListParagraph"/>
        <w:numPr>
          <w:ilvl w:val="0"/>
          <w:numId w:val="32"/>
        </w:numPr>
      </w:pPr>
      <w:r>
        <w:lastRenderedPageBreak/>
        <w:t xml:space="preserve">QD libraries used to provided extended precision have been upgraded to version 2.3.22 (see section </w:t>
      </w:r>
      <w:r>
        <w:fldChar w:fldCharType="begin"/>
      </w:r>
      <w:r>
        <w:instrText xml:space="preserve"> REF _Ref56965376 \r \h </w:instrText>
      </w:r>
      <w:r>
        <w:fldChar w:fldCharType="separate"/>
      </w:r>
      <w:r w:rsidR="002077F0">
        <w:t>6.4.2</w:t>
      </w:r>
      <w:r>
        <w:fldChar w:fldCharType="end"/>
      </w:r>
      <w:r>
        <w:t>).</w:t>
      </w:r>
    </w:p>
    <w:p w14:paraId="7F8AB5B7" w14:textId="618E3E73"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2077F0">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5B4CCA">
      <w:pPr>
        <w:pStyle w:val="Heading2"/>
      </w:pPr>
      <w:bookmarkStart w:id="220" w:name="_Toc196766902"/>
      <w:r>
        <w:t>MESMER 7.0 (Released 19/Mar/2023)</w:t>
      </w:r>
      <w:bookmarkEnd w:id="220"/>
    </w:p>
    <w:p w14:paraId="70BBD111" w14:textId="2E58ECD8" w:rsidR="007F7A74" w:rsidRDefault="007F7A74" w:rsidP="007F7A74">
      <w:pPr>
        <w:ind w:left="357"/>
      </w:pPr>
      <w:r>
        <w:t>New features:</w:t>
      </w:r>
    </w:p>
    <w:p w14:paraId="7050740E" w14:textId="5D505F11" w:rsidR="007F7A74" w:rsidRDefault="007F7A74" w:rsidP="007F7A74">
      <w:pPr>
        <w:pStyle w:val="ListParagraph"/>
        <w:numPr>
          <w:ilvl w:val="0"/>
          <w:numId w:val="36"/>
        </w:numPr>
      </w:pPr>
      <w:r>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2077F0">
        <w:t>7.3.1</w:t>
      </w:r>
      <w:r>
        <w:fldChar w:fldCharType="end"/>
      </w:r>
      <w:r>
        <w:t xml:space="preserve"> and </w:t>
      </w:r>
      <w:r>
        <w:fldChar w:fldCharType="begin"/>
      </w:r>
      <w:r>
        <w:instrText xml:space="preserve"> REF _Ref124891407 \r \h </w:instrText>
      </w:r>
      <w:r>
        <w:fldChar w:fldCharType="separate"/>
      </w:r>
      <w:r w:rsidR="002077F0">
        <w:t>11.2.3</w:t>
      </w:r>
      <w:r>
        <w:fldChar w:fldCharType="end"/>
      </w:r>
      <w:r>
        <w:t xml:space="preserve">). </w:t>
      </w:r>
    </w:p>
    <w:p w14:paraId="59813917" w14:textId="602FBC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2077F0">
        <w:t>7.3.2</w:t>
      </w:r>
      <w:r>
        <w:fldChar w:fldCharType="end"/>
      </w:r>
      <w:r>
        <w:t xml:space="preserve"> and </w:t>
      </w:r>
      <w:r>
        <w:fldChar w:fldCharType="begin"/>
      </w:r>
      <w:r>
        <w:instrText xml:space="preserve"> REF _Ref119160573 \r \h </w:instrText>
      </w:r>
      <w:r>
        <w:fldChar w:fldCharType="separate"/>
      </w:r>
      <w:r w:rsidR="002077F0">
        <w:t>8.3.1</w:t>
      </w:r>
      <w:r>
        <w:fldChar w:fldCharType="end"/>
      </w:r>
      <w:r>
        <w:t>). We thank Timo Pekkanen of the University of Helsinki, for suggesting this change.</w:t>
      </w:r>
    </w:p>
    <w:p w14:paraId="4D7818DF" w14:textId="1A677B92" w:rsidR="007F7A74" w:rsidRDefault="007F7A74" w:rsidP="007F7A74">
      <w:pPr>
        <w:pStyle w:val="ListParagraph"/>
        <w:numPr>
          <w:ilvl w:val="0"/>
          <w:numId w:val="32"/>
        </w:numPr>
      </w:pPr>
      <w:r>
        <w:t xml:space="preserve">The function of the keyword </w:t>
      </w:r>
      <w:proofErr w:type="spellStart"/>
      <w:r w:rsidRPr="00483E1C">
        <w:rPr>
          <w:rFonts w:ascii="Courier New" w:hAnsi="Courier New" w:cs="Courier New"/>
          <w:color w:val="FF0000"/>
          <w:sz w:val="22"/>
          <w:szCs w:val="22"/>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2077F0">
        <w:t>8.3.2</w:t>
      </w:r>
      <w:r>
        <w:fldChar w:fldCharType="end"/>
      </w:r>
      <w:r>
        <w:t>).</w:t>
      </w:r>
    </w:p>
    <w:p w14:paraId="135F03F9" w14:textId="014C12E2"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2077F0">
        <w:t>11.2.2</w:t>
      </w:r>
      <w:r>
        <w:fldChar w:fldCharType="end"/>
      </w:r>
      <w:r>
        <w:t>).</w:t>
      </w:r>
    </w:p>
    <w:p w14:paraId="3F281C95" w14:textId="0235BBD2"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2077F0">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73CB4EE7" w:rsidR="007F7A74" w:rsidRDefault="007F7A74" w:rsidP="007F7A74">
      <w:pPr>
        <w:pStyle w:val="ListParagraph"/>
        <w:numPr>
          <w:ilvl w:val="0"/>
          <w:numId w:val="32"/>
        </w:numPr>
      </w:pPr>
      <w:r>
        <w:t xml:space="preserve">Symmetry number added to </w:t>
      </w:r>
      <w:r w:rsidRPr="00483E1C">
        <w:rPr>
          <w:rFonts w:ascii="Courier New" w:hAnsi="Courier New" w:cs="Courier New"/>
          <w:color w:val="FF0000"/>
          <w:sz w:val="22"/>
          <w:szCs w:val="22"/>
        </w:rPr>
        <w:t>FourierGrid1D</w:t>
      </w:r>
      <w:r>
        <w:t xml:space="preserve"> method to account for inversion symmetry and similar (See section </w:t>
      </w:r>
      <w:r>
        <w:fldChar w:fldCharType="begin"/>
      </w:r>
      <w:r>
        <w:instrText xml:space="preserve"> REF _Ref345764698 \r \h </w:instrText>
      </w:r>
      <w:r>
        <w:fldChar w:fldCharType="separate"/>
      </w:r>
      <w:r w:rsidR="002077F0">
        <w:t>11.2.4</w:t>
      </w:r>
      <w:r>
        <w:fldChar w:fldCharType="end"/>
      </w:r>
      <w:r>
        <w:t>). We thank Timo Pekkanen of the University of Helsinki, for suggesting this change.</w:t>
      </w:r>
    </w:p>
    <w:p w14:paraId="168C5EBC" w14:textId="3F9B36F1" w:rsidR="007F7A74" w:rsidRDefault="007F7A74" w:rsidP="007F7A74">
      <w:pPr>
        <w:pStyle w:val="ListParagraph"/>
        <w:numPr>
          <w:ilvl w:val="0"/>
          <w:numId w:val="32"/>
        </w:numPr>
      </w:pPr>
      <w:r>
        <w:lastRenderedPageBreak/>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2077F0">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proofErr w:type="gramStart"/>
      <w:r w:rsidRPr="00483E1C">
        <w:rPr>
          <w:rFonts w:ascii="Courier New" w:hAnsi="Courier New" w:cs="Courier New"/>
          <w:color w:val="FF0000"/>
          <w:sz w:val="22"/>
          <w:szCs w:val="22"/>
        </w:rPr>
        <w:t>me:useTheSameCellNumberForAllConditions</w:t>
      </w:r>
      <w:proofErr w:type="spellEnd"/>
      <w:proofErr w:type="gram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t>An issue with the fitting of unimolecular trace data has been rectified. We thank Timo Pekkanen of the University of Helsinki, for bringing the issue to our attention.</w:t>
      </w:r>
    </w:p>
    <w:p w14:paraId="449D5787" w14:textId="1DE90B05" w:rsidR="005F5975" w:rsidRDefault="005F5975" w:rsidP="005F5975">
      <w:pPr>
        <w:pStyle w:val="Heading2"/>
      </w:pPr>
      <w:bookmarkStart w:id="221" w:name="_Toc196766903"/>
      <w:r>
        <w:t>MESMER 7.0 (Released 3/Dec/2024)</w:t>
      </w:r>
      <w:bookmarkEnd w:id="221"/>
    </w:p>
    <w:p w14:paraId="594597F5" w14:textId="77777777" w:rsidR="005F5975" w:rsidRDefault="005F5975" w:rsidP="005F5975">
      <w:pPr>
        <w:ind w:left="357"/>
      </w:pPr>
      <w:r>
        <w:t>New features:</w:t>
      </w:r>
    </w:p>
    <w:p w14:paraId="5DE37522" w14:textId="77777777" w:rsidR="005F5975" w:rsidRDefault="005F5975" w:rsidP="005F5975">
      <w:pPr>
        <w:pStyle w:val="ListParagraph"/>
        <w:numPr>
          <w:ilvl w:val="0"/>
          <w:numId w:val="36"/>
        </w:numPr>
      </w:pPr>
      <w:r>
        <w:t xml:space="preserve">New Browser based MESMER input file editor MXG (see section </w:t>
      </w:r>
      <w:r>
        <w:fldChar w:fldCharType="begin"/>
      </w:r>
      <w:r>
        <w:instrText xml:space="preserve"> REF _Ref176108497 \r \h </w:instrText>
      </w:r>
      <w:r>
        <w:fldChar w:fldCharType="separate"/>
      </w:r>
      <w:r>
        <w:t>7.1.2</w:t>
      </w:r>
      <w:r>
        <w:fldChar w:fldCharType="end"/>
      </w:r>
      <w:r>
        <w:t>).</w:t>
      </w:r>
    </w:p>
    <w:p w14:paraId="7A117F1A" w14:textId="77777777" w:rsidR="005F5975" w:rsidRDefault="005F5975" w:rsidP="005F5975">
      <w:pPr>
        <w:pStyle w:val="ListParagraph"/>
        <w:numPr>
          <w:ilvl w:val="0"/>
          <w:numId w:val="36"/>
        </w:numPr>
      </w:pPr>
      <w:r>
        <w:t>MESMER for Windows is now built at 64-bit.</w:t>
      </w:r>
    </w:p>
    <w:p w14:paraId="0C45FBEA" w14:textId="77777777" w:rsidR="005F5975" w:rsidRDefault="005F5975" w:rsidP="005F5975">
      <w:pPr>
        <w:pStyle w:val="ListParagraph"/>
        <w:numPr>
          <w:ilvl w:val="0"/>
          <w:numId w:val="36"/>
        </w:numPr>
      </w:pPr>
      <w:r>
        <w:t xml:space="preserve">Support for radiation transitions has been extended to allow for a radiation field that is at different temperature from that of the bath gas (see section </w:t>
      </w:r>
      <w:r>
        <w:fldChar w:fldCharType="begin"/>
      </w:r>
      <w:r>
        <w:instrText xml:space="preserve"> REF _Ref121680030 \r \h </w:instrText>
      </w:r>
      <w:r>
        <w:fldChar w:fldCharType="separate"/>
      </w:r>
      <w:r>
        <w:t>11.2.3</w:t>
      </w:r>
      <w:r>
        <w:fldChar w:fldCharType="end"/>
      </w:r>
      <w:r>
        <w:t>).</w:t>
      </w:r>
    </w:p>
    <w:p w14:paraId="73DDF009" w14:textId="77777777" w:rsidR="005F5975" w:rsidRDefault="005F5975" w:rsidP="005F5975">
      <w:pPr>
        <w:pStyle w:val="ListParagraph"/>
        <w:numPr>
          <w:ilvl w:val="0"/>
          <w:numId w:val="36"/>
        </w:numPr>
      </w:pPr>
      <w:r>
        <w:t xml:space="preserve">Support for an n-dimensional torsion potential (see section </w:t>
      </w:r>
      <w:r>
        <w:fldChar w:fldCharType="begin"/>
      </w:r>
      <w:r>
        <w:instrText xml:space="preserve"> REF _Ref345764698 \r \h </w:instrText>
      </w:r>
      <w:r>
        <w:fldChar w:fldCharType="separate"/>
      </w:r>
      <w:r>
        <w:t>11.2.4</w:t>
      </w:r>
      <w:r>
        <w:fldChar w:fldCharType="end"/>
      </w:r>
      <w:r>
        <w:t>).</w:t>
      </w:r>
    </w:p>
    <w:p w14:paraId="244E73AB" w14:textId="77777777" w:rsidR="005F5975" w:rsidRDefault="005F5975" w:rsidP="005F5975">
      <w:pPr>
        <w:pStyle w:val="ListParagraph"/>
        <w:numPr>
          <w:ilvl w:val="0"/>
          <w:numId w:val="36"/>
        </w:numPr>
      </w:pPr>
      <w:r>
        <w:t xml:space="preserve">Gaussian based fragmentation distribution (see section </w:t>
      </w:r>
      <w:r>
        <w:fldChar w:fldCharType="begin"/>
      </w:r>
      <w:r>
        <w:instrText xml:space="preserve"> REF _Ref481231055 \r \h </w:instrText>
      </w:r>
      <w:r>
        <w:fldChar w:fldCharType="separate"/>
      </w:r>
      <w:r>
        <w:t>11.2.8</w:t>
      </w:r>
      <w:r>
        <w:fldChar w:fldCharType="end"/>
      </w:r>
      <w:r>
        <w:t>).</w:t>
      </w:r>
    </w:p>
    <w:p w14:paraId="70B83E43" w14:textId="77777777" w:rsidR="005F5975" w:rsidRDefault="005F5975" w:rsidP="005F5975">
      <w:pPr>
        <w:pStyle w:val="ListParagraph"/>
        <w:numPr>
          <w:ilvl w:val="0"/>
          <w:numId w:val="36"/>
        </w:numPr>
      </w:pPr>
      <w:r>
        <w:t>Output for the XSLT based potential energy surface schematic has been improved.</w:t>
      </w:r>
    </w:p>
    <w:p w14:paraId="673973B1" w14:textId="4B0E9DED" w:rsidR="005F5975" w:rsidRDefault="005F5975" w:rsidP="005F5975">
      <w:pPr>
        <w:pStyle w:val="ListParagraph"/>
        <w:numPr>
          <w:ilvl w:val="0"/>
          <w:numId w:val="36"/>
        </w:numPr>
      </w:pPr>
      <w:r>
        <w:t xml:space="preserve">The rate coefficient table in the XSLT output has been updated with a new section showing second order rate coefficients in units of </w:t>
      </w:r>
      <w:commentRangeStart w:id="222"/>
      <w:commentRangeStart w:id="223"/>
      <w:r>
        <w:t>cm</w:t>
      </w:r>
      <w:r w:rsidRPr="0046448C">
        <w:rPr>
          <w:vertAlign w:val="superscript"/>
        </w:rPr>
        <w:t>3</w:t>
      </w:r>
      <w:r>
        <w:t>molecule</w:t>
      </w:r>
      <w:r w:rsidR="007C514A" w:rsidRPr="007C514A">
        <w:rPr>
          <w:vertAlign w:val="superscript"/>
        </w:rPr>
        <w:t>-1</w:t>
      </w:r>
      <w:r>
        <w:t>s</w:t>
      </w:r>
      <w:r w:rsidR="007C514A" w:rsidRPr="007C514A">
        <w:rPr>
          <w:vertAlign w:val="superscript"/>
        </w:rPr>
        <w:t>-1</w:t>
      </w:r>
      <w:r>
        <w:t>.</w:t>
      </w:r>
      <w:commentRangeEnd w:id="222"/>
      <w:r>
        <w:rPr>
          <w:rStyle w:val="CommentReference"/>
        </w:rPr>
        <w:commentReference w:id="222"/>
      </w:r>
      <w:commentRangeEnd w:id="223"/>
      <w:r w:rsidR="007C514A">
        <w:rPr>
          <w:rStyle w:val="CommentReference"/>
        </w:rPr>
        <w:commentReference w:id="223"/>
      </w:r>
      <w:r>
        <w:t xml:space="preserve"> We thank Timo </w:t>
      </w:r>
      <w:r>
        <w:lastRenderedPageBreak/>
        <w:t xml:space="preserve">Pekkanen of the University of Helsinki and Prof. </w:t>
      </w:r>
      <w:r w:rsidRPr="0046448C">
        <w:t>Tiến of Phạm Hanoi University of Science and Technology</w:t>
      </w:r>
      <w:r>
        <w:t xml:space="preserve"> for suggesting this change.</w:t>
      </w:r>
    </w:p>
    <w:p w14:paraId="2218481C" w14:textId="77777777" w:rsidR="005F5975" w:rsidRDefault="005F5975" w:rsidP="005F5975">
      <w:pPr>
        <w:ind w:left="717"/>
      </w:pPr>
      <w:r>
        <w:t>Bug fixes:</w:t>
      </w:r>
    </w:p>
    <w:p w14:paraId="189328D9" w14:textId="77777777" w:rsidR="005F5975" w:rsidRDefault="005F5975" w:rsidP="005F5975">
      <w:pPr>
        <w:pStyle w:val="ListParagraph"/>
        <w:numPr>
          <w:ilvl w:val="0"/>
          <w:numId w:val="32"/>
        </w:numPr>
      </w:pPr>
      <w:r>
        <w:t>An issue with the parsing of the secondary activation energy been rectified. We thank Timo Pekkanen of the University of Helsinki, for bringing the issue to our attention.</w:t>
      </w:r>
    </w:p>
    <w:p w14:paraId="6092DC08" w14:textId="2B470BB3" w:rsidR="005F5975" w:rsidRDefault="005F5975" w:rsidP="005F597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w:t>
      </w:r>
      <w:r w:rsidR="00731596">
        <w:rPr>
          <w:vertAlign w:val="superscript"/>
        </w:rPr>
        <w:t>-1</w:t>
      </w:r>
      <w:r w:rsidR="007C514A">
        <w:t>s</w:t>
      </w:r>
      <w:r w:rsidR="007C514A" w:rsidRPr="007C514A">
        <w:rPr>
          <w:vertAlign w:val="superscript"/>
        </w:rPr>
        <w:t>-1</w:t>
      </w:r>
      <w:r>
        <w:t xml:space="preserve"> as well as </w:t>
      </w:r>
      <w:r w:rsidR="007C514A">
        <w:t>cm</w:t>
      </w:r>
      <w:r w:rsidR="007C514A" w:rsidRPr="0046448C">
        <w:rPr>
          <w:vertAlign w:val="superscript"/>
        </w:rPr>
        <w:t>3</w:t>
      </w:r>
      <w:r w:rsidR="007C514A">
        <w:t>molecule</w:t>
      </w:r>
      <w:r w:rsidR="007C514A" w:rsidRPr="007C514A">
        <w:rPr>
          <w:vertAlign w:val="superscript"/>
        </w:rPr>
        <w:t>-1</w:t>
      </w:r>
      <w:r w:rsidR="007C514A">
        <w:t>s</w:t>
      </w:r>
      <w:r w:rsidR="007C514A" w:rsidRPr="007C514A">
        <w:rPr>
          <w:vertAlign w:val="superscript"/>
        </w:rPr>
        <w:t>-1</w:t>
      </w:r>
      <w:r>
        <w:t>.</w:t>
      </w:r>
    </w:p>
    <w:p w14:paraId="7D0FF884" w14:textId="77777777" w:rsidR="005F5975" w:rsidRDefault="005F5975" w:rsidP="005F5975">
      <w:pPr>
        <w:pStyle w:val="ListParagraph"/>
        <w:ind w:left="1077"/>
      </w:pPr>
    </w:p>
    <w:p w14:paraId="533F6822" w14:textId="77777777" w:rsidR="005F5975" w:rsidRDefault="005F5975" w:rsidP="00AE0BC0">
      <w:pPr>
        <w:ind w:left="357"/>
      </w:pPr>
    </w:p>
    <w:p w14:paraId="74930928" w14:textId="77777777" w:rsidR="00F77C82" w:rsidRDefault="00F77C82" w:rsidP="00C05534">
      <w:pPr>
        <w:pStyle w:val="Heading1"/>
      </w:pPr>
      <w:bookmarkStart w:id="224" w:name="_Toc196766904"/>
      <w:r w:rsidRPr="00C05534">
        <w:lastRenderedPageBreak/>
        <w:t>References</w:t>
      </w:r>
      <w:bookmarkEnd w:id="224"/>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344453D4" w14:textId="77777777" w:rsidR="004E620C" w:rsidRPr="004E620C" w:rsidRDefault="007A15CE" w:rsidP="004E620C">
      <w:pPr>
        <w:pStyle w:val="EndNoteBibliography"/>
        <w:spacing w:after="0"/>
      </w:pPr>
      <w:r>
        <w:fldChar w:fldCharType="begin"/>
      </w:r>
      <w:r w:rsidR="00516DC6">
        <w:instrText xml:space="preserve"> ADDIN EN.REFLIST </w:instrText>
      </w:r>
      <w:r>
        <w:fldChar w:fldCharType="separate"/>
      </w:r>
      <w:r w:rsidR="004E620C" w:rsidRPr="004E620C">
        <w:t>1.</w:t>
      </w:r>
      <w:r w:rsidR="004E620C" w:rsidRPr="004E620C">
        <w:tab/>
        <w:t xml:space="preserve">Robertson, S. H., Foundations of the Master Equation. In </w:t>
      </w:r>
      <w:r w:rsidR="004E620C" w:rsidRPr="004E620C">
        <w:rPr>
          <w:i/>
        </w:rPr>
        <w:t>Comprehensive Chemical Kinetics</w:t>
      </w:r>
      <w:r w:rsidR="004E620C" w:rsidRPr="004E620C">
        <w:t>, 2019; Vol. 43, pp 291-361.</w:t>
      </w:r>
    </w:p>
    <w:p w14:paraId="743494E0" w14:textId="77777777" w:rsidR="004E620C" w:rsidRPr="004E620C" w:rsidRDefault="004E620C" w:rsidP="004E620C">
      <w:pPr>
        <w:pStyle w:val="EndNoteBibliography"/>
        <w:spacing w:after="0"/>
      </w:pPr>
      <w:r w:rsidRPr="004E620C">
        <w:t>2.</w:t>
      </w:r>
      <w:r w:rsidRPr="004E620C">
        <w:tab/>
        <w:t xml:space="preserve">Glowacki, D. R.; Liang, C. H.; Morley, C.; Pilling, M. J.; Robertson, S. H., MESMER: An Open-Source Master Equation Solver for Multi-Energy Well Reactions. </w:t>
      </w:r>
      <w:r w:rsidRPr="004E620C">
        <w:rPr>
          <w:i/>
        </w:rPr>
        <w:t xml:space="preserve">J. Phys. Chem. A </w:t>
      </w:r>
      <w:r w:rsidRPr="004E620C">
        <w:rPr>
          <w:b/>
        </w:rPr>
        <w:t>2012,</w:t>
      </w:r>
      <w:r w:rsidRPr="004E620C">
        <w:t xml:space="preserve"> </w:t>
      </w:r>
      <w:r w:rsidRPr="004E620C">
        <w:rPr>
          <w:i/>
        </w:rPr>
        <w:t>116</w:t>
      </w:r>
      <w:r w:rsidRPr="004E620C">
        <w:t xml:space="preserve"> (38), 9545-9560.</w:t>
      </w:r>
    </w:p>
    <w:p w14:paraId="51B1BF18" w14:textId="77777777" w:rsidR="004E620C" w:rsidRPr="004E620C" w:rsidRDefault="004E620C" w:rsidP="004E620C">
      <w:pPr>
        <w:pStyle w:val="EndNoteBibliography"/>
        <w:spacing w:after="0"/>
      </w:pPr>
      <w:r w:rsidRPr="004E620C">
        <w:t>3.</w:t>
      </w:r>
      <w:r w:rsidRPr="004E620C">
        <w:tab/>
        <w:t xml:space="preserve">Jasper, A. W., "Third-Body" Collision Parameters for Hydrocarbons, Alcohols, and Hydroperoxides and an Effective Internal Rotor Approach for Estimating Them. </w:t>
      </w:r>
      <w:r w:rsidRPr="004E620C">
        <w:rPr>
          <w:i/>
        </w:rPr>
        <w:t xml:space="preserve">Int. J. Chem. Kinet. </w:t>
      </w:r>
      <w:r w:rsidRPr="004E620C">
        <w:rPr>
          <w:b/>
        </w:rPr>
        <w:t>2020,</w:t>
      </w:r>
      <w:r w:rsidRPr="004E620C">
        <w:t xml:space="preserve"> </w:t>
      </w:r>
      <w:r w:rsidRPr="004E620C">
        <w:rPr>
          <w:i/>
        </w:rPr>
        <w:t>52</w:t>
      </w:r>
      <w:r w:rsidRPr="004E620C">
        <w:t xml:space="preserve"> (6), 387-402.</w:t>
      </w:r>
    </w:p>
    <w:p w14:paraId="429389DC" w14:textId="77777777" w:rsidR="004E620C" w:rsidRPr="004E620C" w:rsidRDefault="004E620C" w:rsidP="004E620C">
      <w:pPr>
        <w:pStyle w:val="EndNoteBibliography"/>
        <w:spacing w:after="0"/>
      </w:pPr>
      <w:r w:rsidRPr="004E620C">
        <w:t>4.</w:t>
      </w:r>
      <w:r w:rsidRPr="004E620C">
        <w:tab/>
        <w:t xml:space="preserve">King, G. W.; Hainer, R. M.; Cross, P. C., The Asymmetric Rotor. I. Calculation and Symmetry Classification of Energy Levels. </w:t>
      </w:r>
      <w:r w:rsidRPr="004E620C">
        <w:rPr>
          <w:i/>
        </w:rPr>
        <w:t xml:space="preserve">J. Chem. Phys. </w:t>
      </w:r>
      <w:r w:rsidRPr="004E620C">
        <w:rPr>
          <w:b/>
        </w:rPr>
        <w:t>1943,</w:t>
      </w:r>
      <w:r w:rsidRPr="004E620C">
        <w:t xml:space="preserve"> </w:t>
      </w:r>
      <w:r w:rsidRPr="004E620C">
        <w:rPr>
          <w:i/>
        </w:rPr>
        <w:t>11</w:t>
      </w:r>
      <w:r w:rsidRPr="004E620C">
        <w:t>, 27-42.</w:t>
      </w:r>
    </w:p>
    <w:p w14:paraId="629F4263" w14:textId="77777777" w:rsidR="004E620C" w:rsidRPr="004E620C" w:rsidRDefault="004E620C" w:rsidP="004E620C">
      <w:pPr>
        <w:pStyle w:val="EndNoteBibliography"/>
        <w:spacing w:after="0"/>
      </w:pPr>
      <w:r w:rsidRPr="004E620C">
        <w:t>5.</w:t>
      </w:r>
      <w:r w:rsidRPr="004E620C">
        <w:tab/>
        <w:t xml:space="preserve">Miller, W. H., Tunneling Corrections to Unimolecular Rate Constants, with Application to Formaldehyde. </w:t>
      </w:r>
      <w:r w:rsidRPr="004E620C">
        <w:rPr>
          <w:i/>
        </w:rPr>
        <w:t xml:space="preserve">J. Am. Chem. Soc. </w:t>
      </w:r>
      <w:r w:rsidRPr="004E620C">
        <w:rPr>
          <w:b/>
        </w:rPr>
        <w:t>1979,</w:t>
      </w:r>
      <w:r w:rsidRPr="004E620C">
        <w:t xml:space="preserve"> </w:t>
      </w:r>
      <w:r w:rsidRPr="004E620C">
        <w:rPr>
          <w:i/>
        </w:rPr>
        <w:t>101</w:t>
      </w:r>
      <w:r w:rsidRPr="004E620C">
        <w:t xml:space="preserve"> (23), 6810-6814.</w:t>
      </w:r>
    </w:p>
    <w:p w14:paraId="51972E65" w14:textId="77777777" w:rsidR="004E620C" w:rsidRPr="004E620C" w:rsidRDefault="004E620C" w:rsidP="004E620C">
      <w:pPr>
        <w:pStyle w:val="EndNoteBibliography"/>
        <w:spacing w:after="0"/>
      </w:pPr>
      <w:r w:rsidRPr="004E620C">
        <w:t>6.</w:t>
      </w:r>
      <w:r w:rsidRPr="004E620C">
        <w:tab/>
        <w:t xml:space="preserve">Garrett, B. C.; Truhlar, D. G., Semi-Classical Tunneling Calculations. </w:t>
      </w:r>
      <w:r w:rsidRPr="004E620C">
        <w:rPr>
          <w:i/>
        </w:rPr>
        <w:t xml:space="preserve">J. Phys. Chem. </w:t>
      </w:r>
      <w:r w:rsidRPr="004E620C">
        <w:rPr>
          <w:b/>
        </w:rPr>
        <w:t>1979,</w:t>
      </w:r>
      <w:r w:rsidRPr="004E620C">
        <w:t xml:space="preserve"> </w:t>
      </w:r>
      <w:r w:rsidRPr="004E620C">
        <w:rPr>
          <w:i/>
        </w:rPr>
        <w:t>83</w:t>
      </w:r>
      <w:r w:rsidRPr="004E620C">
        <w:t xml:space="preserve"> (22), 2921-2926.</w:t>
      </w:r>
    </w:p>
    <w:p w14:paraId="20E1172D" w14:textId="77777777" w:rsidR="004E620C" w:rsidRPr="004E620C" w:rsidRDefault="004E620C" w:rsidP="004E620C">
      <w:pPr>
        <w:pStyle w:val="EndNoteBibliography"/>
        <w:spacing w:after="0"/>
      </w:pPr>
      <w:r w:rsidRPr="004E620C">
        <w:t>7.</w:t>
      </w:r>
      <w:r w:rsidRPr="004E620C">
        <w:tab/>
        <w:t xml:space="preserve">Green, N. J. B.; Robertson, S. H., General Master Equation Formulation of a Reversible Dissociation/Association Reaction. </w:t>
      </w:r>
      <w:r w:rsidRPr="004E620C">
        <w:rPr>
          <w:i/>
        </w:rPr>
        <w:t xml:space="preserve">Chem. Phys. Lett. </w:t>
      </w:r>
      <w:r w:rsidRPr="004E620C">
        <w:rPr>
          <w:b/>
        </w:rPr>
        <w:t>2014,</w:t>
      </w:r>
      <w:r w:rsidRPr="004E620C">
        <w:t xml:space="preserve"> </w:t>
      </w:r>
      <w:r w:rsidRPr="004E620C">
        <w:rPr>
          <w:i/>
        </w:rPr>
        <w:t>605-606</w:t>
      </w:r>
      <w:r w:rsidRPr="004E620C">
        <w:t>, 44-46.</w:t>
      </w:r>
    </w:p>
    <w:p w14:paraId="7BACD412" w14:textId="77777777" w:rsidR="004E620C" w:rsidRPr="004E620C" w:rsidRDefault="004E620C" w:rsidP="004E620C">
      <w:pPr>
        <w:pStyle w:val="EndNoteBibliography"/>
        <w:spacing w:after="0"/>
      </w:pPr>
      <w:r w:rsidRPr="004E620C">
        <w:t>8.</w:t>
      </w:r>
      <w:r w:rsidRPr="004E620C">
        <w:tab/>
        <w:t>Davis, M. J.; Klippenstein, S. J., Geometric Investigation of Association/Dissociation Kinetics with an Application to the Master Equation for CH</w:t>
      </w:r>
      <w:r w:rsidRPr="004E620C">
        <w:rPr>
          <w:vertAlign w:val="subscript"/>
        </w:rPr>
        <w:t>3</w:t>
      </w:r>
      <w:r w:rsidRPr="004E620C">
        <w:t>+CH</w:t>
      </w:r>
      <w:r w:rsidRPr="004E620C">
        <w:rPr>
          <w:vertAlign w:val="subscript"/>
        </w:rPr>
        <w:t>3</w:t>
      </w:r>
      <w:r w:rsidRPr="004E620C">
        <w:t xml:space="preserve"> = C</w:t>
      </w:r>
      <w:r w:rsidRPr="004E620C">
        <w:rPr>
          <w:vertAlign w:val="subscript"/>
        </w:rPr>
        <w:t>2</w:t>
      </w:r>
      <w:r w:rsidRPr="004E620C">
        <w:t>H</w:t>
      </w:r>
      <w:r w:rsidRPr="004E620C">
        <w:rPr>
          <w:vertAlign w:val="subscript"/>
        </w:rPr>
        <w:t>6</w:t>
      </w:r>
      <w:r w:rsidRPr="004E620C">
        <w:t xml:space="preserve">. </w:t>
      </w:r>
      <w:r w:rsidRPr="004E620C">
        <w:rPr>
          <w:i/>
        </w:rPr>
        <w:t xml:space="preserve">J. Phys. Chem. A </w:t>
      </w:r>
      <w:r w:rsidRPr="004E620C">
        <w:rPr>
          <w:b/>
        </w:rPr>
        <w:t>2002,</w:t>
      </w:r>
      <w:r w:rsidRPr="004E620C">
        <w:t xml:space="preserve"> </w:t>
      </w:r>
      <w:r w:rsidRPr="004E620C">
        <w:rPr>
          <w:i/>
        </w:rPr>
        <w:t>106</w:t>
      </w:r>
      <w:r w:rsidRPr="004E620C">
        <w:t xml:space="preserve"> (24), 5860-5879.</w:t>
      </w:r>
    </w:p>
    <w:p w14:paraId="24935C5B" w14:textId="77777777" w:rsidR="004E620C" w:rsidRPr="004E620C" w:rsidRDefault="004E620C" w:rsidP="004E620C">
      <w:pPr>
        <w:pStyle w:val="EndNoteBibliography"/>
        <w:spacing w:after="0"/>
      </w:pPr>
      <w:r w:rsidRPr="004E620C">
        <w:t>9.</w:t>
      </w:r>
      <w:r w:rsidRPr="004E620C">
        <w:tab/>
        <w:t xml:space="preserve">Bartis, J. T.; Widom, B., Stochastic Models of Interconversion of Three or More Chemical Species. </w:t>
      </w:r>
      <w:r w:rsidRPr="004E620C">
        <w:rPr>
          <w:i/>
        </w:rPr>
        <w:t xml:space="preserve">J. Chem. Phys. </w:t>
      </w:r>
      <w:r w:rsidRPr="004E620C">
        <w:rPr>
          <w:b/>
        </w:rPr>
        <w:t>1974,</w:t>
      </w:r>
      <w:r w:rsidRPr="004E620C">
        <w:t xml:space="preserve"> </w:t>
      </w:r>
      <w:r w:rsidRPr="004E620C">
        <w:rPr>
          <w:i/>
        </w:rPr>
        <w:t>60</w:t>
      </w:r>
      <w:r w:rsidRPr="004E620C">
        <w:t xml:space="preserve"> (9), 3474-3482.</w:t>
      </w:r>
    </w:p>
    <w:p w14:paraId="121D0572" w14:textId="77777777" w:rsidR="004E620C" w:rsidRPr="004E620C" w:rsidRDefault="004E620C" w:rsidP="004E620C">
      <w:pPr>
        <w:pStyle w:val="EndNoteBibliography"/>
        <w:spacing w:after="0"/>
      </w:pPr>
      <w:r w:rsidRPr="004E620C">
        <w:t>10.</w:t>
      </w:r>
      <w:r w:rsidRPr="004E620C">
        <w:tab/>
        <w:t xml:space="preserve">Robertson, S. H.; Pilling, M. J.; Jitariu, L. C.; Hillier, I. H., Master Equation Methods for Multiple Well Systems: Application to the 1-,2-Pentyl System. </w:t>
      </w:r>
      <w:r w:rsidRPr="004E620C">
        <w:rPr>
          <w:i/>
        </w:rPr>
        <w:t xml:space="preserve">Phys. Chem. Chem. Phys. </w:t>
      </w:r>
      <w:r w:rsidRPr="004E620C">
        <w:rPr>
          <w:b/>
        </w:rPr>
        <w:t>2007,</w:t>
      </w:r>
      <w:r w:rsidRPr="004E620C">
        <w:t xml:space="preserve"> </w:t>
      </w:r>
      <w:r w:rsidRPr="004E620C">
        <w:rPr>
          <w:i/>
        </w:rPr>
        <w:t>9</w:t>
      </w:r>
      <w:r w:rsidRPr="004E620C">
        <w:t xml:space="preserve"> (31), 4085-4097.</w:t>
      </w:r>
    </w:p>
    <w:p w14:paraId="26E965EA" w14:textId="77777777" w:rsidR="004E620C" w:rsidRPr="004E620C" w:rsidRDefault="004E620C" w:rsidP="004E620C">
      <w:pPr>
        <w:pStyle w:val="EndNoteBibliography"/>
        <w:spacing w:after="0"/>
      </w:pPr>
      <w:r w:rsidRPr="004E620C">
        <w:t>11.</w:t>
      </w:r>
      <w:r w:rsidRPr="004E620C">
        <w:tab/>
        <w:t>Blitz, M. A.; Green, N. J. B.; Shannon, R. J.; Pilling, M. J.; Seakins, P. W.; Western, C. M.; Robertson, S. H., Reanalysis of Rate Data for the Reaction CH</w:t>
      </w:r>
      <w:r w:rsidRPr="004E620C">
        <w:rPr>
          <w:vertAlign w:val="subscript"/>
        </w:rPr>
        <w:t>3</w:t>
      </w:r>
      <w:r w:rsidRPr="004E620C">
        <w:t xml:space="preserve"> + CH</w:t>
      </w:r>
      <w:r w:rsidRPr="004E620C">
        <w:rPr>
          <w:vertAlign w:val="subscript"/>
        </w:rPr>
        <w:t>3</w:t>
      </w:r>
      <w:r w:rsidRPr="004E620C">
        <w:t xml:space="preserve"> → C</w:t>
      </w:r>
      <w:r w:rsidRPr="004E620C">
        <w:rPr>
          <w:vertAlign w:val="subscript"/>
        </w:rPr>
        <w:t>2</w:t>
      </w:r>
      <w:r w:rsidRPr="004E620C">
        <w:t>H</w:t>
      </w:r>
      <w:r w:rsidRPr="004E620C">
        <w:rPr>
          <w:vertAlign w:val="subscript"/>
        </w:rPr>
        <w:t xml:space="preserve">6 </w:t>
      </w:r>
      <w:r w:rsidRPr="004E620C">
        <w:t xml:space="preserve">Using Revised Cross Sections and a Linearized Second-Order Master Equation. </w:t>
      </w:r>
      <w:r w:rsidRPr="004E620C">
        <w:rPr>
          <w:i/>
        </w:rPr>
        <w:t xml:space="preserve">J. Phys. Chem. A </w:t>
      </w:r>
      <w:r w:rsidRPr="004E620C">
        <w:rPr>
          <w:b/>
        </w:rPr>
        <w:t>2015,</w:t>
      </w:r>
      <w:r w:rsidRPr="004E620C">
        <w:t xml:space="preserve"> </w:t>
      </w:r>
      <w:r w:rsidRPr="004E620C">
        <w:rPr>
          <w:i/>
        </w:rPr>
        <w:t>119</w:t>
      </w:r>
      <w:r w:rsidRPr="004E620C">
        <w:t xml:space="preserve"> (28), 7668-7682.</w:t>
      </w:r>
    </w:p>
    <w:p w14:paraId="7BBA663C" w14:textId="77777777" w:rsidR="004E620C" w:rsidRPr="004E620C" w:rsidRDefault="004E620C" w:rsidP="004E620C">
      <w:pPr>
        <w:pStyle w:val="EndNoteBibliography"/>
        <w:spacing w:after="0"/>
      </w:pPr>
      <w:r w:rsidRPr="004E620C">
        <w:t>12.</w:t>
      </w:r>
      <w:r w:rsidRPr="004E620C">
        <w:tab/>
        <w:t>McKee, K.; Blitz, M. A.; Pilling, M. J., Temperature and Pressure Studies of the Reactions of CH</w:t>
      </w:r>
      <w:r w:rsidRPr="004E620C">
        <w:rPr>
          <w:vertAlign w:val="subscript"/>
        </w:rPr>
        <w:t>3</w:t>
      </w:r>
      <w:r w:rsidRPr="004E620C">
        <w:t>O</w:t>
      </w:r>
      <w:r w:rsidRPr="004E620C">
        <w:rPr>
          <w:vertAlign w:val="subscript"/>
        </w:rPr>
        <w:t>2</w:t>
      </w:r>
      <w:r w:rsidRPr="004E620C">
        <w:t>, HO</w:t>
      </w:r>
      <w:r w:rsidRPr="004E620C">
        <w:rPr>
          <w:vertAlign w:val="subscript"/>
        </w:rPr>
        <w:t>2</w:t>
      </w:r>
      <w:r w:rsidRPr="004E620C">
        <w:t>, and 1,2-C</w:t>
      </w:r>
      <w:r w:rsidRPr="004E620C">
        <w:rPr>
          <w:vertAlign w:val="subscript"/>
        </w:rPr>
        <w:t>4</w:t>
      </w:r>
      <w:r w:rsidRPr="004E620C">
        <w:t>H</w:t>
      </w:r>
      <w:r w:rsidRPr="004E620C">
        <w:rPr>
          <w:vertAlign w:val="subscript"/>
        </w:rPr>
        <w:t>9</w:t>
      </w:r>
      <w:r w:rsidRPr="004E620C">
        <w:t>O</w:t>
      </w:r>
      <w:r w:rsidRPr="004E620C">
        <w:rPr>
          <w:vertAlign w:val="subscript"/>
        </w:rPr>
        <w:t>2</w:t>
      </w:r>
      <w:r w:rsidRPr="004E620C">
        <w:t xml:space="preserve"> with NO</w:t>
      </w:r>
      <w:r w:rsidRPr="004E620C">
        <w:rPr>
          <w:vertAlign w:val="subscript"/>
        </w:rPr>
        <w:t>2</w:t>
      </w:r>
      <w:r w:rsidRPr="004E620C">
        <w:t xml:space="preserve">. </w:t>
      </w:r>
      <w:r w:rsidRPr="004E620C">
        <w:rPr>
          <w:i/>
        </w:rPr>
        <w:t xml:space="preserve">J. Phys. Chem. A </w:t>
      </w:r>
      <w:r w:rsidRPr="004E620C">
        <w:rPr>
          <w:b/>
        </w:rPr>
        <w:t>2016,</w:t>
      </w:r>
      <w:r w:rsidRPr="004E620C">
        <w:t xml:space="preserve"> </w:t>
      </w:r>
      <w:r w:rsidRPr="004E620C">
        <w:rPr>
          <w:i/>
        </w:rPr>
        <w:t>120</w:t>
      </w:r>
      <w:r w:rsidRPr="004E620C">
        <w:t>, 1408-1420.</w:t>
      </w:r>
    </w:p>
    <w:p w14:paraId="4DF31E9D" w14:textId="77777777" w:rsidR="004E620C" w:rsidRPr="004E620C" w:rsidRDefault="004E620C" w:rsidP="004E620C">
      <w:pPr>
        <w:pStyle w:val="EndNoteBibliography"/>
        <w:spacing w:after="0"/>
      </w:pPr>
      <w:r w:rsidRPr="004E620C">
        <w:t>13.</w:t>
      </w:r>
      <w:r w:rsidRPr="004E620C">
        <w:tab/>
        <w:t xml:space="preserve">Tsang, W.; Bedanov, V.; Zachariah, M. R., Master Equation Analysis of Thermal Activation Reactions: Energy-Transfer Constraints on Falloff Behavior in the Decomposition of Reactive Intermediates with Low Thresholds. </w:t>
      </w:r>
      <w:r w:rsidRPr="004E620C">
        <w:rPr>
          <w:i/>
        </w:rPr>
        <w:t xml:space="preserve">J. Phys. Chem. </w:t>
      </w:r>
      <w:r w:rsidRPr="004E620C">
        <w:rPr>
          <w:b/>
        </w:rPr>
        <w:t>1996,</w:t>
      </w:r>
      <w:r w:rsidRPr="004E620C">
        <w:t xml:space="preserve"> </w:t>
      </w:r>
      <w:r w:rsidRPr="004E620C">
        <w:rPr>
          <w:i/>
        </w:rPr>
        <w:t>100</w:t>
      </w:r>
      <w:r w:rsidRPr="004E620C">
        <w:t xml:space="preserve"> (10), 4011-18.</w:t>
      </w:r>
    </w:p>
    <w:p w14:paraId="3810A317" w14:textId="77777777" w:rsidR="004E620C" w:rsidRPr="004E620C" w:rsidRDefault="004E620C" w:rsidP="004E620C">
      <w:pPr>
        <w:pStyle w:val="EndNoteBibliography"/>
        <w:spacing w:after="0"/>
      </w:pPr>
      <w:r w:rsidRPr="004E620C">
        <w:t>14.</w:t>
      </w:r>
      <w:r w:rsidRPr="004E620C">
        <w:tab/>
        <w:t xml:space="preserve">Glowacki, D. R.; Rodgers, W. J.; Shannon, R.; Robertson, S. H.; Harvey, J. N., Reaction and Relaxation at Surface Hotspots: Using Molecular Dynamics and the Energy-Grained Master Equation to Describe Diamond Etching. </w:t>
      </w:r>
      <w:r w:rsidRPr="004E620C">
        <w:rPr>
          <w:i/>
        </w:rPr>
        <w:t xml:space="preserve">Philosophical Transactions of the Royal Society a-Mathematical Physical and Engineering Sciences </w:t>
      </w:r>
      <w:r w:rsidRPr="004E620C">
        <w:rPr>
          <w:b/>
        </w:rPr>
        <w:t>2017,</w:t>
      </w:r>
      <w:r w:rsidRPr="004E620C">
        <w:t xml:space="preserve"> </w:t>
      </w:r>
      <w:r w:rsidRPr="004E620C">
        <w:rPr>
          <w:i/>
        </w:rPr>
        <w:t>375</w:t>
      </w:r>
      <w:r w:rsidRPr="004E620C">
        <w:t xml:space="preserve"> (2092).</w:t>
      </w:r>
    </w:p>
    <w:p w14:paraId="4CB07237" w14:textId="77777777" w:rsidR="004E620C" w:rsidRPr="004E620C" w:rsidRDefault="004E620C" w:rsidP="004E620C">
      <w:pPr>
        <w:pStyle w:val="EndNoteBibliography"/>
        <w:spacing w:after="0"/>
      </w:pPr>
      <w:r w:rsidRPr="004E620C">
        <w:t>15.</w:t>
      </w:r>
      <w:r w:rsidRPr="004E620C">
        <w:tab/>
        <w:t>Seakins, P. W.; Robertson, S. H.; Pilling, M. J.; Slagle, I. R.; Gmurczyk, G. W.; Bencsura, A.; Gutman, D.; Tsang, W., Kinetics Fo the Unimolecular Decomposition of I-C</w:t>
      </w:r>
      <w:r w:rsidRPr="004E620C">
        <w:rPr>
          <w:vertAlign w:val="subscript"/>
        </w:rPr>
        <w:t>3</w:t>
      </w:r>
      <w:r w:rsidRPr="004E620C">
        <w:t>H</w:t>
      </w:r>
      <w:r w:rsidRPr="004E620C">
        <w:rPr>
          <w:vertAlign w:val="subscript"/>
        </w:rPr>
        <w:t>7</w:t>
      </w:r>
      <w:r w:rsidRPr="004E620C">
        <w:t xml:space="preserve"> - Weak Collision Effects in Helium, Argon and Nitrogen. </w:t>
      </w:r>
      <w:r w:rsidRPr="004E620C">
        <w:rPr>
          <w:i/>
        </w:rPr>
        <w:t xml:space="preserve">J. Phys. Chem. </w:t>
      </w:r>
      <w:r w:rsidRPr="004E620C">
        <w:rPr>
          <w:b/>
        </w:rPr>
        <w:t>1993,</w:t>
      </w:r>
      <w:r w:rsidRPr="004E620C">
        <w:t xml:space="preserve"> </w:t>
      </w:r>
      <w:r w:rsidRPr="004E620C">
        <w:rPr>
          <w:i/>
        </w:rPr>
        <w:t>97</w:t>
      </w:r>
      <w:r w:rsidRPr="004E620C">
        <w:t xml:space="preserve"> (17), 4450-4458.</w:t>
      </w:r>
    </w:p>
    <w:p w14:paraId="52319D2E" w14:textId="77777777" w:rsidR="004E620C" w:rsidRPr="004E620C" w:rsidRDefault="004E620C" w:rsidP="004E620C">
      <w:pPr>
        <w:pStyle w:val="EndNoteBibliography"/>
        <w:spacing w:after="0"/>
      </w:pPr>
      <w:r w:rsidRPr="004E620C">
        <w:t>16.</w:t>
      </w:r>
      <w:r w:rsidRPr="004E620C">
        <w:tab/>
        <w:t>Brouard, M.; Macpherson, M. T.; Pilling, M. J., Experimental and RRKM Modelling Study of the CH</w:t>
      </w:r>
      <w:r w:rsidRPr="004E620C">
        <w:rPr>
          <w:vertAlign w:val="subscript"/>
        </w:rPr>
        <w:t>3</w:t>
      </w:r>
      <w:r w:rsidRPr="004E620C">
        <w:t xml:space="preserve"> + H and CH</w:t>
      </w:r>
      <w:r w:rsidRPr="004E620C">
        <w:rPr>
          <w:vertAlign w:val="subscript"/>
        </w:rPr>
        <w:t>3</w:t>
      </w:r>
      <w:r w:rsidRPr="004E620C">
        <w:t xml:space="preserve"> + D Reactions. </w:t>
      </w:r>
      <w:r w:rsidRPr="004E620C">
        <w:rPr>
          <w:i/>
        </w:rPr>
        <w:t xml:space="preserve">J. Phys. Chem. </w:t>
      </w:r>
      <w:r w:rsidRPr="004E620C">
        <w:rPr>
          <w:b/>
        </w:rPr>
        <w:t>1989,</w:t>
      </w:r>
      <w:r w:rsidRPr="004E620C">
        <w:t xml:space="preserve"> </w:t>
      </w:r>
      <w:r w:rsidRPr="004E620C">
        <w:rPr>
          <w:i/>
        </w:rPr>
        <w:t>93</w:t>
      </w:r>
      <w:r w:rsidRPr="004E620C">
        <w:t xml:space="preserve"> (10), 4047-4059.</w:t>
      </w:r>
    </w:p>
    <w:p w14:paraId="7057B0A5" w14:textId="77777777" w:rsidR="004E620C" w:rsidRPr="004E620C" w:rsidRDefault="004E620C" w:rsidP="004E620C">
      <w:pPr>
        <w:pStyle w:val="EndNoteBibliography"/>
        <w:spacing w:after="0"/>
      </w:pPr>
      <w:r w:rsidRPr="004E620C">
        <w:t>17.</w:t>
      </w:r>
      <w:r w:rsidRPr="004E620C">
        <w:tab/>
        <w:t>Aubanel, E. E.; Wardlaw, D. M., Flexible Transition State Theory Rate Constants for the Recombination Reaction CH</w:t>
      </w:r>
      <w:r w:rsidRPr="004E620C">
        <w:rPr>
          <w:vertAlign w:val="subscript"/>
        </w:rPr>
        <w:t>3</w:t>
      </w:r>
      <w:r w:rsidRPr="004E620C">
        <w:t xml:space="preserve"> + H = CH</w:t>
      </w:r>
      <w:r w:rsidRPr="004E620C">
        <w:rPr>
          <w:vertAlign w:val="subscript"/>
        </w:rPr>
        <w:t>4</w:t>
      </w:r>
      <w:r w:rsidRPr="004E620C">
        <w:t xml:space="preserve">. </w:t>
      </w:r>
      <w:r w:rsidRPr="004E620C">
        <w:rPr>
          <w:i/>
        </w:rPr>
        <w:t xml:space="preserve">J. Phys. Chem. </w:t>
      </w:r>
      <w:r w:rsidRPr="004E620C">
        <w:rPr>
          <w:b/>
        </w:rPr>
        <w:t>1989,</w:t>
      </w:r>
      <w:r w:rsidRPr="004E620C">
        <w:t xml:space="preserve"> </w:t>
      </w:r>
      <w:r w:rsidRPr="004E620C">
        <w:rPr>
          <w:i/>
        </w:rPr>
        <w:t>93</w:t>
      </w:r>
      <w:r w:rsidRPr="004E620C">
        <w:t xml:space="preserve"> (8), 3117-3124.</w:t>
      </w:r>
    </w:p>
    <w:p w14:paraId="6EC36142" w14:textId="77777777" w:rsidR="004E620C" w:rsidRPr="004E620C" w:rsidRDefault="004E620C" w:rsidP="004E620C">
      <w:pPr>
        <w:pStyle w:val="EndNoteBibliography"/>
        <w:spacing w:after="0"/>
      </w:pPr>
      <w:r w:rsidRPr="004E620C">
        <w:lastRenderedPageBreak/>
        <w:t>18.</w:t>
      </w:r>
      <w:r w:rsidRPr="004E620C">
        <w:tab/>
        <w:t>Medeiros, D. J.; Robertson, S. H.; Blitz, M. A.; Seakins, P. W., Direct Trace Fitting of Experimental Data Using the Master Equation: Testing Theory and Experiments on the OH + C</w:t>
      </w:r>
      <w:r w:rsidRPr="004E620C">
        <w:rPr>
          <w:vertAlign w:val="subscript"/>
        </w:rPr>
        <w:t>2</w:t>
      </w:r>
      <w:r w:rsidRPr="004E620C">
        <w:t>H</w:t>
      </w:r>
      <w:r w:rsidRPr="004E620C">
        <w:rPr>
          <w:vertAlign w:val="subscript"/>
        </w:rPr>
        <w:t>4</w:t>
      </w:r>
      <w:r w:rsidRPr="004E620C">
        <w:t xml:space="preserve"> Reaction. </w:t>
      </w:r>
      <w:r w:rsidRPr="004E620C">
        <w:rPr>
          <w:i/>
        </w:rPr>
        <w:t xml:space="preserve">J. Phys. Chem. A </w:t>
      </w:r>
      <w:r w:rsidRPr="004E620C">
        <w:rPr>
          <w:b/>
        </w:rPr>
        <w:t>2020,</w:t>
      </w:r>
      <w:r w:rsidRPr="004E620C">
        <w:t xml:space="preserve"> </w:t>
      </w:r>
      <w:r w:rsidRPr="004E620C">
        <w:rPr>
          <w:i/>
        </w:rPr>
        <w:t>124</w:t>
      </w:r>
      <w:r w:rsidRPr="004E620C">
        <w:t xml:space="preserve"> (20), 4015-4024.</w:t>
      </w:r>
    </w:p>
    <w:p w14:paraId="68EE0552" w14:textId="77777777" w:rsidR="004E620C" w:rsidRPr="004E620C" w:rsidRDefault="004E620C" w:rsidP="004E620C">
      <w:pPr>
        <w:pStyle w:val="EndNoteBibliography"/>
        <w:spacing w:after="0"/>
      </w:pPr>
      <w:r w:rsidRPr="004E620C">
        <w:t>19.</w:t>
      </w:r>
      <w:r w:rsidRPr="004E620C">
        <w:tab/>
        <w:t>Douglas, K. M.; Blitz, M. A.; Mangan, T. P.; Western, C. M.; Plane, J. M. C., Kinetic Study of the Reactions Po + O</w:t>
      </w:r>
      <w:r w:rsidRPr="004E620C">
        <w:rPr>
          <w:vertAlign w:val="subscript"/>
        </w:rPr>
        <w:t>2</w:t>
      </w:r>
      <w:r w:rsidRPr="004E620C">
        <w:t xml:space="preserve"> and Po</w:t>
      </w:r>
      <w:r w:rsidRPr="004E620C">
        <w:rPr>
          <w:vertAlign w:val="subscript"/>
        </w:rPr>
        <w:t>2</w:t>
      </w:r>
      <w:r w:rsidRPr="004E620C">
        <w:t xml:space="preserve"> + O</w:t>
      </w:r>
      <w:r w:rsidRPr="004E620C">
        <w:rPr>
          <w:vertAlign w:val="subscript"/>
        </w:rPr>
        <w:t>3</w:t>
      </w:r>
      <w:r w:rsidRPr="004E620C">
        <w:t xml:space="preserve"> and Spectroscopy of the Po Radical. </w:t>
      </w:r>
      <w:r w:rsidRPr="004E620C">
        <w:rPr>
          <w:i/>
        </w:rPr>
        <w:t xml:space="preserve">J. Phys. Chem. A </w:t>
      </w:r>
      <w:r w:rsidRPr="004E620C">
        <w:rPr>
          <w:b/>
        </w:rPr>
        <w:t>2020,</w:t>
      </w:r>
      <w:r w:rsidRPr="004E620C">
        <w:t xml:space="preserve"> </w:t>
      </w:r>
      <w:r w:rsidRPr="004E620C">
        <w:rPr>
          <w:i/>
        </w:rPr>
        <w:t>124</w:t>
      </w:r>
      <w:r w:rsidRPr="004E620C">
        <w:t xml:space="preserve"> (39), 7911-7926.</w:t>
      </w:r>
    </w:p>
    <w:p w14:paraId="6364A298" w14:textId="77777777" w:rsidR="004E620C" w:rsidRPr="004E620C" w:rsidRDefault="004E620C" w:rsidP="004E620C">
      <w:pPr>
        <w:pStyle w:val="EndNoteBibliography"/>
        <w:spacing w:after="0"/>
      </w:pPr>
      <w:r w:rsidRPr="004E620C">
        <w:t>20.</w:t>
      </w:r>
      <w:r w:rsidRPr="004E620C">
        <w:tab/>
        <w:t xml:space="preserve">Harvey, J. N.; Aschi, M., Modelling Spin-Forbidden Reactions: Recombination of Carbon Monoxide with Iron Tetracarbonyl. </w:t>
      </w:r>
      <w:r w:rsidRPr="004E620C">
        <w:rPr>
          <w:i/>
        </w:rPr>
        <w:t xml:space="preserve">Faraday Discussions </w:t>
      </w:r>
      <w:r w:rsidRPr="004E620C">
        <w:rPr>
          <w:b/>
        </w:rPr>
        <w:t>2003,</w:t>
      </w:r>
      <w:r w:rsidRPr="004E620C">
        <w:t xml:space="preserve"> </w:t>
      </w:r>
      <w:r w:rsidRPr="004E620C">
        <w:rPr>
          <w:i/>
        </w:rPr>
        <w:t>124</w:t>
      </w:r>
      <w:r w:rsidRPr="004E620C">
        <w:t>, 129-143.</w:t>
      </w:r>
    </w:p>
    <w:p w14:paraId="67898917" w14:textId="77777777" w:rsidR="004E620C" w:rsidRPr="004E620C" w:rsidRDefault="004E620C" w:rsidP="004E620C">
      <w:pPr>
        <w:pStyle w:val="EndNoteBibliography"/>
        <w:spacing w:after="0"/>
      </w:pPr>
      <w:r w:rsidRPr="004E620C">
        <w:t>21.</w:t>
      </w:r>
      <w:r w:rsidRPr="004E620C">
        <w:tab/>
        <w:t xml:space="preserve">Zhu, C. Y.; Nakamura, H., Theory of Nonadiabatic Transition for General 2-State Curve Crossing Problems .2. Landau-Zener Case. </w:t>
      </w:r>
      <w:r w:rsidRPr="004E620C">
        <w:rPr>
          <w:i/>
        </w:rPr>
        <w:t xml:space="preserve">J. Chem. Phys. </w:t>
      </w:r>
      <w:r w:rsidRPr="004E620C">
        <w:rPr>
          <w:b/>
        </w:rPr>
        <w:t>1995,</w:t>
      </w:r>
      <w:r w:rsidRPr="004E620C">
        <w:t xml:space="preserve"> </w:t>
      </w:r>
      <w:r w:rsidRPr="004E620C">
        <w:rPr>
          <w:i/>
        </w:rPr>
        <w:t>102</w:t>
      </w:r>
      <w:r w:rsidRPr="004E620C">
        <w:t xml:space="preserve"> (19), 7448-7461.</w:t>
      </w:r>
    </w:p>
    <w:p w14:paraId="6CA50091" w14:textId="77777777" w:rsidR="004E620C" w:rsidRPr="004E620C" w:rsidRDefault="004E620C" w:rsidP="004E620C">
      <w:pPr>
        <w:pStyle w:val="EndNoteBibliography"/>
        <w:spacing w:after="0"/>
      </w:pPr>
      <w:r w:rsidRPr="004E620C">
        <w:t>22.</w:t>
      </w:r>
      <w:r w:rsidRPr="004E620C">
        <w:tab/>
        <w:t xml:space="preserve">Zhu, C. Y.; Nakamura, H., Theory of Nonadiabatic Transition for General 2-State Curve Crossing Problems .1. Nonadiabatic Tunneling Case. </w:t>
      </w:r>
      <w:r w:rsidRPr="004E620C">
        <w:rPr>
          <w:i/>
        </w:rPr>
        <w:t xml:space="preserve">J. Chem. Phys. </w:t>
      </w:r>
      <w:r w:rsidRPr="004E620C">
        <w:rPr>
          <w:b/>
        </w:rPr>
        <w:t>1994,</w:t>
      </w:r>
      <w:r w:rsidRPr="004E620C">
        <w:t xml:space="preserve"> </w:t>
      </w:r>
      <w:r w:rsidRPr="004E620C">
        <w:rPr>
          <w:i/>
        </w:rPr>
        <w:t>101</w:t>
      </w:r>
      <w:r w:rsidRPr="004E620C">
        <w:t xml:space="preserve"> (12), 10630-10647.</w:t>
      </w:r>
    </w:p>
    <w:p w14:paraId="20456058" w14:textId="77777777" w:rsidR="004E620C" w:rsidRPr="004E620C" w:rsidRDefault="004E620C" w:rsidP="004E620C">
      <w:pPr>
        <w:pStyle w:val="EndNoteBibliography"/>
        <w:spacing w:after="0"/>
      </w:pPr>
      <w:r w:rsidRPr="004E620C">
        <w:t>23.</w:t>
      </w:r>
      <w:r w:rsidRPr="004E620C">
        <w:tab/>
        <w:t xml:space="preserve">Naik, C.; Carstensen, H. H.; Dean, A. M., Reaction Rate Representation Using Chebyshev Polynomials. In </w:t>
      </w:r>
      <w:r w:rsidRPr="004E620C">
        <w:rPr>
          <w:i/>
        </w:rPr>
        <w:t>Spring Meeting of the Combustion Institute</w:t>
      </w:r>
      <w:r w:rsidRPr="004E620C">
        <w:t>, San Diego, CA, 2002.</w:t>
      </w:r>
    </w:p>
    <w:p w14:paraId="280AA20B" w14:textId="77777777" w:rsidR="004E620C" w:rsidRPr="004E620C" w:rsidRDefault="004E620C" w:rsidP="004E620C">
      <w:pPr>
        <w:pStyle w:val="EndNoteBibliography"/>
        <w:spacing w:after="0"/>
      </w:pPr>
      <w:r w:rsidRPr="004E620C">
        <w:t>24.</w:t>
      </w:r>
      <w:r w:rsidRPr="004E620C">
        <w:tab/>
        <w:t xml:space="preserve">Ziehn, T.; Tomlin, A. S., GUI-HDMR - a Software Tool for Global Sensitivity Analysis of Complex Models. </w:t>
      </w:r>
      <w:r w:rsidRPr="004E620C">
        <w:rPr>
          <w:i/>
        </w:rPr>
        <w:t xml:space="preserve">Environmental Modelling and Software </w:t>
      </w:r>
      <w:r w:rsidRPr="004E620C">
        <w:rPr>
          <w:b/>
        </w:rPr>
        <w:t>2009,</w:t>
      </w:r>
      <w:r w:rsidRPr="004E620C">
        <w:t xml:space="preserve"> </w:t>
      </w:r>
      <w:r w:rsidRPr="004E620C">
        <w:rPr>
          <w:i/>
        </w:rPr>
        <w:t>24(7)</w:t>
      </w:r>
      <w:r w:rsidRPr="004E620C">
        <w:t xml:space="preserve"> (Coping with Complexity), 775-785.</w:t>
      </w:r>
    </w:p>
    <w:p w14:paraId="549FEA05" w14:textId="77777777" w:rsidR="004E620C" w:rsidRPr="004E620C" w:rsidRDefault="004E620C" w:rsidP="004E620C">
      <w:pPr>
        <w:pStyle w:val="EndNoteBibliography"/>
        <w:spacing w:after="0"/>
      </w:pPr>
      <w:r w:rsidRPr="004E620C">
        <w:t>25.</w:t>
      </w:r>
      <w:r w:rsidRPr="004E620C">
        <w:tab/>
        <w:t xml:space="preserve">Li, G. Y.; Wang, S. W.; Rabitz, H.; Wang, S. Y.; Jaffe, P., Global Uncertainty Assessments by High Dimensional Model Representations (HDMR). </w:t>
      </w:r>
      <w:r w:rsidRPr="004E620C">
        <w:rPr>
          <w:i/>
        </w:rPr>
        <w:t xml:space="preserve">Chem. Eng. Sci. </w:t>
      </w:r>
      <w:r w:rsidRPr="004E620C">
        <w:rPr>
          <w:b/>
        </w:rPr>
        <w:t>2002,</w:t>
      </w:r>
      <w:r w:rsidRPr="004E620C">
        <w:t xml:space="preserve"> </w:t>
      </w:r>
      <w:r w:rsidRPr="004E620C">
        <w:rPr>
          <w:i/>
        </w:rPr>
        <w:t>57</w:t>
      </w:r>
      <w:r w:rsidRPr="004E620C">
        <w:t xml:space="preserve"> (21), 4445-4460.</w:t>
      </w:r>
    </w:p>
    <w:p w14:paraId="2968A55D" w14:textId="77777777" w:rsidR="004E620C" w:rsidRPr="004E620C" w:rsidRDefault="004E620C" w:rsidP="004E620C">
      <w:pPr>
        <w:pStyle w:val="EndNoteBibliography"/>
        <w:spacing w:after="0"/>
      </w:pPr>
      <w:r w:rsidRPr="004E620C">
        <w:t>26.</w:t>
      </w:r>
      <w:r w:rsidRPr="004E620C">
        <w:tab/>
        <w:t>Shannon, R. J.; Tomlin, A. S.; Robertson, S. H.; Blitz, M. A.; Pilling, M. J.; Seakins, P. W., Global Uncertainty Propagation and Sensitivity Analysis in the CH</w:t>
      </w:r>
      <w:r w:rsidRPr="004E620C">
        <w:rPr>
          <w:vertAlign w:val="subscript"/>
        </w:rPr>
        <w:t>3</w:t>
      </w:r>
      <w:r w:rsidRPr="004E620C">
        <w:t>OCH</w:t>
      </w:r>
      <w:r w:rsidRPr="004E620C">
        <w:rPr>
          <w:vertAlign w:val="subscript"/>
        </w:rPr>
        <w:t xml:space="preserve">2 </w:t>
      </w:r>
      <w:r w:rsidRPr="004E620C">
        <w:t>+ O</w:t>
      </w:r>
      <w:r w:rsidRPr="004E620C">
        <w:rPr>
          <w:vertAlign w:val="subscript"/>
        </w:rPr>
        <w:t>2</w:t>
      </w:r>
      <w:r w:rsidRPr="004E620C">
        <w:t xml:space="preserve"> System: Combining Experiment and Theory to Constrain Key Rate Coefficients in DME Combustion. </w:t>
      </w:r>
      <w:r w:rsidRPr="004E620C">
        <w:rPr>
          <w:i/>
        </w:rPr>
        <w:t xml:space="preserve">J. Phys. Chem. A </w:t>
      </w:r>
      <w:r w:rsidRPr="004E620C">
        <w:rPr>
          <w:b/>
        </w:rPr>
        <w:t>2015,</w:t>
      </w:r>
      <w:r w:rsidRPr="004E620C">
        <w:t xml:space="preserve"> </w:t>
      </w:r>
      <w:r w:rsidRPr="004E620C">
        <w:rPr>
          <w:i/>
        </w:rPr>
        <w:t>119</w:t>
      </w:r>
      <w:r w:rsidRPr="004E620C">
        <w:t xml:space="preserve"> (28), 7430-7438.</w:t>
      </w:r>
    </w:p>
    <w:p w14:paraId="4A85C244" w14:textId="77777777" w:rsidR="004E620C" w:rsidRPr="004E620C" w:rsidRDefault="004E620C" w:rsidP="004E620C">
      <w:pPr>
        <w:pStyle w:val="EndNoteBibliography"/>
        <w:spacing w:after="0"/>
      </w:pPr>
      <w:r w:rsidRPr="004E620C">
        <w:t>27.</w:t>
      </w:r>
      <w:r w:rsidRPr="004E620C">
        <w:tab/>
        <w:t xml:space="preserve">Plane, J. M. C.; Robertson, S. H., Master Equation Modelling of Non-Equilibrium Chemistry in Stellar Outflows. </w:t>
      </w:r>
      <w:r w:rsidRPr="004E620C">
        <w:rPr>
          <w:i/>
        </w:rPr>
        <w:t xml:space="preserve">Faraday Discussions </w:t>
      </w:r>
      <w:r w:rsidRPr="004E620C">
        <w:rPr>
          <w:b/>
        </w:rPr>
        <w:t>2022,</w:t>
      </w:r>
      <w:r w:rsidRPr="004E620C">
        <w:t xml:space="preserve"> </w:t>
      </w:r>
      <w:r w:rsidRPr="004E620C">
        <w:rPr>
          <w:i/>
        </w:rPr>
        <w:t>238</w:t>
      </w:r>
      <w:r w:rsidRPr="004E620C">
        <w:t xml:space="preserve"> (0), 461-474.</w:t>
      </w:r>
    </w:p>
    <w:p w14:paraId="1431CD45" w14:textId="77777777" w:rsidR="004E620C" w:rsidRPr="004E620C" w:rsidRDefault="004E620C" w:rsidP="004E620C">
      <w:pPr>
        <w:pStyle w:val="EndNoteBibliography"/>
        <w:spacing w:after="0"/>
      </w:pPr>
      <w:r w:rsidRPr="004E620C">
        <w:t>28.</w:t>
      </w:r>
      <w:r w:rsidRPr="004E620C">
        <w:tab/>
        <w:t xml:space="preserve">Green, N. J. B.; Plane, J. M. C.; Robertson, S. H., Master Equation Modelling of Nonequilibrium Chemistry in Stellar Outflows II. Accounting for Detailed Balance. </w:t>
      </w:r>
      <w:r w:rsidRPr="004E620C">
        <w:rPr>
          <w:i/>
        </w:rPr>
        <w:t xml:space="preserve">Chem. Phys. Lett. </w:t>
      </w:r>
      <w:r w:rsidRPr="004E620C">
        <w:rPr>
          <w:b/>
        </w:rPr>
        <w:t>2025,</w:t>
      </w:r>
      <w:r w:rsidRPr="004E620C">
        <w:t xml:space="preserve"> </w:t>
      </w:r>
      <w:r w:rsidRPr="004E620C">
        <w:rPr>
          <w:i/>
        </w:rPr>
        <w:t>865</w:t>
      </w:r>
      <w:r w:rsidRPr="004E620C">
        <w:t>, 141943.</w:t>
      </w:r>
    </w:p>
    <w:p w14:paraId="4B1E6037" w14:textId="77777777" w:rsidR="004E620C" w:rsidRPr="004E620C" w:rsidRDefault="004E620C" w:rsidP="004E620C">
      <w:pPr>
        <w:pStyle w:val="EndNoteBibliography"/>
        <w:spacing w:after="0"/>
      </w:pPr>
      <w:r w:rsidRPr="004E620C">
        <w:t>29.</w:t>
      </w:r>
      <w:r w:rsidRPr="004E620C">
        <w:tab/>
        <w:t xml:space="preserve">Sharma, S.; Raman, S.; Green, W. H., Intramolecular Hydrogen Migration in Alkylperoxy and Hydroperoxyalkylperoxy Radicals: Accurate Treatment of Hindered Rotors. </w:t>
      </w:r>
      <w:r w:rsidRPr="004E620C">
        <w:rPr>
          <w:i/>
        </w:rPr>
        <w:t xml:space="preserve">J. Phys. Chem. A </w:t>
      </w:r>
      <w:r w:rsidRPr="004E620C">
        <w:rPr>
          <w:b/>
        </w:rPr>
        <w:t>2010,</w:t>
      </w:r>
      <w:r w:rsidRPr="004E620C">
        <w:t xml:space="preserve"> </w:t>
      </w:r>
      <w:r w:rsidRPr="004E620C">
        <w:rPr>
          <w:i/>
        </w:rPr>
        <w:t>114</w:t>
      </w:r>
      <w:r w:rsidRPr="004E620C">
        <w:t xml:space="preserve"> (18), 5689-5701.</w:t>
      </w:r>
    </w:p>
    <w:p w14:paraId="1D0E7E83" w14:textId="77777777" w:rsidR="004E620C" w:rsidRPr="004E620C" w:rsidRDefault="004E620C" w:rsidP="004E620C">
      <w:pPr>
        <w:pStyle w:val="EndNoteBibliography"/>
        <w:spacing w:after="0"/>
      </w:pPr>
      <w:r w:rsidRPr="004E620C">
        <w:t>30.</w:t>
      </w:r>
      <w:r w:rsidRPr="004E620C">
        <w:tab/>
        <w:t xml:space="preserve">Marston, C. C.; Balintkurti, G. G., The Fourier Grid Hamiltonian Method for Bound-State Eigenvalues and Eigenfunctions. </w:t>
      </w:r>
      <w:r w:rsidRPr="004E620C">
        <w:rPr>
          <w:i/>
        </w:rPr>
        <w:t xml:space="preserve">J. Chem. Phys. </w:t>
      </w:r>
      <w:r w:rsidRPr="004E620C">
        <w:rPr>
          <w:b/>
        </w:rPr>
        <w:t>1989,</w:t>
      </w:r>
      <w:r w:rsidRPr="004E620C">
        <w:t xml:space="preserve"> </w:t>
      </w:r>
      <w:r w:rsidRPr="004E620C">
        <w:rPr>
          <w:i/>
        </w:rPr>
        <w:t>91</w:t>
      </w:r>
      <w:r w:rsidRPr="004E620C">
        <w:t xml:space="preserve"> (6), 3571-3576.</w:t>
      </w:r>
    </w:p>
    <w:p w14:paraId="00D1DFF2" w14:textId="77777777" w:rsidR="004E620C" w:rsidRPr="004E620C" w:rsidRDefault="004E620C" w:rsidP="004E620C">
      <w:pPr>
        <w:pStyle w:val="EndNoteBibliography"/>
        <w:spacing w:after="0"/>
      </w:pPr>
      <w:r w:rsidRPr="004E620C">
        <w:t>31.</w:t>
      </w:r>
      <w:r w:rsidRPr="004E620C">
        <w:tab/>
        <w:t xml:space="preserve">Shannon, R. J.; Robertson, S. H.; Blitz, M. A.; Seakins, P. W., Bimolecular Reactions of Activated Species: An Analysis of Problematic HC(O)C(O) Chemistry. </w:t>
      </w:r>
      <w:r w:rsidRPr="004E620C">
        <w:rPr>
          <w:i/>
        </w:rPr>
        <w:t xml:space="preserve">Chem. Phys. Lett. </w:t>
      </w:r>
      <w:r w:rsidRPr="004E620C">
        <w:rPr>
          <w:b/>
        </w:rPr>
        <w:t>2016,</w:t>
      </w:r>
      <w:r w:rsidRPr="004E620C">
        <w:t xml:space="preserve"> </w:t>
      </w:r>
      <w:r w:rsidRPr="004E620C">
        <w:rPr>
          <w:i/>
        </w:rPr>
        <w:t>661</w:t>
      </w:r>
      <w:r w:rsidRPr="004E620C">
        <w:t>, 58-64.</w:t>
      </w:r>
    </w:p>
    <w:p w14:paraId="35FAF706" w14:textId="77777777" w:rsidR="004E620C" w:rsidRPr="004E620C" w:rsidRDefault="004E620C" w:rsidP="004E620C">
      <w:pPr>
        <w:pStyle w:val="EndNoteBibliography"/>
        <w:spacing w:after="0"/>
      </w:pPr>
      <w:r w:rsidRPr="004E620C">
        <w:t>32.</w:t>
      </w:r>
      <w:r w:rsidRPr="004E620C">
        <w:tab/>
        <w:t xml:space="preserve">Pilling, M. J.; Robertson, S. H., Master Equation Models for Chemical Reactions of Importance in Combustion. </w:t>
      </w:r>
      <w:r w:rsidRPr="004E620C">
        <w:rPr>
          <w:i/>
        </w:rPr>
        <w:t xml:space="preserve">Annu. Rev. Phys. Chem. </w:t>
      </w:r>
      <w:r w:rsidRPr="004E620C">
        <w:rPr>
          <w:b/>
        </w:rPr>
        <w:t>2003,</w:t>
      </w:r>
      <w:r w:rsidRPr="004E620C">
        <w:t xml:space="preserve"> </w:t>
      </w:r>
      <w:r w:rsidRPr="004E620C">
        <w:rPr>
          <w:i/>
        </w:rPr>
        <w:t>54</w:t>
      </w:r>
      <w:r w:rsidRPr="004E620C">
        <w:t>, 245-275.</w:t>
      </w:r>
    </w:p>
    <w:p w14:paraId="7CCB24F5" w14:textId="77777777" w:rsidR="004E620C" w:rsidRPr="004E620C" w:rsidRDefault="004E620C" w:rsidP="004E620C">
      <w:pPr>
        <w:pStyle w:val="EndNoteBibliography"/>
        <w:spacing w:after="0"/>
      </w:pPr>
      <w:r w:rsidRPr="004E620C">
        <w:t>33.</w:t>
      </w:r>
      <w:r w:rsidRPr="004E620C">
        <w:tab/>
        <w:t xml:space="preserve">Holbrook, K. A.; Pilling, M. J.; Robertson, S. H., </w:t>
      </w:r>
      <w:r w:rsidRPr="004E620C">
        <w:rPr>
          <w:i/>
        </w:rPr>
        <w:t>Unimolecular Reactions</w:t>
      </w:r>
      <w:r w:rsidRPr="004E620C">
        <w:t>. John Wiley &amp; Sons: Chichester, 1996.</w:t>
      </w:r>
    </w:p>
    <w:p w14:paraId="2BCF3FB1" w14:textId="77777777" w:rsidR="004E620C" w:rsidRPr="004E620C" w:rsidRDefault="004E620C" w:rsidP="004E620C">
      <w:pPr>
        <w:pStyle w:val="EndNoteBibliography"/>
        <w:spacing w:after="0"/>
      </w:pPr>
      <w:r w:rsidRPr="004E620C">
        <w:t>34.</w:t>
      </w:r>
      <w:r w:rsidRPr="004E620C">
        <w:tab/>
        <w:t xml:space="preserve">Klippenstein, S. J.; Miller, J. A., From the Time-Dependent, Multiple-Well Master Equation to Phenomenological Rate Coefficients. </w:t>
      </w:r>
      <w:r w:rsidRPr="004E620C">
        <w:rPr>
          <w:i/>
        </w:rPr>
        <w:t xml:space="preserve">J. Phys. Chem. A </w:t>
      </w:r>
      <w:r w:rsidRPr="004E620C">
        <w:rPr>
          <w:b/>
        </w:rPr>
        <w:t>2002,</w:t>
      </w:r>
      <w:r w:rsidRPr="004E620C">
        <w:t xml:space="preserve"> </w:t>
      </w:r>
      <w:r w:rsidRPr="004E620C">
        <w:rPr>
          <w:i/>
        </w:rPr>
        <w:t>106</w:t>
      </w:r>
      <w:r w:rsidRPr="004E620C">
        <w:t xml:space="preserve"> (40), 9267-9277.</w:t>
      </w:r>
    </w:p>
    <w:p w14:paraId="14F980E0" w14:textId="77777777" w:rsidR="004E620C" w:rsidRPr="004E620C" w:rsidRDefault="004E620C" w:rsidP="004E620C">
      <w:pPr>
        <w:pStyle w:val="EndNoteBibliography"/>
        <w:spacing w:after="0"/>
      </w:pPr>
      <w:r w:rsidRPr="004E620C">
        <w:t>35.</w:t>
      </w:r>
      <w:r w:rsidRPr="004E620C">
        <w:tab/>
        <w:t xml:space="preserve">Miller, J. A.; Klippenstein, S. J., Master Equation Methods in Gas Phase Chemical Kinetics. </w:t>
      </w:r>
      <w:r w:rsidRPr="004E620C">
        <w:rPr>
          <w:i/>
        </w:rPr>
        <w:t xml:space="preserve">J. Phys. Chem. A </w:t>
      </w:r>
      <w:r w:rsidRPr="004E620C">
        <w:rPr>
          <w:b/>
        </w:rPr>
        <w:t>2006,</w:t>
      </w:r>
      <w:r w:rsidRPr="004E620C">
        <w:t xml:space="preserve"> </w:t>
      </w:r>
      <w:r w:rsidRPr="004E620C">
        <w:rPr>
          <w:i/>
        </w:rPr>
        <w:t>110</w:t>
      </w:r>
      <w:r w:rsidRPr="004E620C">
        <w:t xml:space="preserve"> (36), 10528-10544.</w:t>
      </w:r>
    </w:p>
    <w:p w14:paraId="3B5304AC" w14:textId="77777777" w:rsidR="004E620C" w:rsidRPr="004E620C" w:rsidRDefault="004E620C" w:rsidP="004E620C">
      <w:pPr>
        <w:pStyle w:val="EndNoteBibliography"/>
        <w:spacing w:after="0"/>
      </w:pPr>
      <w:r w:rsidRPr="004E620C">
        <w:t>36.</w:t>
      </w:r>
      <w:r w:rsidRPr="004E620C">
        <w:tab/>
        <w:t>Gannon, K. L.; Glowacki, D. R.; Blitz, M. A.; Hughes, K. J.; Pilling, M. J.; Seakins, P. W., H Atom Yields from the Reactions of Cn Radicals with C</w:t>
      </w:r>
      <w:r w:rsidRPr="004E620C">
        <w:rPr>
          <w:vertAlign w:val="subscript"/>
        </w:rPr>
        <w:t>2</w:t>
      </w:r>
      <w:r w:rsidRPr="004E620C">
        <w:t>H</w:t>
      </w:r>
      <w:r w:rsidRPr="004E620C">
        <w:rPr>
          <w:vertAlign w:val="subscript"/>
        </w:rPr>
        <w:t>2</w:t>
      </w:r>
      <w:r w:rsidRPr="004E620C">
        <w:t>, C</w:t>
      </w:r>
      <w:r w:rsidRPr="004E620C">
        <w:rPr>
          <w:vertAlign w:val="subscript"/>
        </w:rPr>
        <w:t>2</w:t>
      </w:r>
      <w:r w:rsidRPr="004E620C">
        <w:t>H</w:t>
      </w:r>
      <w:r w:rsidRPr="004E620C">
        <w:rPr>
          <w:vertAlign w:val="subscript"/>
        </w:rPr>
        <w:t>4</w:t>
      </w:r>
      <w:r w:rsidRPr="004E620C">
        <w:t>, C</w:t>
      </w:r>
      <w:r w:rsidRPr="004E620C">
        <w:rPr>
          <w:vertAlign w:val="subscript"/>
        </w:rPr>
        <w:t>3</w:t>
      </w:r>
      <w:r w:rsidRPr="004E620C">
        <w:t>H</w:t>
      </w:r>
      <w:r w:rsidRPr="004E620C">
        <w:rPr>
          <w:vertAlign w:val="subscript"/>
        </w:rPr>
        <w:t>6</w:t>
      </w:r>
      <w:r w:rsidRPr="004E620C">
        <w:t>, Trans-2-C</w:t>
      </w:r>
      <w:r w:rsidRPr="004E620C">
        <w:rPr>
          <w:vertAlign w:val="subscript"/>
        </w:rPr>
        <w:t>4</w:t>
      </w:r>
      <w:r w:rsidRPr="004E620C">
        <w:t>H</w:t>
      </w:r>
      <w:r w:rsidRPr="004E620C">
        <w:rPr>
          <w:vertAlign w:val="subscript"/>
        </w:rPr>
        <w:t>8</w:t>
      </w:r>
      <w:r w:rsidRPr="004E620C">
        <w:t>, and Iso-C</w:t>
      </w:r>
      <w:r w:rsidRPr="004E620C">
        <w:rPr>
          <w:vertAlign w:val="subscript"/>
        </w:rPr>
        <w:t>4</w:t>
      </w:r>
      <w:r w:rsidRPr="004E620C">
        <w:t>H</w:t>
      </w:r>
      <w:r w:rsidRPr="004E620C">
        <w:rPr>
          <w:vertAlign w:val="subscript"/>
        </w:rPr>
        <w:t>8</w:t>
      </w:r>
      <w:r w:rsidRPr="004E620C">
        <w:t xml:space="preserve">. </w:t>
      </w:r>
      <w:r w:rsidRPr="004E620C">
        <w:rPr>
          <w:i/>
        </w:rPr>
        <w:t xml:space="preserve">J. Phys. Chem. A </w:t>
      </w:r>
      <w:r w:rsidRPr="004E620C">
        <w:rPr>
          <w:b/>
        </w:rPr>
        <w:t>2007,</w:t>
      </w:r>
      <w:r w:rsidRPr="004E620C">
        <w:t xml:space="preserve"> </w:t>
      </w:r>
      <w:r w:rsidRPr="004E620C">
        <w:rPr>
          <w:i/>
        </w:rPr>
        <w:t>111</w:t>
      </w:r>
      <w:r w:rsidRPr="004E620C">
        <w:t xml:space="preserve"> (29), 6679-6692.</w:t>
      </w:r>
    </w:p>
    <w:p w14:paraId="08F7ED33" w14:textId="77777777" w:rsidR="004E620C" w:rsidRPr="004E620C" w:rsidRDefault="004E620C" w:rsidP="004E620C">
      <w:pPr>
        <w:pStyle w:val="EndNoteBibliography"/>
        <w:spacing w:after="0"/>
      </w:pPr>
      <w:r w:rsidRPr="004E620C">
        <w:lastRenderedPageBreak/>
        <w:t>37.</w:t>
      </w:r>
      <w:r w:rsidRPr="004E620C">
        <w:tab/>
        <w:t xml:space="preserve">Davies, J. W.; Green, N. J. B.; Pilling, M. J., The Testing of Models for Unimolecular Decomposition Via Inverse Laplace Transformation of Experimental Recombination Data. </w:t>
      </w:r>
      <w:r w:rsidRPr="004E620C">
        <w:rPr>
          <w:i/>
        </w:rPr>
        <w:t xml:space="preserve">Chem. Phys. Lett. </w:t>
      </w:r>
      <w:r w:rsidRPr="004E620C">
        <w:rPr>
          <w:b/>
        </w:rPr>
        <w:t>1986,</w:t>
      </w:r>
      <w:r w:rsidRPr="004E620C">
        <w:t xml:space="preserve"> </w:t>
      </w:r>
      <w:r w:rsidRPr="004E620C">
        <w:rPr>
          <w:i/>
        </w:rPr>
        <w:t>126</w:t>
      </w:r>
      <w:r w:rsidRPr="004E620C">
        <w:t xml:space="preserve"> (3-4), 373-379.</w:t>
      </w:r>
    </w:p>
    <w:p w14:paraId="5C5FB956" w14:textId="77777777" w:rsidR="004E620C" w:rsidRPr="004E620C" w:rsidRDefault="004E620C" w:rsidP="004E620C">
      <w:pPr>
        <w:pStyle w:val="EndNoteBibliography"/>
        <w:spacing w:after="0"/>
      </w:pPr>
      <w:r w:rsidRPr="004E620C">
        <w:t>38.</w:t>
      </w:r>
      <w:r w:rsidRPr="004E620C">
        <w:tab/>
        <w:t xml:space="preserve">Miller, J. A., Combustion Chemistry: Elementary Reactions to Macroscopic Processes - Concluding Remarks. </w:t>
      </w:r>
      <w:r w:rsidRPr="004E620C">
        <w:rPr>
          <w:i/>
        </w:rPr>
        <w:t xml:space="preserve">Faraday Discussions </w:t>
      </w:r>
      <w:r w:rsidRPr="004E620C">
        <w:rPr>
          <w:b/>
        </w:rPr>
        <w:t>2001,</w:t>
      </w:r>
      <w:r w:rsidRPr="004E620C">
        <w:t xml:space="preserve"> </w:t>
      </w:r>
      <w:r w:rsidRPr="004E620C">
        <w:rPr>
          <w:i/>
        </w:rPr>
        <w:t>119</w:t>
      </w:r>
      <w:r w:rsidRPr="004E620C">
        <w:t>, 461-475.</w:t>
      </w:r>
    </w:p>
    <w:p w14:paraId="68E6E294" w14:textId="77777777" w:rsidR="004E620C" w:rsidRPr="004E620C" w:rsidRDefault="004E620C" w:rsidP="004E620C">
      <w:pPr>
        <w:pStyle w:val="EndNoteBibliography"/>
        <w:spacing w:after="0"/>
      </w:pPr>
      <w:r w:rsidRPr="004E620C">
        <w:t>39.</w:t>
      </w:r>
      <w:r w:rsidRPr="004E620C">
        <w:tab/>
        <w:t xml:space="preserve">Gilbert, R. G.; Smith, S. C., </w:t>
      </w:r>
      <w:r w:rsidRPr="004E620C">
        <w:rPr>
          <w:i/>
        </w:rPr>
        <w:t>Theory of Unimolecular and Recombination Reactions</w:t>
      </w:r>
      <w:r w:rsidRPr="004E620C">
        <w:t>. Blackwell Scientific Publications: Oxford, 1990.</w:t>
      </w:r>
    </w:p>
    <w:p w14:paraId="1F950919" w14:textId="77777777" w:rsidR="004E620C" w:rsidRPr="004E620C" w:rsidRDefault="004E620C" w:rsidP="004E620C">
      <w:pPr>
        <w:pStyle w:val="EndNoteBibliography"/>
        <w:spacing w:after="0"/>
      </w:pPr>
      <w:r w:rsidRPr="004E620C">
        <w:t>40.</w:t>
      </w:r>
      <w:r w:rsidRPr="004E620C">
        <w:tab/>
        <w:t xml:space="preserve">Baer, T.; Hase, W. L., </w:t>
      </w:r>
      <w:r w:rsidRPr="004E620C">
        <w:rPr>
          <w:i/>
        </w:rPr>
        <w:t>Unimolecular Reaction Dynamics: Theory and Experiments</w:t>
      </w:r>
      <w:r w:rsidRPr="004E620C">
        <w:t>. Oxford University Press: New York, 1996.</w:t>
      </w:r>
    </w:p>
    <w:p w14:paraId="3AF3B386" w14:textId="77777777" w:rsidR="004E620C" w:rsidRPr="004E620C" w:rsidRDefault="004E620C" w:rsidP="004E620C">
      <w:pPr>
        <w:pStyle w:val="EndNoteBibliography"/>
        <w:spacing w:after="0"/>
      </w:pPr>
      <w:r w:rsidRPr="004E620C">
        <w:t>41.</w:t>
      </w:r>
      <w:r w:rsidRPr="004E620C">
        <w:tab/>
        <w:t xml:space="preserve">Robertson, S. H.; Pilling, M. J.; Baulch, D. L.; Green, N. J. B., Fitting of Pressure Dependent Kinetic Rate Data by Master Equation Inverse Laplace Transform Analysis. </w:t>
      </w:r>
      <w:r w:rsidRPr="004E620C">
        <w:rPr>
          <w:i/>
        </w:rPr>
        <w:t xml:space="preserve">J. Phys. Chem. </w:t>
      </w:r>
      <w:r w:rsidRPr="004E620C">
        <w:rPr>
          <w:b/>
        </w:rPr>
        <w:t>1995,</w:t>
      </w:r>
      <w:r w:rsidRPr="004E620C">
        <w:t xml:space="preserve"> </w:t>
      </w:r>
      <w:r w:rsidRPr="004E620C">
        <w:rPr>
          <w:i/>
        </w:rPr>
        <w:t>99</w:t>
      </w:r>
      <w:r w:rsidRPr="004E620C">
        <w:t xml:space="preserve"> (36), 13452-13460.</w:t>
      </w:r>
    </w:p>
    <w:p w14:paraId="2412DE07" w14:textId="77777777" w:rsidR="004E620C" w:rsidRPr="004E620C" w:rsidRDefault="004E620C" w:rsidP="004E620C">
      <w:pPr>
        <w:pStyle w:val="EndNoteBibliography"/>
        <w:spacing w:after="0"/>
      </w:pPr>
      <w:r w:rsidRPr="004E620C">
        <w:t>42.</w:t>
      </w:r>
      <w:r w:rsidRPr="004E620C">
        <w:tab/>
        <w:t xml:space="preserve">Green, N. J. B.; Bhatti, Z. A., Steady-State Master Equation Methods. </w:t>
      </w:r>
      <w:r w:rsidRPr="004E620C">
        <w:rPr>
          <w:i/>
        </w:rPr>
        <w:t xml:space="preserve">Phys. Chem. Chem. Phys. </w:t>
      </w:r>
      <w:r w:rsidRPr="004E620C">
        <w:rPr>
          <w:b/>
        </w:rPr>
        <w:t>2007,</w:t>
      </w:r>
      <w:r w:rsidRPr="004E620C">
        <w:t xml:space="preserve"> </w:t>
      </w:r>
      <w:r w:rsidRPr="004E620C">
        <w:rPr>
          <w:i/>
        </w:rPr>
        <w:t>9</w:t>
      </w:r>
      <w:r w:rsidRPr="004E620C">
        <w:t xml:space="preserve"> (31), 4275-4290.</w:t>
      </w:r>
    </w:p>
    <w:p w14:paraId="7EC2385A" w14:textId="77777777" w:rsidR="004E620C" w:rsidRPr="004E620C" w:rsidRDefault="004E620C" w:rsidP="004E620C">
      <w:pPr>
        <w:pStyle w:val="EndNoteBibliography"/>
        <w:spacing w:after="0"/>
      </w:pPr>
      <w:r w:rsidRPr="004E620C">
        <w:t>43.</w:t>
      </w:r>
      <w:r w:rsidRPr="004E620C">
        <w:tab/>
        <w:t xml:space="preserve">Venkatesh, P. K.; Dean, A. M.; Cohen, M. H.; Carr, R. W., Master Equation Analysis of Intermolecular Energy Transfer in Multiple-Well, Multiple-Channel Unimolecular Reactions .1. Basic Theory. </w:t>
      </w:r>
      <w:r w:rsidRPr="004E620C">
        <w:rPr>
          <w:i/>
        </w:rPr>
        <w:t xml:space="preserve">J. Chem. Phys. </w:t>
      </w:r>
      <w:r w:rsidRPr="004E620C">
        <w:rPr>
          <w:b/>
        </w:rPr>
        <w:t>1997,</w:t>
      </w:r>
      <w:r w:rsidRPr="004E620C">
        <w:t xml:space="preserve"> </w:t>
      </w:r>
      <w:r w:rsidRPr="004E620C">
        <w:rPr>
          <w:i/>
        </w:rPr>
        <w:t>107</w:t>
      </w:r>
      <w:r w:rsidRPr="004E620C">
        <w:t xml:space="preserve"> (21), 8904-8916.</w:t>
      </w:r>
    </w:p>
    <w:p w14:paraId="0250F561" w14:textId="77777777" w:rsidR="004E620C" w:rsidRPr="004E620C" w:rsidRDefault="004E620C" w:rsidP="004E620C">
      <w:pPr>
        <w:pStyle w:val="EndNoteBibliography"/>
        <w:spacing w:after="0"/>
      </w:pPr>
      <w:r w:rsidRPr="004E620C">
        <w:t>44.</w:t>
      </w:r>
      <w:r w:rsidRPr="004E620C">
        <w:tab/>
        <w:t>Venkatesh, P. K.; Dean, A. M.; Cohen, M. H.; Carr, R. W., Master Equation Analysis of Intermolecular Energy Transfer in Multiple-Well, Multiple-Channel Unimolecular Reactions. II. Numerical Methods and Application to the Mechanism of the C</w:t>
      </w:r>
      <w:r w:rsidRPr="004E620C">
        <w:rPr>
          <w:vertAlign w:val="subscript"/>
        </w:rPr>
        <w:t>2</w:t>
      </w:r>
      <w:r w:rsidRPr="004E620C">
        <w:t>h</w:t>
      </w:r>
      <w:r w:rsidRPr="004E620C">
        <w:rPr>
          <w:vertAlign w:val="subscript"/>
        </w:rPr>
        <w:t>5</w:t>
      </w:r>
      <w:r w:rsidRPr="004E620C">
        <w:t>+O</w:t>
      </w:r>
      <w:r w:rsidRPr="004E620C">
        <w:rPr>
          <w:vertAlign w:val="subscript"/>
        </w:rPr>
        <w:t>2</w:t>
      </w:r>
      <w:r w:rsidRPr="004E620C">
        <w:t xml:space="preserve"> Reaction. </w:t>
      </w:r>
      <w:r w:rsidRPr="004E620C">
        <w:rPr>
          <w:i/>
        </w:rPr>
        <w:t xml:space="preserve">J. Chem. Phys. </w:t>
      </w:r>
      <w:r w:rsidRPr="004E620C">
        <w:rPr>
          <w:b/>
        </w:rPr>
        <w:t>1999,</w:t>
      </w:r>
      <w:r w:rsidRPr="004E620C">
        <w:t xml:space="preserve"> </w:t>
      </w:r>
      <w:r w:rsidRPr="004E620C">
        <w:rPr>
          <w:i/>
        </w:rPr>
        <w:t>111</w:t>
      </w:r>
      <w:r w:rsidRPr="004E620C">
        <w:t xml:space="preserve"> (18), 8313-8329.</w:t>
      </w:r>
    </w:p>
    <w:p w14:paraId="61497CF0" w14:textId="77777777" w:rsidR="004E620C" w:rsidRPr="004E620C" w:rsidRDefault="004E620C" w:rsidP="004E620C">
      <w:pPr>
        <w:pStyle w:val="EndNoteBibliography"/>
      </w:pPr>
      <w:r w:rsidRPr="004E620C">
        <w:t>45.</w:t>
      </w:r>
      <w:r w:rsidRPr="004E620C">
        <w:tab/>
        <w:t xml:space="preserve">Gang, J.; Pilling, M. J.; Robertson, S. H., Monte Carlo Calculation of Partition Functions for Straight Chain Alkanes. </w:t>
      </w:r>
      <w:r w:rsidRPr="004E620C">
        <w:rPr>
          <w:i/>
        </w:rPr>
        <w:t xml:space="preserve">Chem. Phys. </w:t>
      </w:r>
      <w:r w:rsidRPr="004E620C">
        <w:rPr>
          <w:b/>
        </w:rPr>
        <w:t>1998,</w:t>
      </w:r>
      <w:r w:rsidRPr="004E620C">
        <w:t xml:space="preserve"> </w:t>
      </w:r>
      <w:r w:rsidRPr="004E620C">
        <w:rPr>
          <w:i/>
        </w:rPr>
        <w:t>231</w:t>
      </w:r>
      <w:r w:rsidRPr="004E620C">
        <w:t xml:space="preserve"> (2-3), 183-192.</w:t>
      </w:r>
    </w:p>
    <w:p w14:paraId="71A6BE74" w14:textId="76E243A1"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Paul Seakins" w:date="2025-03-27T13:43:00Z" w:initials="PS">
    <w:p w14:paraId="4309908F" w14:textId="2CB860EC" w:rsidR="00ED0538" w:rsidRDefault="00ED0538">
      <w:pPr>
        <w:pStyle w:val="CommentText"/>
      </w:pPr>
      <w:r>
        <w:rPr>
          <w:rStyle w:val="CommentReference"/>
        </w:rPr>
        <w:annotationRef/>
      </w:r>
      <w:r>
        <w:t>Could reference your book here.</w:t>
      </w:r>
    </w:p>
  </w:comment>
  <w:comment w:id="6" w:author="Struan Robertson" w:date="2025-04-28T20:32:00Z" w:initials="SR">
    <w:p w14:paraId="6A113E12" w14:textId="77777777" w:rsidR="00357BDE" w:rsidRDefault="002A2916" w:rsidP="00357BDE">
      <w:pPr>
        <w:pStyle w:val="CommentText"/>
      </w:pPr>
      <w:r>
        <w:rPr>
          <w:rStyle w:val="CommentReference"/>
        </w:rPr>
        <w:annotationRef/>
      </w:r>
      <w:r w:rsidR="00357BDE">
        <w:t xml:space="preserve">Yes, we should, even if it is getting a little out of date. K.A. Holbrook, M.J. Pilling and S.H. Robertson, Unimolecular Reactions (Second Edition)), Wiley, 1996. </w:t>
      </w:r>
    </w:p>
  </w:comment>
  <w:comment w:id="9" w:author="Paul Seakins" w:date="2025-03-27T13:55:00Z" w:initials="PS">
    <w:p w14:paraId="2006BF2D" w14:textId="493FB59A" w:rsidR="00ED0538" w:rsidRDefault="00ED0538">
      <w:pPr>
        <w:pStyle w:val="CommentText"/>
      </w:pPr>
      <w:r>
        <w:rPr>
          <w:rStyle w:val="CommentReference"/>
        </w:rPr>
        <w:annotationRef/>
      </w:r>
      <w:r>
        <w:t>Is it just MXG stuff on github? This is mentioned later.</w:t>
      </w:r>
    </w:p>
  </w:comment>
  <w:comment w:id="10" w:author="Struan Robertson" w:date="2025-04-28T20:40:00Z" w:initials="SR">
    <w:p w14:paraId="0CB393E0" w14:textId="77777777" w:rsidR="002A2916" w:rsidRDefault="002A2916" w:rsidP="002A2916">
      <w:pPr>
        <w:pStyle w:val="CommentText"/>
      </w:pPr>
      <w:r>
        <w:rPr>
          <w:rStyle w:val="CommentReference"/>
        </w:rPr>
        <w:annotationRef/>
      </w:r>
      <w:r>
        <w:t>The MESMER code is in GITHub as well, which is all a bit confusing as we are still distributing MESMER via SourceForge. However, we decided to do this because the SourceForge site is well established and downloads of earlier version are still happening.</w:t>
      </w:r>
    </w:p>
  </w:comment>
  <w:comment w:id="13" w:author="Paul Seakins" w:date="2025-03-27T13:56:00Z" w:initials="PS">
    <w:p w14:paraId="4E67F20E" w14:textId="480945DA" w:rsidR="00ED0538" w:rsidRDefault="00ED0538">
      <w:pPr>
        <w:pStyle w:val="CommentText"/>
      </w:pPr>
      <w:r>
        <w:rPr>
          <w:rStyle w:val="CommentReference"/>
        </w:rPr>
        <w:annotationRef/>
      </w:r>
      <w:r>
        <w:t>Define?</w:t>
      </w:r>
    </w:p>
  </w:comment>
  <w:comment w:id="14" w:author="Struan Robertson" w:date="2025-04-28T20:41:00Z" w:initials="SR">
    <w:p w14:paraId="504CE3BB" w14:textId="77777777" w:rsidR="002A2916" w:rsidRDefault="002A2916" w:rsidP="002A2916">
      <w:pPr>
        <w:pStyle w:val="CommentText"/>
      </w:pPr>
      <w:r>
        <w:rPr>
          <w:rStyle w:val="CommentReference"/>
        </w:rPr>
        <w:annotationRef/>
      </w:r>
      <w:r>
        <w:t xml:space="preserve">Message Passing Interface </w:t>
      </w:r>
    </w:p>
  </w:comment>
  <w:comment w:id="17" w:author="Paul Seakins" w:date="2025-03-27T13:56:00Z" w:initials="PS">
    <w:p w14:paraId="5C0648DB" w14:textId="6A750C5F" w:rsidR="00ED0538" w:rsidRDefault="00ED0538">
      <w:pPr>
        <w:pStyle w:val="CommentText"/>
      </w:pPr>
      <w:r>
        <w:rPr>
          <w:rStyle w:val="CommentReference"/>
        </w:rPr>
        <w:annotationRef/>
      </w:r>
      <w:r>
        <w:t>Is there anything that you need to backup before doing this?</w:t>
      </w:r>
    </w:p>
  </w:comment>
  <w:comment w:id="18" w:author="Struan Robertson" w:date="2025-04-28T20:45:00Z" w:initials="SR">
    <w:p w14:paraId="3F777ABF" w14:textId="77777777" w:rsidR="004654AB" w:rsidRDefault="004654AB" w:rsidP="004654AB">
      <w:pPr>
        <w:pStyle w:val="CommentText"/>
      </w:pPr>
      <w:r>
        <w:rPr>
          <w:rStyle w:val="CommentReference"/>
        </w:rPr>
        <w:annotationRef/>
      </w:r>
      <w:r>
        <w:t>Good point. In my tests the uninstaller leaves files and folders it does not know about but backing up would be a wise option. I have added a sentence.</w:t>
      </w:r>
    </w:p>
  </w:comment>
  <w:comment w:id="20" w:author="Paul Seakins" w:date="2025-04-03T10:20:00Z" w:initials="PS">
    <w:p w14:paraId="104136C1" w14:textId="2DDA695A" w:rsidR="00ED0538" w:rsidRDefault="00ED0538">
      <w:pPr>
        <w:pStyle w:val="CommentText"/>
      </w:pPr>
      <w:r>
        <w:rPr>
          <w:rStyle w:val="CommentReference"/>
        </w:rPr>
        <w:annotationRef/>
      </w:r>
      <w:r>
        <w:t>A variety of different font sizes were used for command lines or similar in text (anything red and in courier). I’ve standardized to font size 11.</w:t>
      </w:r>
    </w:p>
    <w:p w14:paraId="66B6A290" w14:textId="06282F4F" w:rsidR="00ED0538" w:rsidRDefault="00ED0538">
      <w:pPr>
        <w:pStyle w:val="CommentText"/>
      </w:pPr>
      <w:r>
        <w:t>I’ve left the free standing text in whatever size it appears.</w:t>
      </w:r>
    </w:p>
  </w:comment>
  <w:comment w:id="21" w:author="Struan Robertson" w:date="2025-04-28T20:46:00Z" w:initials="SR">
    <w:p w14:paraId="2F087ED5" w14:textId="77777777" w:rsidR="004654AB" w:rsidRDefault="004654AB" w:rsidP="004654AB">
      <w:pPr>
        <w:pStyle w:val="CommentText"/>
      </w:pPr>
      <w:r>
        <w:rPr>
          <w:rStyle w:val="CommentReference"/>
        </w:rPr>
        <w:annotationRef/>
      </w:r>
      <w:r>
        <w:t>Thanks.</w:t>
      </w:r>
    </w:p>
  </w:comment>
  <w:comment w:id="22" w:author="Paul Seakins" w:date="2025-04-03T10:19:00Z" w:initials="PS">
    <w:p w14:paraId="7868870A" w14:textId="049BFA3A" w:rsidR="00ED0538" w:rsidRDefault="00ED0538">
      <w:pPr>
        <w:pStyle w:val="CommentText"/>
      </w:pPr>
      <w:r>
        <w:rPr>
          <w:rStyle w:val="CommentReference"/>
        </w:rPr>
        <w:annotationRef/>
      </w:r>
      <w:r>
        <w:t>Colour?</w:t>
      </w:r>
    </w:p>
  </w:comment>
  <w:comment w:id="23" w:author="Struan Robertson" w:date="2025-04-28T20:47:00Z" w:initials="SR">
    <w:p w14:paraId="6EDB28E8" w14:textId="77777777" w:rsidR="004654AB" w:rsidRDefault="004654AB" w:rsidP="004654AB">
      <w:pPr>
        <w:pStyle w:val="CommentText"/>
      </w:pPr>
      <w:r>
        <w:rPr>
          <w:rStyle w:val="CommentReference"/>
        </w:rPr>
        <w:annotationRef/>
      </w:r>
      <w:r>
        <w:t>Leave as is, it is part of the developer interface and not a command line.</w:t>
      </w:r>
    </w:p>
  </w:comment>
  <w:comment w:id="55" w:author="Paul Seakins" w:date="2025-03-27T14:17:00Z" w:initials="PS">
    <w:p w14:paraId="0F086821" w14:textId="4C105643" w:rsidR="00ED0538" w:rsidRDefault="00ED0538">
      <w:pPr>
        <w:pStyle w:val="CommentText"/>
      </w:pPr>
      <w:r>
        <w:rPr>
          <w:rStyle w:val="CommentReference"/>
        </w:rPr>
        <w:annotationRef/>
      </w:r>
      <w:r>
        <w:t>Where can the reader find this? Hyperlink?</w:t>
      </w:r>
    </w:p>
  </w:comment>
  <w:comment w:id="56" w:author="Struan Robertson" w:date="2025-04-28T20:49:00Z" w:initials="SR">
    <w:p w14:paraId="5DDE7F64" w14:textId="77777777" w:rsidR="00C94AFF" w:rsidRDefault="00C94AFF" w:rsidP="00C94AFF">
      <w:pPr>
        <w:pStyle w:val="CommentText"/>
      </w:pPr>
      <w:r>
        <w:rPr>
          <w:rStyle w:val="CommentReference"/>
        </w:rPr>
        <w:annotationRef/>
      </w:r>
      <w:r>
        <w:t>It should be in the documents folder where the manual is located.</w:t>
      </w:r>
    </w:p>
  </w:comment>
  <w:comment w:id="72" w:author="Paul Seakins" w:date="2025-03-27T14:44:00Z" w:initials="PS">
    <w:p w14:paraId="67FB16DA" w14:textId="086ABE42" w:rsidR="00ED0538" w:rsidRDefault="00ED0538">
      <w:pPr>
        <w:pStyle w:val="CommentText"/>
      </w:pPr>
      <w:r>
        <w:rPr>
          <w:rStyle w:val="CommentReference"/>
        </w:rPr>
        <w:annotationRef/>
      </w:r>
      <w:r>
        <w:t>By approximately how much?</w:t>
      </w:r>
    </w:p>
  </w:comment>
  <w:comment w:id="73" w:author="Struan Robertson" w:date="2025-04-29T20:14:00Z" w:initials="SR">
    <w:p w14:paraId="3BA945EA" w14:textId="77777777" w:rsidR="00760111" w:rsidRDefault="00760111" w:rsidP="00760111">
      <w:pPr>
        <w:pStyle w:val="CommentText"/>
      </w:pPr>
      <w:r>
        <w:rPr>
          <w:rStyle w:val="CommentReference"/>
        </w:rPr>
        <w:annotationRef/>
      </w:r>
      <w:r>
        <w:t>I have added an additional sentence stating what, ideally, should be done to determine the grain size.</w:t>
      </w:r>
    </w:p>
  </w:comment>
  <w:comment w:id="76" w:author="Paul Seakins" w:date="2025-03-27T14:46:00Z" w:initials="PS">
    <w:p w14:paraId="5C3BCF27" w14:textId="3E997528" w:rsidR="00ED0538" w:rsidRDefault="00ED0538">
      <w:pPr>
        <w:pStyle w:val="CommentText"/>
      </w:pPr>
      <w:r>
        <w:rPr>
          <w:rStyle w:val="CommentReference"/>
        </w:rPr>
        <w:annotationRef/>
      </w:r>
      <w:r>
        <w:t>Ref?</w:t>
      </w:r>
    </w:p>
  </w:comment>
  <w:comment w:id="77" w:author="Struan Robertson" w:date="2025-04-28T20:53:00Z" w:initials="SR">
    <w:p w14:paraId="365192E2" w14:textId="77777777" w:rsidR="00C94AFF" w:rsidRDefault="00C94AFF" w:rsidP="00C94AFF">
      <w:pPr>
        <w:pStyle w:val="CommentText"/>
      </w:pPr>
      <w:r>
        <w:rPr>
          <w:rStyle w:val="CommentReference"/>
        </w:rPr>
        <w:annotationRef/>
      </w:r>
      <w:r>
        <w:t>Ref. 9.</w:t>
      </w:r>
    </w:p>
  </w:comment>
  <w:comment w:id="111" w:author="Paul Seakins" w:date="2025-03-28T09:52:00Z" w:initials="PS">
    <w:p w14:paraId="543C4DEE" w14:textId="2914FC8E" w:rsidR="00ED0538" w:rsidRDefault="00ED0538">
      <w:pPr>
        <w:pStyle w:val="CommentText"/>
      </w:pPr>
      <w:r>
        <w:rPr>
          <w:rStyle w:val="CommentReference"/>
        </w:rPr>
        <w:annotationRef/>
      </w:r>
      <w:r>
        <w:t>a -&gt; b?</w:t>
      </w:r>
    </w:p>
  </w:comment>
  <w:comment w:id="112" w:author="Struan Robertson" w:date="2025-04-28T21:00:00Z" w:initials="SR">
    <w:p w14:paraId="30ABB5D2" w14:textId="77777777" w:rsidR="003F25F4" w:rsidRDefault="003F25F4" w:rsidP="003F25F4">
      <w:pPr>
        <w:pStyle w:val="CommentText"/>
      </w:pPr>
      <w:r>
        <w:rPr>
          <w:rStyle w:val="CommentReference"/>
        </w:rPr>
        <w:annotationRef/>
      </w:r>
      <w:r>
        <w:t xml:space="preserve">While this looks confusing it is the nomenclature that we have use for some years because in matrix/vector multiplication it has the desirable property that the indices over which one is summing are close together. It actually makes things a lot easier. </w:t>
      </w:r>
    </w:p>
  </w:comment>
  <w:comment w:id="117" w:author="Paul Seakins" w:date="2025-03-28T09:57:00Z" w:initials="PS">
    <w:p w14:paraId="7CB5ED36" w14:textId="3B6C3580" w:rsidR="00ED0538" w:rsidRDefault="00ED0538">
      <w:pPr>
        <w:pStyle w:val="CommentText"/>
      </w:pPr>
      <w:r>
        <w:rPr>
          <w:rStyle w:val="CommentReference"/>
        </w:rPr>
        <w:annotationRef/>
      </w:r>
      <w:r>
        <w:t>Shouldn’t this be 9.2? 9.1 was all the output files, but this is not an output file as such?</w:t>
      </w:r>
    </w:p>
  </w:comment>
  <w:comment w:id="118" w:author="Struan Robertson" w:date="2025-04-28T21:02:00Z" w:initials="SR">
    <w:p w14:paraId="15DA2C24" w14:textId="77777777" w:rsidR="004147E7" w:rsidRDefault="004147E7" w:rsidP="004147E7">
      <w:pPr>
        <w:pStyle w:val="CommentText"/>
      </w:pPr>
      <w:r>
        <w:rPr>
          <w:rStyle w:val="CommentReference"/>
        </w:rPr>
        <w:annotationRef/>
      </w:r>
      <w:r>
        <w:t>Agreed.</w:t>
      </w:r>
    </w:p>
  </w:comment>
  <w:comment w:id="141" w:author="Paul Seakins" w:date="2025-03-28T10:18:00Z" w:initials="PS">
    <w:p w14:paraId="2927022C" w14:textId="2EA6408F" w:rsidR="00ED0538" w:rsidRDefault="00ED0538">
      <w:pPr>
        <w:pStyle w:val="CommentText"/>
      </w:pPr>
      <w:r>
        <w:rPr>
          <w:rStyle w:val="CommentReference"/>
        </w:rPr>
        <w:annotationRef/>
      </w:r>
      <w:r>
        <w:t>Possible point to take up with John. I think this is for stellar outflow, which is different from interstellar medium – I think!</w:t>
      </w:r>
    </w:p>
  </w:comment>
  <w:comment w:id="142" w:author="Struan Robertson" w:date="2025-04-29T20:16:00Z" w:initials="SR">
    <w:p w14:paraId="129D1814" w14:textId="77777777" w:rsidR="00760111" w:rsidRDefault="00760111" w:rsidP="00760111">
      <w:pPr>
        <w:pStyle w:val="CommentText"/>
      </w:pPr>
      <w:r>
        <w:rPr>
          <w:rStyle w:val="CommentReference"/>
        </w:rPr>
        <w:annotationRef/>
      </w:r>
      <w:r>
        <w:t>I agree, stellar outflow it is.</w:t>
      </w:r>
    </w:p>
  </w:comment>
  <w:comment w:id="150" w:author="Paul Seakins" w:date="2025-03-28T10:34:00Z" w:initials="PS">
    <w:p w14:paraId="0B860FF9" w14:textId="6031AF5E" w:rsidR="00ED0538" w:rsidRDefault="00ED0538">
      <w:pPr>
        <w:pStyle w:val="CommentText"/>
      </w:pPr>
      <w:r>
        <w:rPr>
          <w:rStyle w:val="CommentReference"/>
        </w:rPr>
        <w:annotationRef/>
      </w:r>
      <w:r>
        <w:t>??</w:t>
      </w:r>
    </w:p>
  </w:comment>
  <w:comment w:id="151" w:author="Struan Robertson" w:date="2025-04-29T20:17:00Z" w:initials="SR">
    <w:p w14:paraId="766C3A37" w14:textId="77777777" w:rsidR="00DF590C" w:rsidRDefault="00DF590C" w:rsidP="00DF590C">
      <w:pPr>
        <w:pStyle w:val="CommentText"/>
      </w:pPr>
      <w:r>
        <w:rPr>
          <w:rStyle w:val="CommentReference"/>
        </w:rPr>
        <w:annotationRef/>
      </w:r>
      <w:r>
        <w:t>C++ term.</w:t>
      </w:r>
    </w:p>
  </w:comment>
  <w:comment w:id="166" w:author="Paul Seakins" w:date="2025-03-28T10:51:00Z" w:initials="PS">
    <w:p w14:paraId="56C6F9D5" w14:textId="68A0521C" w:rsidR="00ED0538" w:rsidRDefault="00ED0538">
      <w:pPr>
        <w:pStyle w:val="CommentText"/>
      </w:pPr>
      <w:r>
        <w:rPr>
          <w:rStyle w:val="CommentReference"/>
        </w:rPr>
        <w:annotationRef/>
      </w:r>
      <w:r>
        <w:t>See earlier comment on stellar outflow.</w:t>
      </w:r>
    </w:p>
  </w:comment>
  <w:comment w:id="167" w:author="Struan Robertson" w:date="2025-04-29T20:18:00Z" w:initials="SR">
    <w:p w14:paraId="697AF854" w14:textId="77777777" w:rsidR="00DF590C" w:rsidRDefault="00DF590C" w:rsidP="00DF590C">
      <w:pPr>
        <w:pStyle w:val="CommentText"/>
      </w:pPr>
      <w:r>
        <w:rPr>
          <w:rStyle w:val="CommentReference"/>
        </w:rPr>
        <w:annotationRef/>
      </w:r>
      <w:r>
        <w:t>Agreed.</w:t>
      </w:r>
    </w:p>
  </w:comment>
  <w:comment w:id="204" w:author="Paul Seakins" w:date="2025-03-31T12:51:00Z" w:initials="PS">
    <w:p w14:paraId="50F5E855" w14:textId="18FDFE3D" w:rsidR="00ED0538" w:rsidRDefault="00ED0538">
      <w:pPr>
        <w:pStyle w:val="CommentText"/>
      </w:pPr>
      <w:r>
        <w:rPr>
          <w:rStyle w:val="CommentReference"/>
        </w:rPr>
        <w:annotationRef/>
      </w:r>
      <w:r>
        <w:t>Reference? I should be able to find the Wilson et al.</w:t>
      </w:r>
    </w:p>
  </w:comment>
  <w:comment w:id="205" w:author="Struan Robertson" w:date="2025-04-29T20:35:00Z" w:initials="SR">
    <w:p w14:paraId="21B5FCA2" w14:textId="77777777" w:rsidR="00357BDE" w:rsidRDefault="00357BDE" w:rsidP="00357BDE">
      <w:pPr>
        <w:pStyle w:val="CommentText"/>
      </w:pPr>
      <w:r>
        <w:rPr>
          <w:rStyle w:val="CommentReference"/>
        </w:rPr>
        <w:annotationRef/>
      </w:r>
      <w:r>
        <w:t>H. Goldstein, Classical Mechanics (Second Edition), Addison-Wesley, 1980.</w:t>
      </w:r>
    </w:p>
    <w:p w14:paraId="5DA99EAD" w14:textId="77777777" w:rsidR="00357BDE" w:rsidRDefault="00357BDE" w:rsidP="00357BDE">
      <w:pPr>
        <w:pStyle w:val="CommentText"/>
      </w:pPr>
    </w:p>
    <w:p w14:paraId="73766F27" w14:textId="77777777" w:rsidR="00357BDE" w:rsidRDefault="00357BDE" w:rsidP="00357BDE">
      <w:pPr>
        <w:pStyle w:val="CommentText"/>
      </w:pPr>
      <w:r>
        <w:t>E.B. Wilson, J.C. Decius and P.C. Cross, Molecular Vibrations, Dover, 1980.</w:t>
      </w:r>
    </w:p>
  </w:comment>
  <w:comment w:id="222" w:author="Paul Seakins" w:date="2025-03-27T13:41:00Z" w:initials="PS">
    <w:p w14:paraId="68BDE972" w14:textId="642B774A" w:rsidR="005F5975" w:rsidRDefault="005F5975" w:rsidP="005F5975">
      <w:pPr>
        <w:pStyle w:val="CommentText"/>
      </w:pPr>
      <w:r>
        <w:rPr>
          <w:rStyle w:val="CommentReference"/>
        </w:rPr>
        <w:annotationRef/>
      </w:r>
      <w:r>
        <w:t>I’d put as cm3 molecule-1 s-1, but perhaps best to keep in whatever format is displayed in MESMER.</w:t>
      </w:r>
    </w:p>
  </w:comment>
  <w:comment w:id="223" w:author="Struan Robertson" w:date="2025-04-29T20:21:00Z" w:initials="SR">
    <w:p w14:paraId="6F88FCF0" w14:textId="77777777" w:rsidR="007C514A" w:rsidRDefault="007C514A" w:rsidP="007C514A">
      <w:pPr>
        <w:pStyle w:val="CommentText"/>
      </w:pPr>
      <w:r>
        <w:rPr>
          <w:rStyle w:val="CommentReference"/>
        </w:rPr>
        <w:annotationRef/>
      </w:r>
      <w:r>
        <w:t>Agreed.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309908F" w15:done="0"/>
  <w15:commentEx w15:paraId="6A113E12" w15:paraIdParent="4309908F" w15:done="0"/>
  <w15:commentEx w15:paraId="2006BF2D" w15:done="0"/>
  <w15:commentEx w15:paraId="0CB393E0" w15:paraIdParent="2006BF2D" w15:done="0"/>
  <w15:commentEx w15:paraId="4E67F20E" w15:done="0"/>
  <w15:commentEx w15:paraId="504CE3BB" w15:paraIdParent="4E67F20E" w15:done="0"/>
  <w15:commentEx w15:paraId="5C0648DB" w15:done="0"/>
  <w15:commentEx w15:paraId="3F777ABF" w15:paraIdParent="5C0648DB" w15:done="0"/>
  <w15:commentEx w15:paraId="66B6A290" w15:done="0"/>
  <w15:commentEx w15:paraId="2F087ED5" w15:paraIdParent="66B6A290" w15:done="0"/>
  <w15:commentEx w15:paraId="7868870A" w15:done="0"/>
  <w15:commentEx w15:paraId="6EDB28E8" w15:paraIdParent="7868870A" w15:done="0"/>
  <w15:commentEx w15:paraId="0F086821" w15:done="0"/>
  <w15:commentEx w15:paraId="5DDE7F64" w15:paraIdParent="0F086821" w15:done="0"/>
  <w15:commentEx w15:paraId="67FB16DA" w15:done="0"/>
  <w15:commentEx w15:paraId="3BA945EA" w15:paraIdParent="67FB16DA" w15:done="0"/>
  <w15:commentEx w15:paraId="5C3BCF27" w15:done="0"/>
  <w15:commentEx w15:paraId="365192E2" w15:paraIdParent="5C3BCF27" w15:done="0"/>
  <w15:commentEx w15:paraId="543C4DEE" w15:done="0"/>
  <w15:commentEx w15:paraId="30ABB5D2" w15:paraIdParent="543C4DEE" w15:done="0"/>
  <w15:commentEx w15:paraId="7CB5ED36" w15:done="0"/>
  <w15:commentEx w15:paraId="15DA2C24" w15:paraIdParent="7CB5ED36" w15:done="0"/>
  <w15:commentEx w15:paraId="2927022C" w15:done="0"/>
  <w15:commentEx w15:paraId="129D1814" w15:paraIdParent="2927022C" w15:done="0"/>
  <w15:commentEx w15:paraId="0B860FF9" w15:done="0"/>
  <w15:commentEx w15:paraId="766C3A37" w15:paraIdParent="0B860FF9" w15:done="0"/>
  <w15:commentEx w15:paraId="56C6F9D5" w15:done="0"/>
  <w15:commentEx w15:paraId="697AF854" w15:paraIdParent="56C6F9D5" w15:done="0"/>
  <w15:commentEx w15:paraId="50F5E855" w15:done="0"/>
  <w15:commentEx w15:paraId="73766F27" w15:paraIdParent="50F5E855" w15:done="0"/>
  <w15:commentEx w15:paraId="68BDE972" w15:done="0"/>
  <w15:commentEx w15:paraId="6F88FCF0" w15:paraIdParent="68BDE9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2F632D" w16cex:dateUtc="2025-04-28T19:32:00Z"/>
  <w16cex:commentExtensible w16cex:durableId="71408BCE" w16cex:dateUtc="2025-04-28T19:40:00Z"/>
  <w16cex:commentExtensible w16cex:durableId="3DDB28A7" w16cex:dateUtc="2025-04-28T19:41:00Z"/>
  <w16cex:commentExtensible w16cex:durableId="2955AC06" w16cex:dateUtc="2025-04-28T19:45:00Z"/>
  <w16cex:commentExtensible w16cex:durableId="76F67CF8" w16cex:dateUtc="2025-04-28T19:46:00Z"/>
  <w16cex:commentExtensible w16cex:durableId="0A41CA41" w16cex:dateUtc="2025-04-28T19:47:00Z"/>
  <w16cex:commentExtensible w16cex:durableId="1E485B1A" w16cex:dateUtc="2025-04-28T19:49:00Z"/>
  <w16cex:commentExtensible w16cex:durableId="13DAFFEA" w16cex:dateUtc="2025-04-29T19:14:00Z"/>
  <w16cex:commentExtensible w16cex:durableId="72DEC35A" w16cex:dateUtc="2025-04-28T19:53:00Z"/>
  <w16cex:commentExtensible w16cex:durableId="31C8CC9E" w16cex:dateUtc="2025-04-28T20:00:00Z"/>
  <w16cex:commentExtensible w16cex:durableId="7F04302C" w16cex:dateUtc="2025-04-28T20:02:00Z"/>
  <w16cex:commentExtensible w16cex:durableId="3B644269" w16cex:dateUtc="2025-04-29T19:16:00Z"/>
  <w16cex:commentExtensible w16cex:durableId="550FBDE6" w16cex:dateUtc="2025-04-29T19:17:00Z"/>
  <w16cex:commentExtensible w16cex:durableId="3D6574AF" w16cex:dateUtc="2025-04-29T19:18:00Z"/>
  <w16cex:commentExtensible w16cex:durableId="61588706" w16cex:dateUtc="2025-04-29T19:35:00Z"/>
  <w16cex:commentExtensible w16cex:durableId="17350986" w16cex:dateUtc="2025-04-29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309908F" w16cid:durableId="4309908F"/>
  <w16cid:commentId w16cid:paraId="6A113E12" w16cid:durableId="062F632D"/>
  <w16cid:commentId w16cid:paraId="2006BF2D" w16cid:durableId="2006BF2D"/>
  <w16cid:commentId w16cid:paraId="0CB393E0" w16cid:durableId="71408BCE"/>
  <w16cid:commentId w16cid:paraId="4E67F20E" w16cid:durableId="4E67F20E"/>
  <w16cid:commentId w16cid:paraId="504CE3BB" w16cid:durableId="3DDB28A7"/>
  <w16cid:commentId w16cid:paraId="5C0648DB" w16cid:durableId="5C0648DB"/>
  <w16cid:commentId w16cid:paraId="3F777ABF" w16cid:durableId="2955AC06"/>
  <w16cid:commentId w16cid:paraId="66B6A290" w16cid:durableId="66B6A290"/>
  <w16cid:commentId w16cid:paraId="2F087ED5" w16cid:durableId="76F67CF8"/>
  <w16cid:commentId w16cid:paraId="7868870A" w16cid:durableId="7868870A"/>
  <w16cid:commentId w16cid:paraId="6EDB28E8" w16cid:durableId="0A41CA41"/>
  <w16cid:commentId w16cid:paraId="0F086821" w16cid:durableId="0F086821"/>
  <w16cid:commentId w16cid:paraId="5DDE7F64" w16cid:durableId="1E485B1A"/>
  <w16cid:commentId w16cid:paraId="67FB16DA" w16cid:durableId="67FB16DA"/>
  <w16cid:commentId w16cid:paraId="3BA945EA" w16cid:durableId="13DAFFEA"/>
  <w16cid:commentId w16cid:paraId="5C3BCF27" w16cid:durableId="5C3BCF27"/>
  <w16cid:commentId w16cid:paraId="365192E2" w16cid:durableId="72DEC35A"/>
  <w16cid:commentId w16cid:paraId="543C4DEE" w16cid:durableId="543C4DEE"/>
  <w16cid:commentId w16cid:paraId="30ABB5D2" w16cid:durableId="31C8CC9E"/>
  <w16cid:commentId w16cid:paraId="7CB5ED36" w16cid:durableId="7CB5ED36"/>
  <w16cid:commentId w16cid:paraId="15DA2C24" w16cid:durableId="7F04302C"/>
  <w16cid:commentId w16cid:paraId="2927022C" w16cid:durableId="2927022C"/>
  <w16cid:commentId w16cid:paraId="129D1814" w16cid:durableId="3B644269"/>
  <w16cid:commentId w16cid:paraId="0B860FF9" w16cid:durableId="0B860FF9"/>
  <w16cid:commentId w16cid:paraId="766C3A37" w16cid:durableId="550FBDE6"/>
  <w16cid:commentId w16cid:paraId="56C6F9D5" w16cid:durableId="56C6F9D5"/>
  <w16cid:commentId w16cid:paraId="697AF854" w16cid:durableId="3D6574AF"/>
  <w16cid:commentId w16cid:paraId="50F5E855" w16cid:durableId="50F5E855"/>
  <w16cid:commentId w16cid:paraId="73766F27" w16cid:durableId="61588706"/>
  <w16cid:commentId w16cid:paraId="68BDE972" w16cid:durableId="198B02BB"/>
  <w16cid:commentId w16cid:paraId="6F88FCF0" w16cid:durableId="173509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3A286" w14:textId="77777777" w:rsidR="0023326E" w:rsidRDefault="0023326E">
      <w:pPr>
        <w:spacing w:after="0" w:line="240" w:lineRule="auto"/>
      </w:pPr>
      <w:r>
        <w:separator/>
      </w:r>
    </w:p>
  </w:endnote>
  <w:endnote w:type="continuationSeparator" w:id="0">
    <w:p w14:paraId="5A5AD2AA" w14:textId="77777777" w:rsidR="0023326E" w:rsidRDefault="00233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3C7DA" w14:textId="5B3EE42F" w:rsidR="00ED0538" w:rsidRDefault="00ED0538">
    <w:pPr>
      <w:pStyle w:val="Footer"/>
      <w:jc w:val="center"/>
    </w:pPr>
    <w:r>
      <w:fldChar w:fldCharType="begin"/>
    </w:r>
    <w:r>
      <w:instrText xml:space="preserve"> PAGE   \* MERGEFORMAT </w:instrText>
    </w:r>
    <w:r>
      <w:fldChar w:fldCharType="separate"/>
    </w:r>
    <w:r w:rsidR="004E620C">
      <w:rPr>
        <w:noProof/>
      </w:rPr>
      <w:t>161</w:t>
    </w:r>
    <w:r>
      <w:rPr>
        <w:noProof/>
      </w:rPr>
      <w:fldChar w:fldCharType="end"/>
    </w:r>
  </w:p>
  <w:p w14:paraId="7716DCC5" w14:textId="77777777" w:rsidR="00ED0538" w:rsidRDefault="00ED05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6DF7F" w14:textId="77777777" w:rsidR="0023326E" w:rsidRDefault="0023326E">
      <w:pPr>
        <w:spacing w:after="0" w:line="240" w:lineRule="auto"/>
      </w:pPr>
      <w:r>
        <w:separator/>
      </w:r>
    </w:p>
  </w:footnote>
  <w:footnote w:type="continuationSeparator" w:id="0">
    <w:p w14:paraId="07348FA3" w14:textId="77777777" w:rsidR="0023326E" w:rsidRDefault="00233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8A0865"/>
    <w:multiLevelType w:val="hybridMultilevel"/>
    <w:tmpl w:val="5D6A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3"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4" w15:restartNumberingAfterBreak="0">
    <w:nsid w:val="40B65103"/>
    <w:multiLevelType w:val="hybridMultilevel"/>
    <w:tmpl w:val="5CB64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8" w15:restartNumberingAfterBreak="0">
    <w:nsid w:val="4FDA33E4"/>
    <w:multiLevelType w:val="multilevel"/>
    <w:tmpl w:val="504838CC"/>
    <w:lvl w:ilvl="0">
      <w:start w:val="1"/>
      <w:numFmt w:val="decimal"/>
      <w:pStyle w:val="Heading1"/>
      <w:lvlText w:val="%1"/>
      <w:lvlJc w:val="left"/>
      <w:pPr>
        <w:ind w:left="432" w:hanging="432"/>
      </w:pPr>
    </w:lvl>
    <w:lvl w:ilvl="1">
      <w:start w:val="1"/>
      <w:numFmt w:val="decimal"/>
      <w:pStyle w:val="Heading2"/>
      <w:lvlText w:val="%1.%2"/>
      <w:lvlJc w:val="left"/>
      <w:pPr>
        <w:ind w:left="1001"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855"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3"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4"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734275833">
    <w:abstractNumId w:val="0"/>
  </w:num>
  <w:num w:numId="2" w16cid:durableId="1260403821">
    <w:abstractNumId w:val="1"/>
  </w:num>
  <w:num w:numId="3" w16cid:durableId="398408097">
    <w:abstractNumId w:val="2"/>
  </w:num>
  <w:num w:numId="4" w16cid:durableId="1340354479">
    <w:abstractNumId w:val="3"/>
  </w:num>
  <w:num w:numId="5" w16cid:durableId="868764276">
    <w:abstractNumId w:val="4"/>
  </w:num>
  <w:num w:numId="6" w16cid:durableId="1885560354">
    <w:abstractNumId w:val="5"/>
  </w:num>
  <w:num w:numId="7" w16cid:durableId="1447654210">
    <w:abstractNumId w:val="6"/>
  </w:num>
  <w:num w:numId="8" w16cid:durableId="68550697">
    <w:abstractNumId w:val="7"/>
  </w:num>
  <w:num w:numId="9" w16cid:durableId="224723743">
    <w:abstractNumId w:val="8"/>
  </w:num>
  <w:num w:numId="10" w16cid:durableId="839127338">
    <w:abstractNumId w:val="9"/>
  </w:num>
  <w:num w:numId="11" w16cid:durableId="133832686">
    <w:abstractNumId w:val="10"/>
  </w:num>
  <w:num w:numId="12" w16cid:durableId="1610117467">
    <w:abstractNumId w:val="11"/>
  </w:num>
  <w:num w:numId="13" w16cid:durableId="2074506368">
    <w:abstractNumId w:val="12"/>
  </w:num>
  <w:num w:numId="14" w16cid:durableId="609748013">
    <w:abstractNumId w:val="13"/>
  </w:num>
  <w:num w:numId="15" w16cid:durableId="1227914681">
    <w:abstractNumId w:val="28"/>
  </w:num>
  <w:num w:numId="16" w16cid:durableId="1158111838">
    <w:abstractNumId w:val="19"/>
  </w:num>
  <w:num w:numId="17" w16cid:durableId="1328829826">
    <w:abstractNumId w:val="23"/>
  </w:num>
  <w:num w:numId="18" w16cid:durableId="2079551683">
    <w:abstractNumId w:val="18"/>
  </w:num>
  <w:num w:numId="19" w16cid:durableId="464860138">
    <w:abstractNumId w:val="27"/>
  </w:num>
  <w:num w:numId="20" w16cid:durableId="1144350026">
    <w:abstractNumId w:val="14"/>
  </w:num>
  <w:num w:numId="21" w16cid:durableId="209658968">
    <w:abstractNumId w:val="37"/>
  </w:num>
  <w:num w:numId="22" w16cid:durableId="2141872196">
    <w:abstractNumId w:val="33"/>
  </w:num>
  <w:num w:numId="23" w16cid:durableId="1795829243">
    <w:abstractNumId w:val="26"/>
  </w:num>
  <w:num w:numId="24" w16cid:durableId="781607456">
    <w:abstractNumId w:val="35"/>
  </w:num>
  <w:num w:numId="25" w16cid:durableId="459081658">
    <w:abstractNumId w:val="17"/>
  </w:num>
  <w:num w:numId="26" w16cid:durableId="422607858">
    <w:abstractNumId w:val="22"/>
  </w:num>
  <w:num w:numId="27" w16cid:durableId="1587348478">
    <w:abstractNumId w:val="28"/>
  </w:num>
  <w:num w:numId="28" w16cid:durableId="42367979">
    <w:abstractNumId w:val="28"/>
  </w:num>
  <w:num w:numId="29" w16cid:durableId="84174837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08126030">
    <w:abstractNumId w:val="28"/>
  </w:num>
  <w:num w:numId="31" w16cid:durableId="531262054">
    <w:abstractNumId w:val="28"/>
  </w:num>
  <w:num w:numId="32" w16cid:durableId="1150974089">
    <w:abstractNumId w:val="32"/>
  </w:num>
  <w:num w:numId="33" w16cid:durableId="811748956">
    <w:abstractNumId w:val="36"/>
  </w:num>
  <w:num w:numId="34" w16cid:durableId="1744831878">
    <w:abstractNumId w:val="15"/>
  </w:num>
  <w:num w:numId="35" w16cid:durableId="569660119">
    <w:abstractNumId w:val="28"/>
  </w:num>
  <w:num w:numId="36" w16cid:durableId="2020813280">
    <w:abstractNumId w:val="30"/>
  </w:num>
  <w:num w:numId="37" w16cid:durableId="1188834253">
    <w:abstractNumId w:val="28"/>
  </w:num>
  <w:num w:numId="38" w16cid:durableId="2123499963">
    <w:abstractNumId w:val="28"/>
  </w:num>
  <w:num w:numId="39" w16cid:durableId="1547988226">
    <w:abstractNumId w:val="25"/>
  </w:num>
  <w:num w:numId="40" w16cid:durableId="1357541994">
    <w:abstractNumId w:val="29"/>
  </w:num>
  <w:num w:numId="41" w16cid:durableId="83186260">
    <w:abstractNumId w:val="31"/>
  </w:num>
  <w:num w:numId="42" w16cid:durableId="783042775">
    <w:abstractNumId w:val="20"/>
  </w:num>
  <w:num w:numId="43" w16cid:durableId="1587879236">
    <w:abstractNumId w:val="16"/>
  </w:num>
  <w:num w:numId="44" w16cid:durableId="650865462">
    <w:abstractNumId w:val="34"/>
  </w:num>
  <w:num w:numId="45" w16cid:durableId="829293007">
    <w:abstractNumId w:val="24"/>
  </w:num>
  <w:num w:numId="46" w16cid:durableId="952631322">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ul Seakins">
    <w15:presenceInfo w15:providerId="AD" w15:userId="S-1-5-21-1390067357-1993962763-725345543-26358"/>
  </w15:person>
  <w15:person w15:author="Struan Robertson">
    <w15:presenceInfo w15:providerId="Windows Live" w15:userId="63463558e659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Amer Chem Societ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09zvzzesdartefxd2v0provpeaztvdxtz2&quot;&gt;pws-Converted&lt;record-ids&gt;&lt;item&gt;448&lt;/item&gt;&lt;item&gt;513&lt;/item&gt;&lt;item&gt;669&lt;/item&gt;&lt;item&gt;670&lt;/item&gt;&lt;item&gt;680&lt;/item&gt;&lt;item&gt;681&lt;/item&gt;&lt;item&gt;682&lt;/item&gt;&lt;item&gt;683&lt;/item&gt;&lt;item&gt;684&lt;/item&gt;&lt;item&gt;685&lt;/item&gt;&lt;item&gt;686&lt;/item&gt;&lt;item&gt;687&lt;/item&gt;&lt;item&gt;688&lt;/item&gt;&lt;item&gt;689&lt;/item&gt;&lt;item&gt;690&lt;/item&gt;&lt;item&gt;691&lt;/item&gt;&lt;item&gt;692&lt;/item&gt;&lt;item&gt;693&lt;/item&gt;&lt;item&gt;694&lt;/item&gt;&lt;item&gt;695&lt;/item&gt;&lt;item&gt;696&lt;/item&gt;&lt;item&gt;697&lt;/item&gt;&lt;item&gt;698&lt;/item&gt;&lt;item&gt;699&lt;/item&gt;&lt;item&gt;700&lt;/item&gt;&lt;item&gt;701&lt;/item&gt;&lt;item&gt;702&lt;/item&gt;&lt;item&gt;703&lt;/item&gt;&lt;item&gt;704&lt;/item&gt;&lt;item&gt;705&lt;/item&gt;&lt;item&gt;706&lt;/item&gt;&lt;item&gt;707&lt;/item&gt;&lt;item&gt;708&lt;/item&gt;&lt;item&gt;709&lt;/item&gt;&lt;item&gt;710&lt;/item&gt;&lt;item&gt;711&lt;/item&gt;&lt;item&gt;712&lt;/item&gt;&lt;item&gt;713&lt;/item&gt;&lt;item&gt;714&lt;/item&gt;&lt;item&gt;715&lt;/item&gt;&lt;item&gt;716&lt;/item&gt;&lt;item&gt;717&lt;/item&gt;&lt;item&gt;718&lt;/item&gt;&lt;item&gt;719&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0F52"/>
    <w:rsid w:val="00041B3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18A"/>
    <w:rsid w:val="000759E5"/>
    <w:rsid w:val="00077262"/>
    <w:rsid w:val="00077E8B"/>
    <w:rsid w:val="00080124"/>
    <w:rsid w:val="00080E27"/>
    <w:rsid w:val="000829DB"/>
    <w:rsid w:val="00084B4C"/>
    <w:rsid w:val="00084C55"/>
    <w:rsid w:val="00085423"/>
    <w:rsid w:val="00086CEF"/>
    <w:rsid w:val="00087B6E"/>
    <w:rsid w:val="000924F8"/>
    <w:rsid w:val="000936FB"/>
    <w:rsid w:val="000948DE"/>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C6AAA"/>
    <w:rsid w:val="000D0B41"/>
    <w:rsid w:val="000D1456"/>
    <w:rsid w:val="000D1ED3"/>
    <w:rsid w:val="000D519D"/>
    <w:rsid w:val="000D525A"/>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324"/>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21E9"/>
    <w:rsid w:val="00145BAA"/>
    <w:rsid w:val="00145FA6"/>
    <w:rsid w:val="00152D0C"/>
    <w:rsid w:val="001534F6"/>
    <w:rsid w:val="001551E0"/>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486"/>
    <w:rsid w:val="00195778"/>
    <w:rsid w:val="001A094E"/>
    <w:rsid w:val="001A0D52"/>
    <w:rsid w:val="001A11E1"/>
    <w:rsid w:val="001A3493"/>
    <w:rsid w:val="001A3892"/>
    <w:rsid w:val="001A498E"/>
    <w:rsid w:val="001A75BD"/>
    <w:rsid w:val="001B0286"/>
    <w:rsid w:val="001B0714"/>
    <w:rsid w:val="001B13F5"/>
    <w:rsid w:val="001B159F"/>
    <w:rsid w:val="001B24EB"/>
    <w:rsid w:val="001B3B1A"/>
    <w:rsid w:val="001B48C2"/>
    <w:rsid w:val="001C1143"/>
    <w:rsid w:val="001C12F6"/>
    <w:rsid w:val="001C1DA5"/>
    <w:rsid w:val="001C2368"/>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529"/>
    <w:rsid w:val="001F1BC3"/>
    <w:rsid w:val="001F2071"/>
    <w:rsid w:val="001F3493"/>
    <w:rsid w:val="001F5DC0"/>
    <w:rsid w:val="001F620A"/>
    <w:rsid w:val="001F76D6"/>
    <w:rsid w:val="00202094"/>
    <w:rsid w:val="00203F15"/>
    <w:rsid w:val="00204787"/>
    <w:rsid w:val="00205836"/>
    <w:rsid w:val="00205A21"/>
    <w:rsid w:val="002066F7"/>
    <w:rsid w:val="002069FE"/>
    <w:rsid w:val="00206F5D"/>
    <w:rsid w:val="00206F9A"/>
    <w:rsid w:val="002077F0"/>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326E"/>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1AC2"/>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969"/>
    <w:rsid w:val="00284F06"/>
    <w:rsid w:val="00287E6B"/>
    <w:rsid w:val="00290667"/>
    <w:rsid w:val="00292818"/>
    <w:rsid w:val="0029378A"/>
    <w:rsid w:val="00293DFE"/>
    <w:rsid w:val="00294383"/>
    <w:rsid w:val="00294D9A"/>
    <w:rsid w:val="00296248"/>
    <w:rsid w:val="00297C3F"/>
    <w:rsid w:val="002A13FF"/>
    <w:rsid w:val="002A162C"/>
    <w:rsid w:val="002A2916"/>
    <w:rsid w:val="002A3281"/>
    <w:rsid w:val="002A38A0"/>
    <w:rsid w:val="002A3DCA"/>
    <w:rsid w:val="002A4202"/>
    <w:rsid w:val="002A4536"/>
    <w:rsid w:val="002A628F"/>
    <w:rsid w:val="002A7111"/>
    <w:rsid w:val="002B0416"/>
    <w:rsid w:val="002B08B7"/>
    <w:rsid w:val="002B1A12"/>
    <w:rsid w:val="002B21B5"/>
    <w:rsid w:val="002B2863"/>
    <w:rsid w:val="002B28B0"/>
    <w:rsid w:val="002B49E4"/>
    <w:rsid w:val="002B7512"/>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6F9"/>
    <w:rsid w:val="002E0D6B"/>
    <w:rsid w:val="002E1359"/>
    <w:rsid w:val="002E4802"/>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214"/>
    <w:rsid w:val="0032142C"/>
    <w:rsid w:val="00322FC2"/>
    <w:rsid w:val="003230A3"/>
    <w:rsid w:val="00323EE1"/>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1A88"/>
    <w:rsid w:val="003420F8"/>
    <w:rsid w:val="003429B2"/>
    <w:rsid w:val="003437AE"/>
    <w:rsid w:val="003468CA"/>
    <w:rsid w:val="00352112"/>
    <w:rsid w:val="003534A5"/>
    <w:rsid w:val="0035469C"/>
    <w:rsid w:val="00355703"/>
    <w:rsid w:val="00355889"/>
    <w:rsid w:val="00355C7C"/>
    <w:rsid w:val="00357BDE"/>
    <w:rsid w:val="003601F7"/>
    <w:rsid w:val="00360905"/>
    <w:rsid w:val="003615A4"/>
    <w:rsid w:val="003622DC"/>
    <w:rsid w:val="003637B7"/>
    <w:rsid w:val="003662F7"/>
    <w:rsid w:val="00370B4F"/>
    <w:rsid w:val="00370C38"/>
    <w:rsid w:val="003715B2"/>
    <w:rsid w:val="003715DA"/>
    <w:rsid w:val="00371F5F"/>
    <w:rsid w:val="00372A7C"/>
    <w:rsid w:val="00376BB3"/>
    <w:rsid w:val="003802C4"/>
    <w:rsid w:val="003804D5"/>
    <w:rsid w:val="00380AE1"/>
    <w:rsid w:val="00381FAC"/>
    <w:rsid w:val="0038201D"/>
    <w:rsid w:val="0038361A"/>
    <w:rsid w:val="0038374A"/>
    <w:rsid w:val="00385B04"/>
    <w:rsid w:val="00386A56"/>
    <w:rsid w:val="00391CEA"/>
    <w:rsid w:val="003948D8"/>
    <w:rsid w:val="003954FA"/>
    <w:rsid w:val="003966D3"/>
    <w:rsid w:val="00397128"/>
    <w:rsid w:val="00397C6F"/>
    <w:rsid w:val="003A13D6"/>
    <w:rsid w:val="003A4A17"/>
    <w:rsid w:val="003A4E4A"/>
    <w:rsid w:val="003B0907"/>
    <w:rsid w:val="003B1F06"/>
    <w:rsid w:val="003B40A9"/>
    <w:rsid w:val="003B57CB"/>
    <w:rsid w:val="003B5A5B"/>
    <w:rsid w:val="003B7212"/>
    <w:rsid w:val="003B7B1C"/>
    <w:rsid w:val="003C06DF"/>
    <w:rsid w:val="003C2CC3"/>
    <w:rsid w:val="003C3C02"/>
    <w:rsid w:val="003C43C0"/>
    <w:rsid w:val="003C4843"/>
    <w:rsid w:val="003C5191"/>
    <w:rsid w:val="003C564F"/>
    <w:rsid w:val="003C5A3E"/>
    <w:rsid w:val="003C7272"/>
    <w:rsid w:val="003D188F"/>
    <w:rsid w:val="003D1FEC"/>
    <w:rsid w:val="003D275D"/>
    <w:rsid w:val="003D2987"/>
    <w:rsid w:val="003D299A"/>
    <w:rsid w:val="003D3B6A"/>
    <w:rsid w:val="003D3FE6"/>
    <w:rsid w:val="003D405F"/>
    <w:rsid w:val="003D5AC3"/>
    <w:rsid w:val="003D5F8D"/>
    <w:rsid w:val="003D6172"/>
    <w:rsid w:val="003E05B4"/>
    <w:rsid w:val="003E0E03"/>
    <w:rsid w:val="003E17E3"/>
    <w:rsid w:val="003E1851"/>
    <w:rsid w:val="003E3F1A"/>
    <w:rsid w:val="003E4782"/>
    <w:rsid w:val="003E47C7"/>
    <w:rsid w:val="003F0C0F"/>
    <w:rsid w:val="003F25F4"/>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47E7"/>
    <w:rsid w:val="00416B96"/>
    <w:rsid w:val="00422993"/>
    <w:rsid w:val="00423042"/>
    <w:rsid w:val="00423334"/>
    <w:rsid w:val="00423B5C"/>
    <w:rsid w:val="00425F72"/>
    <w:rsid w:val="00426F1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A27"/>
    <w:rsid w:val="00447BBD"/>
    <w:rsid w:val="00450606"/>
    <w:rsid w:val="0045154C"/>
    <w:rsid w:val="00451CF9"/>
    <w:rsid w:val="00454A52"/>
    <w:rsid w:val="00454DA8"/>
    <w:rsid w:val="00454E30"/>
    <w:rsid w:val="00456C8B"/>
    <w:rsid w:val="0045725A"/>
    <w:rsid w:val="0046074F"/>
    <w:rsid w:val="00461A78"/>
    <w:rsid w:val="00461EB7"/>
    <w:rsid w:val="00462E26"/>
    <w:rsid w:val="00463201"/>
    <w:rsid w:val="0046448C"/>
    <w:rsid w:val="00464DE8"/>
    <w:rsid w:val="004651AB"/>
    <w:rsid w:val="004654AB"/>
    <w:rsid w:val="0046597F"/>
    <w:rsid w:val="004704F1"/>
    <w:rsid w:val="00471E19"/>
    <w:rsid w:val="00474AAC"/>
    <w:rsid w:val="00476F76"/>
    <w:rsid w:val="0047709E"/>
    <w:rsid w:val="00477DDC"/>
    <w:rsid w:val="00480EDE"/>
    <w:rsid w:val="00481A2C"/>
    <w:rsid w:val="00483E1C"/>
    <w:rsid w:val="00483E26"/>
    <w:rsid w:val="004850C7"/>
    <w:rsid w:val="004850DA"/>
    <w:rsid w:val="00491327"/>
    <w:rsid w:val="00491897"/>
    <w:rsid w:val="00493F4D"/>
    <w:rsid w:val="00494AD1"/>
    <w:rsid w:val="004969A5"/>
    <w:rsid w:val="00497035"/>
    <w:rsid w:val="004A0097"/>
    <w:rsid w:val="004A20F6"/>
    <w:rsid w:val="004A21F8"/>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195"/>
    <w:rsid w:val="004C2B71"/>
    <w:rsid w:val="004C34B4"/>
    <w:rsid w:val="004C4C24"/>
    <w:rsid w:val="004C6626"/>
    <w:rsid w:val="004C74E7"/>
    <w:rsid w:val="004D0636"/>
    <w:rsid w:val="004D132D"/>
    <w:rsid w:val="004D1602"/>
    <w:rsid w:val="004D29D4"/>
    <w:rsid w:val="004D698E"/>
    <w:rsid w:val="004D71E0"/>
    <w:rsid w:val="004D7B35"/>
    <w:rsid w:val="004E259A"/>
    <w:rsid w:val="004E2F9D"/>
    <w:rsid w:val="004E4119"/>
    <w:rsid w:val="004E4B78"/>
    <w:rsid w:val="004E5C3C"/>
    <w:rsid w:val="004E620C"/>
    <w:rsid w:val="004E65AB"/>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6D3"/>
    <w:rsid w:val="00504784"/>
    <w:rsid w:val="00504FE1"/>
    <w:rsid w:val="00507155"/>
    <w:rsid w:val="00507925"/>
    <w:rsid w:val="0051014A"/>
    <w:rsid w:val="005116DA"/>
    <w:rsid w:val="00513351"/>
    <w:rsid w:val="0051456B"/>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392"/>
    <w:rsid w:val="00557525"/>
    <w:rsid w:val="00557B49"/>
    <w:rsid w:val="00557FD4"/>
    <w:rsid w:val="005615DC"/>
    <w:rsid w:val="00561805"/>
    <w:rsid w:val="0056215F"/>
    <w:rsid w:val="00562D4B"/>
    <w:rsid w:val="00562F39"/>
    <w:rsid w:val="0056459E"/>
    <w:rsid w:val="00564AD9"/>
    <w:rsid w:val="00564B68"/>
    <w:rsid w:val="005658C6"/>
    <w:rsid w:val="00565B61"/>
    <w:rsid w:val="00565DC1"/>
    <w:rsid w:val="00565FF6"/>
    <w:rsid w:val="0056772A"/>
    <w:rsid w:val="0057182E"/>
    <w:rsid w:val="00571972"/>
    <w:rsid w:val="00575B89"/>
    <w:rsid w:val="00580D8F"/>
    <w:rsid w:val="00581756"/>
    <w:rsid w:val="005825B7"/>
    <w:rsid w:val="00583428"/>
    <w:rsid w:val="005848BB"/>
    <w:rsid w:val="00586DE7"/>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4CCA"/>
    <w:rsid w:val="005B6A79"/>
    <w:rsid w:val="005B6ECB"/>
    <w:rsid w:val="005B7A03"/>
    <w:rsid w:val="005C01B4"/>
    <w:rsid w:val="005C2DF0"/>
    <w:rsid w:val="005C646F"/>
    <w:rsid w:val="005C7D6D"/>
    <w:rsid w:val="005D09CE"/>
    <w:rsid w:val="005D3B32"/>
    <w:rsid w:val="005D3FE3"/>
    <w:rsid w:val="005D4156"/>
    <w:rsid w:val="005D4F98"/>
    <w:rsid w:val="005D50CD"/>
    <w:rsid w:val="005D5C3B"/>
    <w:rsid w:val="005D669F"/>
    <w:rsid w:val="005D7703"/>
    <w:rsid w:val="005D7F87"/>
    <w:rsid w:val="005E02A9"/>
    <w:rsid w:val="005E04F3"/>
    <w:rsid w:val="005E1374"/>
    <w:rsid w:val="005E1A11"/>
    <w:rsid w:val="005E4975"/>
    <w:rsid w:val="005E7BAD"/>
    <w:rsid w:val="005E7BC6"/>
    <w:rsid w:val="005F06E3"/>
    <w:rsid w:val="005F092B"/>
    <w:rsid w:val="005F3AA8"/>
    <w:rsid w:val="005F3ED1"/>
    <w:rsid w:val="005F4AB5"/>
    <w:rsid w:val="005F5975"/>
    <w:rsid w:val="005F5F9E"/>
    <w:rsid w:val="005F6724"/>
    <w:rsid w:val="005F79FF"/>
    <w:rsid w:val="00604A3A"/>
    <w:rsid w:val="00604A7E"/>
    <w:rsid w:val="00605935"/>
    <w:rsid w:val="006072D4"/>
    <w:rsid w:val="00607313"/>
    <w:rsid w:val="00610101"/>
    <w:rsid w:val="0061032D"/>
    <w:rsid w:val="00610BF6"/>
    <w:rsid w:val="006118BA"/>
    <w:rsid w:val="00613AE5"/>
    <w:rsid w:val="006141A8"/>
    <w:rsid w:val="00614687"/>
    <w:rsid w:val="00615325"/>
    <w:rsid w:val="0061593E"/>
    <w:rsid w:val="00616369"/>
    <w:rsid w:val="006169C1"/>
    <w:rsid w:val="00617C39"/>
    <w:rsid w:val="00623D37"/>
    <w:rsid w:val="00625491"/>
    <w:rsid w:val="0062622F"/>
    <w:rsid w:val="00627757"/>
    <w:rsid w:val="006302CB"/>
    <w:rsid w:val="0063034E"/>
    <w:rsid w:val="00630915"/>
    <w:rsid w:val="00630A74"/>
    <w:rsid w:val="00630FFF"/>
    <w:rsid w:val="0063110A"/>
    <w:rsid w:val="00631197"/>
    <w:rsid w:val="00632F57"/>
    <w:rsid w:val="00634561"/>
    <w:rsid w:val="00634816"/>
    <w:rsid w:val="006352ED"/>
    <w:rsid w:val="006366F6"/>
    <w:rsid w:val="006371E0"/>
    <w:rsid w:val="00637B4D"/>
    <w:rsid w:val="0064041E"/>
    <w:rsid w:val="006422AF"/>
    <w:rsid w:val="00643555"/>
    <w:rsid w:val="00646F0D"/>
    <w:rsid w:val="00651518"/>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5352"/>
    <w:rsid w:val="00667060"/>
    <w:rsid w:val="00670FF1"/>
    <w:rsid w:val="0067295C"/>
    <w:rsid w:val="006766BF"/>
    <w:rsid w:val="0067729A"/>
    <w:rsid w:val="0068191D"/>
    <w:rsid w:val="0068322B"/>
    <w:rsid w:val="0068434B"/>
    <w:rsid w:val="00684CEF"/>
    <w:rsid w:val="00686670"/>
    <w:rsid w:val="0069096C"/>
    <w:rsid w:val="0069181E"/>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41DC"/>
    <w:rsid w:val="006B7D6D"/>
    <w:rsid w:val="006C03AE"/>
    <w:rsid w:val="006C0D37"/>
    <w:rsid w:val="006C0EB1"/>
    <w:rsid w:val="006C2AF2"/>
    <w:rsid w:val="006C2F34"/>
    <w:rsid w:val="006C68B4"/>
    <w:rsid w:val="006C6DD0"/>
    <w:rsid w:val="006D01EE"/>
    <w:rsid w:val="006D1183"/>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6F7E60"/>
    <w:rsid w:val="00700316"/>
    <w:rsid w:val="00701ACB"/>
    <w:rsid w:val="007025C0"/>
    <w:rsid w:val="00703C4E"/>
    <w:rsid w:val="007051CE"/>
    <w:rsid w:val="00705D04"/>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596"/>
    <w:rsid w:val="007318A4"/>
    <w:rsid w:val="0073336C"/>
    <w:rsid w:val="00735DAD"/>
    <w:rsid w:val="007361FF"/>
    <w:rsid w:val="007367F7"/>
    <w:rsid w:val="00736F95"/>
    <w:rsid w:val="0074092E"/>
    <w:rsid w:val="00741A41"/>
    <w:rsid w:val="00742370"/>
    <w:rsid w:val="00742E30"/>
    <w:rsid w:val="007453E0"/>
    <w:rsid w:val="007462D3"/>
    <w:rsid w:val="007463C5"/>
    <w:rsid w:val="00747DE7"/>
    <w:rsid w:val="0075141E"/>
    <w:rsid w:val="0075179F"/>
    <w:rsid w:val="0075251E"/>
    <w:rsid w:val="00752964"/>
    <w:rsid w:val="00753872"/>
    <w:rsid w:val="00757A3C"/>
    <w:rsid w:val="00760111"/>
    <w:rsid w:val="007601ED"/>
    <w:rsid w:val="00760361"/>
    <w:rsid w:val="007610E8"/>
    <w:rsid w:val="00761104"/>
    <w:rsid w:val="00761824"/>
    <w:rsid w:val="00762E2D"/>
    <w:rsid w:val="007638D9"/>
    <w:rsid w:val="007679D9"/>
    <w:rsid w:val="007702C8"/>
    <w:rsid w:val="007748A1"/>
    <w:rsid w:val="007754BB"/>
    <w:rsid w:val="00776135"/>
    <w:rsid w:val="007774EC"/>
    <w:rsid w:val="007800CB"/>
    <w:rsid w:val="007807B6"/>
    <w:rsid w:val="00781599"/>
    <w:rsid w:val="0078168F"/>
    <w:rsid w:val="0078326A"/>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115"/>
    <w:rsid w:val="007B1E8F"/>
    <w:rsid w:val="007B2851"/>
    <w:rsid w:val="007B2E74"/>
    <w:rsid w:val="007B2F13"/>
    <w:rsid w:val="007B4384"/>
    <w:rsid w:val="007B4E9A"/>
    <w:rsid w:val="007C00CB"/>
    <w:rsid w:val="007C02AF"/>
    <w:rsid w:val="007C0ED8"/>
    <w:rsid w:val="007C16CA"/>
    <w:rsid w:val="007C29B8"/>
    <w:rsid w:val="007C3327"/>
    <w:rsid w:val="007C4745"/>
    <w:rsid w:val="007C514A"/>
    <w:rsid w:val="007C5883"/>
    <w:rsid w:val="007C7E97"/>
    <w:rsid w:val="007D08A4"/>
    <w:rsid w:val="007D0965"/>
    <w:rsid w:val="007D131B"/>
    <w:rsid w:val="007D1F59"/>
    <w:rsid w:val="007D3BBD"/>
    <w:rsid w:val="007D4542"/>
    <w:rsid w:val="007D5484"/>
    <w:rsid w:val="007E0AF4"/>
    <w:rsid w:val="007E13EB"/>
    <w:rsid w:val="007E1F5E"/>
    <w:rsid w:val="007E5331"/>
    <w:rsid w:val="007E7903"/>
    <w:rsid w:val="007E7CED"/>
    <w:rsid w:val="007F01BF"/>
    <w:rsid w:val="007F0245"/>
    <w:rsid w:val="007F0708"/>
    <w:rsid w:val="007F0B58"/>
    <w:rsid w:val="007F151A"/>
    <w:rsid w:val="007F36C4"/>
    <w:rsid w:val="007F4154"/>
    <w:rsid w:val="007F4C59"/>
    <w:rsid w:val="007F513F"/>
    <w:rsid w:val="007F56B3"/>
    <w:rsid w:val="007F5D21"/>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364"/>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62D9"/>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0F96"/>
    <w:rsid w:val="008716C5"/>
    <w:rsid w:val="00872270"/>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255"/>
    <w:rsid w:val="008934B5"/>
    <w:rsid w:val="00893D30"/>
    <w:rsid w:val="00894874"/>
    <w:rsid w:val="00894B55"/>
    <w:rsid w:val="00894DBE"/>
    <w:rsid w:val="00895F5D"/>
    <w:rsid w:val="0089615D"/>
    <w:rsid w:val="008A0783"/>
    <w:rsid w:val="008A254D"/>
    <w:rsid w:val="008A2803"/>
    <w:rsid w:val="008A36FB"/>
    <w:rsid w:val="008A5083"/>
    <w:rsid w:val="008A67DF"/>
    <w:rsid w:val="008A6DA3"/>
    <w:rsid w:val="008B533E"/>
    <w:rsid w:val="008B623E"/>
    <w:rsid w:val="008B7C73"/>
    <w:rsid w:val="008C096F"/>
    <w:rsid w:val="008C2F3D"/>
    <w:rsid w:val="008C3A22"/>
    <w:rsid w:val="008C49B2"/>
    <w:rsid w:val="008C69DA"/>
    <w:rsid w:val="008C6D3A"/>
    <w:rsid w:val="008C7142"/>
    <w:rsid w:val="008C758C"/>
    <w:rsid w:val="008D17BE"/>
    <w:rsid w:val="008D2167"/>
    <w:rsid w:val="008D3D84"/>
    <w:rsid w:val="008D48D8"/>
    <w:rsid w:val="008D5638"/>
    <w:rsid w:val="008D71B5"/>
    <w:rsid w:val="008D736A"/>
    <w:rsid w:val="008E07D1"/>
    <w:rsid w:val="008E23EA"/>
    <w:rsid w:val="008E374F"/>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6520"/>
    <w:rsid w:val="008F7CC4"/>
    <w:rsid w:val="009007FC"/>
    <w:rsid w:val="00903F20"/>
    <w:rsid w:val="00903F81"/>
    <w:rsid w:val="00904243"/>
    <w:rsid w:val="00906F0C"/>
    <w:rsid w:val="009072E1"/>
    <w:rsid w:val="00907E64"/>
    <w:rsid w:val="00907F2C"/>
    <w:rsid w:val="009109BA"/>
    <w:rsid w:val="00910F66"/>
    <w:rsid w:val="00911021"/>
    <w:rsid w:val="00911564"/>
    <w:rsid w:val="009124BD"/>
    <w:rsid w:val="00913775"/>
    <w:rsid w:val="00915ACE"/>
    <w:rsid w:val="00915EA5"/>
    <w:rsid w:val="00917A81"/>
    <w:rsid w:val="00922D03"/>
    <w:rsid w:val="00923B2E"/>
    <w:rsid w:val="00923FF2"/>
    <w:rsid w:val="009249C0"/>
    <w:rsid w:val="00924EE7"/>
    <w:rsid w:val="00927A61"/>
    <w:rsid w:val="00930305"/>
    <w:rsid w:val="00931FA2"/>
    <w:rsid w:val="00933BFF"/>
    <w:rsid w:val="0093520A"/>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69E9"/>
    <w:rsid w:val="00977785"/>
    <w:rsid w:val="00980702"/>
    <w:rsid w:val="0098144A"/>
    <w:rsid w:val="00982408"/>
    <w:rsid w:val="00982673"/>
    <w:rsid w:val="009827BB"/>
    <w:rsid w:val="009832BE"/>
    <w:rsid w:val="00984483"/>
    <w:rsid w:val="00984554"/>
    <w:rsid w:val="00985B98"/>
    <w:rsid w:val="009862FE"/>
    <w:rsid w:val="009910A4"/>
    <w:rsid w:val="009919FD"/>
    <w:rsid w:val="0099224A"/>
    <w:rsid w:val="009927A4"/>
    <w:rsid w:val="00992DC7"/>
    <w:rsid w:val="00993ECE"/>
    <w:rsid w:val="009943BA"/>
    <w:rsid w:val="00995219"/>
    <w:rsid w:val="00997BE2"/>
    <w:rsid w:val="00997DA0"/>
    <w:rsid w:val="009A0E6C"/>
    <w:rsid w:val="009A350A"/>
    <w:rsid w:val="009A3EFE"/>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3FEA"/>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259B8"/>
    <w:rsid w:val="00A26507"/>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178E"/>
    <w:rsid w:val="00A52525"/>
    <w:rsid w:val="00A5259C"/>
    <w:rsid w:val="00A52682"/>
    <w:rsid w:val="00A5356E"/>
    <w:rsid w:val="00A53C4D"/>
    <w:rsid w:val="00A53D03"/>
    <w:rsid w:val="00A551FF"/>
    <w:rsid w:val="00A55B49"/>
    <w:rsid w:val="00A56297"/>
    <w:rsid w:val="00A563D1"/>
    <w:rsid w:val="00A56A79"/>
    <w:rsid w:val="00A56E99"/>
    <w:rsid w:val="00A57585"/>
    <w:rsid w:val="00A61955"/>
    <w:rsid w:val="00A635E1"/>
    <w:rsid w:val="00A6370D"/>
    <w:rsid w:val="00A63B03"/>
    <w:rsid w:val="00A65202"/>
    <w:rsid w:val="00A6592C"/>
    <w:rsid w:val="00A65BFD"/>
    <w:rsid w:val="00A66BFF"/>
    <w:rsid w:val="00A7111C"/>
    <w:rsid w:val="00A71C07"/>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10EB"/>
    <w:rsid w:val="00A92380"/>
    <w:rsid w:val="00A92730"/>
    <w:rsid w:val="00A932AA"/>
    <w:rsid w:val="00A942E3"/>
    <w:rsid w:val="00A9475D"/>
    <w:rsid w:val="00A976C1"/>
    <w:rsid w:val="00A979C2"/>
    <w:rsid w:val="00AA0C51"/>
    <w:rsid w:val="00AA1715"/>
    <w:rsid w:val="00AA1832"/>
    <w:rsid w:val="00AA2CA7"/>
    <w:rsid w:val="00AA376E"/>
    <w:rsid w:val="00AA3F48"/>
    <w:rsid w:val="00AA46E5"/>
    <w:rsid w:val="00AA480E"/>
    <w:rsid w:val="00AA53EC"/>
    <w:rsid w:val="00AA5F52"/>
    <w:rsid w:val="00AA6A35"/>
    <w:rsid w:val="00AA6D84"/>
    <w:rsid w:val="00AA7B09"/>
    <w:rsid w:val="00AA7EEF"/>
    <w:rsid w:val="00AB1597"/>
    <w:rsid w:val="00AB1F48"/>
    <w:rsid w:val="00AB2A86"/>
    <w:rsid w:val="00AB3A87"/>
    <w:rsid w:val="00AB3CE9"/>
    <w:rsid w:val="00AB3FF6"/>
    <w:rsid w:val="00AB4365"/>
    <w:rsid w:val="00AB5912"/>
    <w:rsid w:val="00AB6454"/>
    <w:rsid w:val="00AB6E94"/>
    <w:rsid w:val="00AB7DA3"/>
    <w:rsid w:val="00AC00CC"/>
    <w:rsid w:val="00AC294A"/>
    <w:rsid w:val="00AC2B99"/>
    <w:rsid w:val="00AC3B4A"/>
    <w:rsid w:val="00AC43DA"/>
    <w:rsid w:val="00AC47F7"/>
    <w:rsid w:val="00AC5558"/>
    <w:rsid w:val="00AC603E"/>
    <w:rsid w:val="00AC6C3B"/>
    <w:rsid w:val="00AC7449"/>
    <w:rsid w:val="00AC7AE1"/>
    <w:rsid w:val="00AD017E"/>
    <w:rsid w:val="00AD107A"/>
    <w:rsid w:val="00AD1A87"/>
    <w:rsid w:val="00AD1C1E"/>
    <w:rsid w:val="00AD1DC7"/>
    <w:rsid w:val="00AD1E93"/>
    <w:rsid w:val="00AD1FAD"/>
    <w:rsid w:val="00AD2F89"/>
    <w:rsid w:val="00AD393F"/>
    <w:rsid w:val="00AD3B76"/>
    <w:rsid w:val="00AD6FDB"/>
    <w:rsid w:val="00AE0BC0"/>
    <w:rsid w:val="00AE1322"/>
    <w:rsid w:val="00AE137C"/>
    <w:rsid w:val="00AE1948"/>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3036"/>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5B9F"/>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164B"/>
    <w:rsid w:val="00B81E8B"/>
    <w:rsid w:val="00B83C19"/>
    <w:rsid w:val="00B8496A"/>
    <w:rsid w:val="00B84C42"/>
    <w:rsid w:val="00B85378"/>
    <w:rsid w:val="00B8780F"/>
    <w:rsid w:val="00B90659"/>
    <w:rsid w:val="00B91E63"/>
    <w:rsid w:val="00B93E04"/>
    <w:rsid w:val="00B95DAF"/>
    <w:rsid w:val="00B96B2B"/>
    <w:rsid w:val="00B96ED8"/>
    <w:rsid w:val="00B975CB"/>
    <w:rsid w:val="00BA06DB"/>
    <w:rsid w:val="00BA1D24"/>
    <w:rsid w:val="00BA26B8"/>
    <w:rsid w:val="00BA3A2B"/>
    <w:rsid w:val="00BB00F5"/>
    <w:rsid w:val="00BB1ABB"/>
    <w:rsid w:val="00BB3CC5"/>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1B5A"/>
    <w:rsid w:val="00BF27D1"/>
    <w:rsid w:val="00BF341A"/>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2C7A"/>
    <w:rsid w:val="00C341E8"/>
    <w:rsid w:val="00C365E9"/>
    <w:rsid w:val="00C36656"/>
    <w:rsid w:val="00C367FE"/>
    <w:rsid w:val="00C4045F"/>
    <w:rsid w:val="00C4223C"/>
    <w:rsid w:val="00C429D4"/>
    <w:rsid w:val="00C42AF8"/>
    <w:rsid w:val="00C432DD"/>
    <w:rsid w:val="00C43D69"/>
    <w:rsid w:val="00C449D3"/>
    <w:rsid w:val="00C44A6A"/>
    <w:rsid w:val="00C468E7"/>
    <w:rsid w:val="00C46DEA"/>
    <w:rsid w:val="00C47473"/>
    <w:rsid w:val="00C5162B"/>
    <w:rsid w:val="00C51838"/>
    <w:rsid w:val="00C51AA1"/>
    <w:rsid w:val="00C543F6"/>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4AFF"/>
    <w:rsid w:val="00C95A99"/>
    <w:rsid w:val="00C96413"/>
    <w:rsid w:val="00C975FD"/>
    <w:rsid w:val="00CA0E35"/>
    <w:rsid w:val="00CA18E9"/>
    <w:rsid w:val="00CA537D"/>
    <w:rsid w:val="00CB07AD"/>
    <w:rsid w:val="00CB190A"/>
    <w:rsid w:val="00CB21CC"/>
    <w:rsid w:val="00CB34D3"/>
    <w:rsid w:val="00CB3A5C"/>
    <w:rsid w:val="00CB3B83"/>
    <w:rsid w:val="00CB4861"/>
    <w:rsid w:val="00CB4878"/>
    <w:rsid w:val="00CB4A30"/>
    <w:rsid w:val="00CC0394"/>
    <w:rsid w:val="00CC06FF"/>
    <w:rsid w:val="00CC27DF"/>
    <w:rsid w:val="00CC2A66"/>
    <w:rsid w:val="00CC32F2"/>
    <w:rsid w:val="00CC4C90"/>
    <w:rsid w:val="00CC502B"/>
    <w:rsid w:val="00CD11A9"/>
    <w:rsid w:val="00CD17AB"/>
    <w:rsid w:val="00CD2642"/>
    <w:rsid w:val="00CD2809"/>
    <w:rsid w:val="00CD2CA0"/>
    <w:rsid w:val="00CD2E09"/>
    <w:rsid w:val="00CD385E"/>
    <w:rsid w:val="00CD53FB"/>
    <w:rsid w:val="00CE0E5E"/>
    <w:rsid w:val="00CE12C0"/>
    <w:rsid w:val="00CE14A5"/>
    <w:rsid w:val="00CE15FB"/>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938"/>
    <w:rsid w:val="00D12E3A"/>
    <w:rsid w:val="00D13D2B"/>
    <w:rsid w:val="00D157E9"/>
    <w:rsid w:val="00D2070E"/>
    <w:rsid w:val="00D20D5F"/>
    <w:rsid w:val="00D22E79"/>
    <w:rsid w:val="00D238AA"/>
    <w:rsid w:val="00D23D83"/>
    <w:rsid w:val="00D24459"/>
    <w:rsid w:val="00D24A95"/>
    <w:rsid w:val="00D25E34"/>
    <w:rsid w:val="00D268E2"/>
    <w:rsid w:val="00D30463"/>
    <w:rsid w:val="00D3071C"/>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01C6"/>
    <w:rsid w:val="00D5179D"/>
    <w:rsid w:val="00D51B79"/>
    <w:rsid w:val="00D54CA1"/>
    <w:rsid w:val="00D5599B"/>
    <w:rsid w:val="00D57960"/>
    <w:rsid w:val="00D614C4"/>
    <w:rsid w:val="00D618A9"/>
    <w:rsid w:val="00D67CA6"/>
    <w:rsid w:val="00D67F72"/>
    <w:rsid w:val="00D74378"/>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159B"/>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5960"/>
    <w:rsid w:val="00DC6703"/>
    <w:rsid w:val="00DD0022"/>
    <w:rsid w:val="00DD0349"/>
    <w:rsid w:val="00DD210C"/>
    <w:rsid w:val="00DD2803"/>
    <w:rsid w:val="00DD3C9A"/>
    <w:rsid w:val="00DD3D4F"/>
    <w:rsid w:val="00DD3F95"/>
    <w:rsid w:val="00DD482A"/>
    <w:rsid w:val="00DD4877"/>
    <w:rsid w:val="00DD588F"/>
    <w:rsid w:val="00DD5F05"/>
    <w:rsid w:val="00DD637D"/>
    <w:rsid w:val="00DE3F64"/>
    <w:rsid w:val="00DE5624"/>
    <w:rsid w:val="00DE5FEE"/>
    <w:rsid w:val="00DE66C1"/>
    <w:rsid w:val="00DF06A2"/>
    <w:rsid w:val="00DF16E5"/>
    <w:rsid w:val="00DF3138"/>
    <w:rsid w:val="00DF3D8A"/>
    <w:rsid w:val="00DF40FB"/>
    <w:rsid w:val="00DF590C"/>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1043"/>
    <w:rsid w:val="00E23028"/>
    <w:rsid w:val="00E26934"/>
    <w:rsid w:val="00E270D3"/>
    <w:rsid w:val="00E274E7"/>
    <w:rsid w:val="00E277AC"/>
    <w:rsid w:val="00E27CC5"/>
    <w:rsid w:val="00E313A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5DD5"/>
    <w:rsid w:val="00E5687B"/>
    <w:rsid w:val="00E56F59"/>
    <w:rsid w:val="00E60070"/>
    <w:rsid w:val="00E602D4"/>
    <w:rsid w:val="00E615E9"/>
    <w:rsid w:val="00E659FB"/>
    <w:rsid w:val="00E67F3C"/>
    <w:rsid w:val="00E7057E"/>
    <w:rsid w:val="00E71446"/>
    <w:rsid w:val="00E7248F"/>
    <w:rsid w:val="00E72F5A"/>
    <w:rsid w:val="00E73964"/>
    <w:rsid w:val="00E74B58"/>
    <w:rsid w:val="00E752EC"/>
    <w:rsid w:val="00E77115"/>
    <w:rsid w:val="00E80030"/>
    <w:rsid w:val="00E804AA"/>
    <w:rsid w:val="00E8056F"/>
    <w:rsid w:val="00E82D5C"/>
    <w:rsid w:val="00E8325F"/>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0538"/>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0F51"/>
    <w:rsid w:val="00EE1B19"/>
    <w:rsid w:val="00EE1B35"/>
    <w:rsid w:val="00EE1D10"/>
    <w:rsid w:val="00EE2807"/>
    <w:rsid w:val="00EE3107"/>
    <w:rsid w:val="00EE5DE6"/>
    <w:rsid w:val="00EE5FF8"/>
    <w:rsid w:val="00EE647B"/>
    <w:rsid w:val="00EF0624"/>
    <w:rsid w:val="00EF0793"/>
    <w:rsid w:val="00EF0DE7"/>
    <w:rsid w:val="00EF1157"/>
    <w:rsid w:val="00EF1288"/>
    <w:rsid w:val="00EF18DE"/>
    <w:rsid w:val="00EF3019"/>
    <w:rsid w:val="00EF3500"/>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737"/>
    <w:rsid w:val="00F13CF8"/>
    <w:rsid w:val="00F142E7"/>
    <w:rsid w:val="00F14C7C"/>
    <w:rsid w:val="00F15045"/>
    <w:rsid w:val="00F15888"/>
    <w:rsid w:val="00F165C5"/>
    <w:rsid w:val="00F17600"/>
    <w:rsid w:val="00F20155"/>
    <w:rsid w:val="00F21CBD"/>
    <w:rsid w:val="00F237BE"/>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C5A"/>
    <w:rsid w:val="00F53F8D"/>
    <w:rsid w:val="00F54CC9"/>
    <w:rsid w:val="00F55D3B"/>
    <w:rsid w:val="00F577B6"/>
    <w:rsid w:val="00F57AEA"/>
    <w:rsid w:val="00F62345"/>
    <w:rsid w:val="00F6293F"/>
    <w:rsid w:val="00F654A0"/>
    <w:rsid w:val="00F656CE"/>
    <w:rsid w:val="00F667C9"/>
    <w:rsid w:val="00F66AB7"/>
    <w:rsid w:val="00F7040E"/>
    <w:rsid w:val="00F7046E"/>
    <w:rsid w:val="00F70494"/>
    <w:rsid w:val="00F72825"/>
    <w:rsid w:val="00F73850"/>
    <w:rsid w:val="00F765D7"/>
    <w:rsid w:val="00F77A14"/>
    <w:rsid w:val="00F77C82"/>
    <w:rsid w:val="00F8138A"/>
    <w:rsid w:val="00F83360"/>
    <w:rsid w:val="00F849B8"/>
    <w:rsid w:val="00F84F9E"/>
    <w:rsid w:val="00F850AC"/>
    <w:rsid w:val="00F850CB"/>
    <w:rsid w:val="00F85358"/>
    <w:rsid w:val="00F85662"/>
    <w:rsid w:val="00F871D8"/>
    <w:rsid w:val="00F9060D"/>
    <w:rsid w:val="00F91DE0"/>
    <w:rsid w:val="00F933DC"/>
    <w:rsid w:val="00F93CE2"/>
    <w:rsid w:val="00F9443B"/>
    <w:rsid w:val="00F94CEE"/>
    <w:rsid w:val="00F957C1"/>
    <w:rsid w:val="00FA1A53"/>
    <w:rsid w:val="00FA1CC3"/>
    <w:rsid w:val="00FA345E"/>
    <w:rsid w:val="00FA5596"/>
    <w:rsid w:val="00FA6E7F"/>
    <w:rsid w:val="00FA6EEC"/>
    <w:rsid w:val="00FA7964"/>
    <w:rsid w:val="00FB2DE9"/>
    <w:rsid w:val="00FB4308"/>
    <w:rsid w:val="00FB56A4"/>
    <w:rsid w:val="00FB64D6"/>
    <w:rsid w:val="00FB7810"/>
    <w:rsid w:val="00FC0DA0"/>
    <w:rsid w:val="00FC3493"/>
    <w:rsid w:val="00FC4016"/>
    <w:rsid w:val="00FC5C78"/>
    <w:rsid w:val="00FC6430"/>
    <w:rsid w:val="00FD03A1"/>
    <w:rsid w:val="00FD2CFD"/>
    <w:rsid w:val="00FD42BA"/>
    <w:rsid w:val="00FD50EC"/>
    <w:rsid w:val="00FD5F1A"/>
    <w:rsid w:val="00FD6148"/>
    <w:rsid w:val="00FD6DFE"/>
    <w:rsid w:val="00FE064E"/>
    <w:rsid w:val="00FE5EBE"/>
    <w:rsid w:val="00FE6CF1"/>
    <w:rsid w:val="00FF055F"/>
    <w:rsid w:val="00FF3936"/>
    <w:rsid w:val="00FF525E"/>
    <w:rsid w:val="00FF59A3"/>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B93E04"/>
    <w:pPr>
      <w:pageBreakBefore w:val="0"/>
      <w:numPr>
        <w:ilvl w:val="1"/>
      </w:numPr>
      <w:spacing w:before="0" w:after="0"/>
      <w:ind w:left="567" w:hanging="567"/>
      <w:jc w:val="left"/>
      <w:outlineLvl w:val="1"/>
    </w:pPr>
  </w:style>
  <w:style w:type="paragraph" w:styleId="Heading3">
    <w:name w:val="heading 3"/>
    <w:basedOn w:val="Heading2"/>
    <w:next w:val="Normal"/>
    <w:qFormat/>
    <w:rsid w:val="006D01EE"/>
    <w:pPr>
      <w:numPr>
        <w:ilvl w:val="2"/>
      </w:numPr>
      <w:spacing w:before="120" w:after="120"/>
      <w:ind w:left="7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customStyle="1" w:styleId="UnresolvedMention1">
    <w:name w:val="Unresolved Mention1"/>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pich.org/" TargetMode="External"/><Relationship Id="rId21" Type="http://schemas.openxmlformats.org/officeDocument/2006/relationships/hyperlink" Target="http://mesmer.svn.sourceforge.net/viewvc/mesmer/trunk/" TargetMode="External"/><Relationship Id="rId42" Type="http://schemas.openxmlformats.org/officeDocument/2006/relationships/hyperlink" Target="file:///C:\Users\chmmab\AppData\Local\Microsoft\Windows\INetCache\Content.Outlook\CVQO6YGO\TypeScript" TargetMode="External"/><Relationship Id="rId47" Type="http://schemas.openxmlformats.org/officeDocument/2006/relationships/hyperlink" Target="https://nodejs.org/" TargetMode="External"/><Relationship Id="rId63" Type="http://schemas.openxmlformats.org/officeDocument/2006/relationships/image" Target="media/image8.png"/><Relationship Id="rId68" Type="http://schemas.openxmlformats.org/officeDocument/2006/relationships/image" Target="media/image13.png"/><Relationship Id="rId16" Type="http://schemas.microsoft.com/office/2011/relationships/commentsExtended" Target="commentsExtended.xml"/><Relationship Id="rId11" Type="http://schemas.openxmlformats.org/officeDocument/2006/relationships/hyperlink" Target="http://www.zlib.net/zlib_license.html" TargetMode="External"/><Relationship Id="rId32" Type="http://schemas.openxmlformats.org/officeDocument/2006/relationships/hyperlink" Target="https://mesmer-kinetics.github.io/mxg/dist/0.15/" TargetMode="External"/><Relationship Id="rId37" Type="http://schemas.openxmlformats.org/officeDocument/2006/relationships/hyperlink" Target="https://developer.mozilla.org/en-US/docs/Web/Progressive_web_apps/Guides/Installing" TargetMode="External"/><Relationship Id="rId53" Type="http://schemas.openxmlformats.org/officeDocument/2006/relationships/hyperlink" Target="http://sourceforge.net/projects/openbabel/" TargetMode="External"/><Relationship Id="rId58" Type="http://schemas.openxmlformats.org/officeDocument/2006/relationships/image" Target="media/image6.png"/><Relationship Id="rId74" Type="http://schemas.openxmlformats.org/officeDocument/2006/relationships/image" Target="media/image17.wmf"/><Relationship Id="rId79" Type="http://schemas.openxmlformats.org/officeDocument/2006/relationships/image" Target="media/image20.wmf"/><Relationship Id="rId5" Type="http://schemas.openxmlformats.org/officeDocument/2006/relationships/webSettings" Target="webSettings.xml"/><Relationship Id="rId61" Type="http://schemas.openxmlformats.org/officeDocument/2006/relationships/hyperlink" Target="http://saxon.sourceforge.net/" TargetMode="External"/><Relationship Id="rId82" Type="http://schemas.microsoft.com/office/2011/relationships/people" Target="people.xml"/><Relationship Id="rId1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mesmer.svn.sourceforge.net/viewvc/mesmer/tags/Release_4.1" TargetMode="External"/><Relationship Id="rId27" Type="http://schemas.openxmlformats.org/officeDocument/2006/relationships/hyperlink" Target="https://www.open-mpi.org/" TargetMode="External"/><Relationship Id="rId30" Type="http://schemas.openxmlformats.org/officeDocument/2006/relationships/hyperlink" Target="http://sourceforge.net/projects/mesmer/" TargetMode="External"/><Relationship Id="rId35" Type="http://schemas.openxmlformats.org/officeDocument/2006/relationships/hyperlink" Target="https://developer.mozilla.org/en-US/docs/Web/Progressive_web_apps/Guides/Installing" TargetMode="External"/><Relationship Id="rId43" Type="http://schemas.openxmlformats.org/officeDocument/2006/relationships/hyperlink" Target="file:///C:\Users\chmmab\AppData\Local\Microsoft\Windows\INetCache\Content.Outlook\CVQO6YGO\JSON" TargetMode="External"/><Relationship Id="rId48" Type="http://schemas.openxmlformats.org/officeDocument/2006/relationships/hyperlink" Target="https://www.npmjs.com/package/typescript" TargetMode="External"/><Relationship Id="rId56" Type="http://schemas.openxmlformats.org/officeDocument/2006/relationships/hyperlink" Target="http://en.wikipedia.org/wiki/XSLT"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oleObject" Target="embeddings/oleObject3.bin"/><Relationship Id="rId8" Type="http://schemas.openxmlformats.org/officeDocument/2006/relationships/hyperlink" Target="https://www.ukri.org/councils/epsrc/" TargetMode="External"/><Relationship Id="rId51" Type="http://schemas.openxmlformats.org/officeDocument/2006/relationships/image" Target="media/image3.png"/><Relationship Id="rId72" Type="http://schemas.openxmlformats.org/officeDocument/2006/relationships/oleObject" Target="embeddings/oleObject1.bin"/><Relationship Id="rId80"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microsoft.com/office/2016/09/relationships/commentsIds" Target="commentsIds.xml"/><Relationship Id="rId25" Type="http://schemas.openxmlformats.org/officeDocument/2006/relationships/hyperlink" Target="https://www.davidhbailey.com/dhbsoftware/" TargetMode="External"/><Relationship Id="rId33" Type="http://schemas.openxmlformats.org/officeDocument/2006/relationships/hyperlink" Target="https://en.wikipedia.org/wiki/Progressive_web_app" TargetMode="External"/><Relationship Id="rId38" Type="http://schemas.openxmlformats.org/officeDocument/2006/relationships/hyperlink" Target="https://learn.microsoft.com/en-us/microsoft-edge/progressive-web-apps-chromium/ux" TargetMode="External"/><Relationship Id="rId46" Type="http://schemas.openxmlformats.org/officeDocument/2006/relationships/hyperlink" Target="https://code.visualstudio.com/" TargetMode="External"/><Relationship Id="rId59" Type="http://schemas.openxmlformats.org/officeDocument/2006/relationships/image" Target="media/image7.png"/><Relationship Id="rId67" Type="http://schemas.openxmlformats.org/officeDocument/2006/relationships/image" Target="media/image12.png"/><Relationship Id="rId20" Type="http://schemas.openxmlformats.org/officeDocument/2006/relationships/hyperlink" Target="http://sourceforge.net/projects/mesmer/" TargetMode="External"/><Relationship Id="rId41" Type="http://schemas.openxmlformats.org/officeDocument/2006/relationships/hyperlink" Target="file:///C:\Users\chmmab\AppData\Local\Microsoft\Windows\INetCache\Content.Outlook\CVQO6YGO\Parcel" TargetMode="External"/><Relationship Id="rId54" Type="http://schemas.openxmlformats.org/officeDocument/2006/relationships/hyperlink" Target="http://sourceforge.net/project/showfiles.php?group_id=51361" TargetMode="External"/><Relationship Id="rId62" Type="http://schemas.openxmlformats.org/officeDocument/2006/relationships/hyperlink" Target="http://expat.sourceforge.net/" TargetMode="External"/><Relationship Id="rId70" Type="http://schemas.openxmlformats.org/officeDocument/2006/relationships/image" Target="media/image15.png"/><Relationship Id="rId75" Type="http://schemas.openxmlformats.org/officeDocument/2006/relationships/oleObject" Target="embeddings/oleObject2.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docs.microsoft.com/en-us/message-passing-interface/microsoft-mpi?redirectedfrom=MSDN" TargetMode="External"/><Relationship Id="rId28" Type="http://schemas.openxmlformats.org/officeDocument/2006/relationships/hyperlink" Target="http://cml.sourceforge.net/" TargetMode="External"/><Relationship Id="rId36" Type="http://schemas.openxmlformats.org/officeDocument/2006/relationships/hyperlink" Target="https://support.google.com/chrome/answer/9658361" TargetMode="External"/><Relationship Id="rId49" Type="http://schemas.openxmlformats.org/officeDocument/2006/relationships/hyperlink" Target="https://www.npmjs.com/package/parcel" TargetMode="External"/><Relationship Id="rId57" Type="http://schemas.openxmlformats.org/officeDocument/2006/relationships/image" Target="media/image5.png"/><Relationship Id="rId10" Type="http://schemas.openxmlformats.org/officeDocument/2006/relationships/hyperlink" Target="http://crd-legacy.lbl.gov/~dhbailey/mpdist/" TargetMode="External"/><Relationship Id="rId31" Type="http://schemas.openxmlformats.org/officeDocument/2006/relationships/hyperlink" Target="https://mesmer-kinetics.github.io/mxg/dist/main/" TargetMode="External"/><Relationship Id="rId44" Type="http://schemas.openxmlformats.org/officeDocument/2006/relationships/hyperlink" Target="file:///C:\Users\chmmab\AppData\Local\Microsoft\Windows\INetCache\Content.Outlook\CVQO6YGO\Web%20Worker" TargetMode="External"/><Relationship Id="rId52" Type="http://schemas.openxmlformats.org/officeDocument/2006/relationships/image" Target="media/image4.png"/><Relationship Id="rId60" Type="http://schemas.openxmlformats.org/officeDocument/2006/relationships/hyperlink" Target="http://flourish.org/cinclude2dot/" TargetMode="External"/><Relationship Id="rId65" Type="http://schemas.openxmlformats.org/officeDocument/2006/relationships/image" Target="media/image10.png"/><Relationship Id="rId73" Type="http://schemas.openxmlformats.org/officeDocument/2006/relationships/hyperlink" Target="http://garfield.chem.elte.hu/Burcat/burcat.html" TargetMode="External"/><Relationship Id="rId78" Type="http://schemas.openxmlformats.org/officeDocument/2006/relationships/image" Target="media/image19.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microsoft.com/office/2018/08/relationships/commentsExtensible" Target="commentsExtensible.xml"/><Relationship Id="rId39" Type="http://schemas.openxmlformats.org/officeDocument/2006/relationships/hyperlink" Target="https://support.apple.com/en-gb/104996" TargetMode="External"/><Relationship Id="rId34" Type="http://schemas.openxmlformats.org/officeDocument/2006/relationships/hyperlink" Target="https://developer.mozilla.org/en-US/docs/Web/Progressive_web_apps" TargetMode="External"/><Relationship Id="rId50" Type="http://schemas.openxmlformats.org/officeDocument/2006/relationships/hyperlink" Target="https://www.npmjs.com/package/npx" TargetMode="External"/><Relationship Id="rId55" Type="http://schemas.openxmlformats.org/officeDocument/2006/relationships/hyperlink" Target="http://www.w3.org/2001/XMLSchema-instance" TargetMode="External"/><Relationship Id="rId76" Type="http://schemas.openxmlformats.org/officeDocument/2006/relationships/image" Target="media/image18.wmf"/><Relationship Id="rId7" Type="http://schemas.openxmlformats.org/officeDocument/2006/relationships/endnotes" Target="endnotes.xml"/><Relationship Id="rId71" Type="http://schemas.openxmlformats.org/officeDocument/2006/relationships/image" Target="media/image16.wmf"/><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docs.microsoft.com/en-us/message-passing-interface/microsoft-mpi?redirectedfrom=MSDN" TargetMode="External"/><Relationship Id="rId40" Type="http://schemas.openxmlformats.org/officeDocument/2006/relationships/hyperlink" Target="file:///C:\Users\chmmab\AppData\Local\Microsoft\Windows\INetCache\Content.Outlook\CVQO6YGO\Node" TargetMode="External"/><Relationship Id="rId45" Type="http://schemas.openxmlformats.org/officeDocument/2006/relationships/hyperlink" Target="https://en.wikipedia.org/wiki/JavaScript" TargetMode="External"/><Relationship Id="rId66"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68A0A-CC16-473D-AF6B-23474982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115</TotalTime>
  <Pages>163</Pages>
  <Words>56591</Words>
  <Characters>322572</Characters>
  <Application>Microsoft Office Word</Application>
  <DocSecurity>0</DocSecurity>
  <Lines>2688</Lines>
  <Paragraphs>756</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378407</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23</cp:revision>
  <cp:lastPrinted>2024-11-25T19:49:00Z</cp:lastPrinted>
  <dcterms:created xsi:type="dcterms:W3CDTF">2025-04-15T22:01:00Z</dcterms:created>
  <dcterms:modified xsi:type="dcterms:W3CDTF">2025-04-29T19:38:00Z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